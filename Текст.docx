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F7AA1C1" w14:textId="77777777" w:rsidR="00E22403" w:rsidRDefault="004B6F4E">
      <w:pPr>
        <w:pStyle w:val="1c"/>
        <w:spacing w:before="240" w:line="360" w:lineRule="auto"/>
        <w:jc w:val="center"/>
        <w:rPr>
          <w:rFonts w:ascii="Times New Roman" w:hAnsi="Times New Roman"/>
          <w:color w:val="auto"/>
        </w:rPr>
      </w:pPr>
      <w:r>
        <w:rPr>
          <w:rFonts w:ascii="Times New Roman" w:hAnsi="Times New Roman"/>
          <w:color w:val="auto"/>
        </w:rPr>
        <w:t>СОДЕРЖАНИЕ</w:t>
      </w:r>
    </w:p>
    <w:p w14:paraId="6079130C" w14:textId="74B04CE0" w:rsidR="00560069" w:rsidRDefault="004B6F4E">
      <w:pPr>
        <w:pStyle w:val="13"/>
        <w:tabs>
          <w:tab w:val="right" w:leader="dot" w:pos="10054"/>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31217303" w:history="1">
        <w:r w:rsidR="00560069" w:rsidRPr="004F3342">
          <w:rPr>
            <w:rStyle w:val="ac"/>
            <w:noProof/>
          </w:rPr>
          <w:t>ВВЕДЕНИЕ</w:t>
        </w:r>
        <w:r w:rsidR="00560069">
          <w:rPr>
            <w:noProof/>
            <w:webHidden/>
          </w:rPr>
          <w:tab/>
        </w:r>
        <w:r w:rsidR="00560069">
          <w:rPr>
            <w:noProof/>
            <w:webHidden/>
          </w:rPr>
          <w:fldChar w:fldCharType="begin"/>
        </w:r>
        <w:r w:rsidR="00560069">
          <w:rPr>
            <w:noProof/>
            <w:webHidden/>
          </w:rPr>
          <w:instrText xml:space="preserve"> PAGEREF _Toc231217303 \h </w:instrText>
        </w:r>
        <w:r w:rsidR="00560069">
          <w:rPr>
            <w:noProof/>
            <w:webHidden/>
          </w:rPr>
        </w:r>
        <w:r w:rsidR="00560069">
          <w:rPr>
            <w:noProof/>
            <w:webHidden/>
          </w:rPr>
          <w:fldChar w:fldCharType="separate"/>
        </w:r>
        <w:r w:rsidR="00560069">
          <w:rPr>
            <w:noProof/>
            <w:webHidden/>
          </w:rPr>
          <w:t>5</w:t>
        </w:r>
        <w:r w:rsidR="00560069">
          <w:rPr>
            <w:noProof/>
            <w:webHidden/>
          </w:rPr>
          <w:fldChar w:fldCharType="end"/>
        </w:r>
      </w:hyperlink>
    </w:p>
    <w:p w14:paraId="1FDCA122" w14:textId="685F570A" w:rsidR="00560069" w:rsidRDefault="00560069">
      <w:pPr>
        <w:pStyle w:val="13"/>
        <w:tabs>
          <w:tab w:val="right" w:leader="dot" w:pos="10054"/>
        </w:tabs>
        <w:rPr>
          <w:rFonts w:asciiTheme="minorHAnsi" w:eastAsiaTheme="minorEastAsia" w:hAnsiTheme="minorHAnsi" w:cstheme="minorBidi"/>
          <w:noProof/>
          <w:kern w:val="2"/>
          <w:sz w:val="24"/>
          <w:szCs w:val="24"/>
          <w:lang w:eastAsia="ru-RU"/>
          <w14:ligatures w14:val="standardContextual"/>
        </w:rPr>
      </w:pPr>
      <w:hyperlink w:anchor="_Toc231217304" w:history="1">
        <w:r w:rsidRPr="004F3342">
          <w:rPr>
            <w:rStyle w:val="ac"/>
            <w:noProof/>
          </w:rPr>
          <w:t>1 ТЕОРЕТИЧЕСКИЕ ОСНОВЫ И ПРОЕКТИРОВАНИЕ СИСТЕМЫ УПРАВЛЕНИЯ ЗАКАЗАМИ</w:t>
        </w:r>
        <w:r>
          <w:rPr>
            <w:noProof/>
            <w:webHidden/>
          </w:rPr>
          <w:tab/>
        </w:r>
        <w:r>
          <w:rPr>
            <w:noProof/>
            <w:webHidden/>
          </w:rPr>
          <w:fldChar w:fldCharType="begin"/>
        </w:r>
        <w:r>
          <w:rPr>
            <w:noProof/>
            <w:webHidden/>
          </w:rPr>
          <w:instrText xml:space="preserve"> PAGEREF _Toc231217304 \h </w:instrText>
        </w:r>
        <w:r>
          <w:rPr>
            <w:noProof/>
            <w:webHidden/>
          </w:rPr>
        </w:r>
        <w:r>
          <w:rPr>
            <w:noProof/>
            <w:webHidden/>
          </w:rPr>
          <w:fldChar w:fldCharType="separate"/>
        </w:r>
        <w:r>
          <w:rPr>
            <w:noProof/>
            <w:webHidden/>
          </w:rPr>
          <w:t>8</w:t>
        </w:r>
        <w:r>
          <w:rPr>
            <w:noProof/>
            <w:webHidden/>
          </w:rPr>
          <w:fldChar w:fldCharType="end"/>
        </w:r>
      </w:hyperlink>
    </w:p>
    <w:p w14:paraId="6E1E4CCC" w14:textId="12931154" w:rsidR="00560069" w:rsidRDefault="00560069">
      <w:pPr>
        <w:pStyle w:val="20"/>
        <w:tabs>
          <w:tab w:val="left" w:pos="960"/>
        </w:tabs>
        <w:rPr>
          <w:rFonts w:asciiTheme="minorHAnsi" w:eastAsiaTheme="minorEastAsia" w:hAnsiTheme="minorHAnsi" w:cstheme="minorBidi"/>
          <w:noProof/>
          <w:kern w:val="2"/>
          <w:sz w:val="24"/>
          <w:szCs w:val="24"/>
          <w:lang w:eastAsia="ru-RU"/>
          <w14:ligatures w14:val="standardContextual"/>
        </w:rPr>
      </w:pPr>
      <w:hyperlink w:anchor="_Toc231217305" w:history="1">
        <w:r w:rsidRPr="004F3342">
          <w:rPr>
            <w:rStyle w:val="ac"/>
            <w:bCs/>
            <w:noProof/>
          </w:rPr>
          <w:t>1.1.</w:t>
        </w:r>
        <w:r>
          <w:rPr>
            <w:rFonts w:asciiTheme="minorHAnsi" w:eastAsiaTheme="minorEastAsia" w:hAnsiTheme="minorHAnsi" w:cstheme="minorBidi"/>
            <w:noProof/>
            <w:kern w:val="2"/>
            <w:sz w:val="24"/>
            <w:szCs w:val="24"/>
            <w:lang w:eastAsia="ru-RU"/>
            <w14:ligatures w14:val="standardContextual"/>
          </w:rPr>
          <w:tab/>
        </w:r>
        <w:r w:rsidRPr="004F3342">
          <w:rPr>
            <w:rStyle w:val="ac"/>
            <w:bCs/>
            <w:noProof/>
          </w:rPr>
          <w:t>Анализ предметной области и бизнес-процессов ООО «СТИЛСОФТ»</w:t>
        </w:r>
        <w:r>
          <w:rPr>
            <w:noProof/>
            <w:webHidden/>
          </w:rPr>
          <w:tab/>
        </w:r>
        <w:r>
          <w:rPr>
            <w:noProof/>
            <w:webHidden/>
          </w:rPr>
          <w:fldChar w:fldCharType="begin"/>
        </w:r>
        <w:r>
          <w:rPr>
            <w:noProof/>
            <w:webHidden/>
          </w:rPr>
          <w:instrText xml:space="preserve"> PAGEREF _Toc231217305 \h </w:instrText>
        </w:r>
        <w:r>
          <w:rPr>
            <w:noProof/>
            <w:webHidden/>
          </w:rPr>
        </w:r>
        <w:r>
          <w:rPr>
            <w:noProof/>
            <w:webHidden/>
          </w:rPr>
          <w:fldChar w:fldCharType="separate"/>
        </w:r>
        <w:r>
          <w:rPr>
            <w:noProof/>
            <w:webHidden/>
          </w:rPr>
          <w:t>8</w:t>
        </w:r>
        <w:r>
          <w:rPr>
            <w:noProof/>
            <w:webHidden/>
          </w:rPr>
          <w:fldChar w:fldCharType="end"/>
        </w:r>
      </w:hyperlink>
    </w:p>
    <w:p w14:paraId="1B7517D6" w14:textId="1C410173" w:rsidR="00560069" w:rsidRDefault="00560069">
      <w:pPr>
        <w:pStyle w:val="20"/>
        <w:tabs>
          <w:tab w:val="left" w:pos="960"/>
        </w:tabs>
        <w:rPr>
          <w:rFonts w:asciiTheme="minorHAnsi" w:eastAsiaTheme="minorEastAsia" w:hAnsiTheme="minorHAnsi" w:cstheme="minorBidi"/>
          <w:noProof/>
          <w:kern w:val="2"/>
          <w:sz w:val="24"/>
          <w:szCs w:val="24"/>
          <w:lang w:eastAsia="ru-RU"/>
          <w14:ligatures w14:val="standardContextual"/>
        </w:rPr>
      </w:pPr>
      <w:hyperlink w:anchor="_Toc231217306" w:history="1">
        <w:r w:rsidRPr="004F3342">
          <w:rPr>
            <w:rStyle w:val="ac"/>
            <w:noProof/>
          </w:rPr>
          <w:t>1.2.</w:t>
        </w:r>
        <w:r>
          <w:rPr>
            <w:rFonts w:asciiTheme="minorHAnsi" w:eastAsiaTheme="minorEastAsia" w:hAnsiTheme="minorHAnsi" w:cstheme="minorBidi"/>
            <w:noProof/>
            <w:kern w:val="2"/>
            <w:sz w:val="24"/>
            <w:szCs w:val="24"/>
            <w:lang w:eastAsia="ru-RU"/>
            <w14:ligatures w14:val="standardContextual"/>
          </w:rPr>
          <w:tab/>
        </w:r>
        <w:r w:rsidRPr="004F3342">
          <w:rPr>
            <w:rStyle w:val="ac"/>
            <w:noProof/>
          </w:rPr>
          <w:t>Анализ существующих решений и обоснование выбора технологий</w:t>
        </w:r>
        <w:r>
          <w:rPr>
            <w:noProof/>
            <w:webHidden/>
          </w:rPr>
          <w:tab/>
        </w:r>
        <w:r>
          <w:rPr>
            <w:noProof/>
            <w:webHidden/>
          </w:rPr>
          <w:fldChar w:fldCharType="begin"/>
        </w:r>
        <w:r>
          <w:rPr>
            <w:noProof/>
            <w:webHidden/>
          </w:rPr>
          <w:instrText xml:space="preserve"> PAGEREF _Toc231217306 \h </w:instrText>
        </w:r>
        <w:r>
          <w:rPr>
            <w:noProof/>
            <w:webHidden/>
          </w:rPr>
        </w:r>
        <w:r>
          <w:rPr>
            <w:noProof/>
            <w:webHidden/>
          </w:rPr>
          <w:fldChar w:fldCharType="separate"/>
        </w:r>
        <w:r>
          <w:rPr>
            <w:noProof/>
            <w:webHidden/>
          </w:rPr>
          <w:t>13</w:t>
        </w:r>
        <w:r>
          <w:rPr>
            <w:noProof/>
            <w:webHidden/>
          </w:rPr>
          <w:fldChar w:fldCharType="end"/>
        </w:r>
      </w:hyperlink>
    </w:p>
    <w:p w14:paraId="76202B9B" w14:textId="5A47D193" w:rsidR="00560069" w:rsidRDefault="00560069">
      <w:pPr>
        <w:pStyle w:val="20"/>
        <w:rPr>
          <w:rFonts w:asciiTheme="minorHAnsi" w:eastAsiaTheme="minorEastAsia" w:hAnsiTheme="minorHAnsi" w:cstheme="minorBidi"/>
          <w:noProof/>
          <w:kern w:val="2"/>
          <w:sz w:val="24"/>
          <w:szCs w:val="24"/>
          <w:lang w:eastAsia="ru-RU"/>
          <w14:ligatures w14:val="standardContextual"/>
        </w:rPr>
      </w:pPr>
      <w:hyperlink w:anchor="_Toc231217307" w:history="1">
        <w:r w:rsidRPr="004F3342">
          <w:rPr>
            <w:rStyle w:val="ac"/>
            <w:bCs/>
            <w:noProof/>
          </w:rPr>
          <w:t>1.3. Проектирование архитектуры и базы данных системы</w:t>
        </w:r>
        <w:r>
          <w:rPr>
            <w:noProof/>
            <w:webHidden/>
          </w:rPr>
          <w:tab/>
        </w:r>
        <w:r>
          <w:rPr>
            <w:noProof/>
            <w:webHidden/>
          </w:rPr>
          <w:fldChar w:fldCharType="begin"/>
        </w:r>
        <w:r>
          <w:rPr>
            <w:noProof/>
            <w:webHidden/>
          </w:rPr>
          <w:instrText xml:space="preserve"> PAGEREF _Toc231217307 \h </w:instrText>
        </w:r>
        <w:r>
          <w:rPr>
            <w:noProof/>
            <w:webHidden/>
          </w:rPr>
        </w:r>
        <w:r>
          <w:rPr>
            <w:noProof/>
            <w:webHidden/>
          </w:rPr>
          <w:fldChar w:fldCharType="separate"/>
        </w:r>
        <w:r>
          <w:rPr>
            <w:noProof/>
            <w:webHidden/>
          </w:rPr>
          <w:t>18</w:t>
        </w:r>
        <w:r>
          <w:rPr>
            <w:noProof/>
            <w:webHidden/>
          </w:rPr>
          <w:fldChar w:fldCharType="end"/>
        </w:r>
      </w:hyperlink>
    </w:p>
    <w:p w14:paraId="4B35C25C" w14:textId="5EFA9FCA" w:rsidR="00560069" w:rsidRDefault="00560069">
      <w:pPr>
        <w:pStyle w:val="20"/>
        <w:rPr>
          <w:rFonts w:asciiTheme="minorHAnsi" w:eastAsiaTheme="minorEastAsia" w:hAnsiTheme="minorHAnsi" w:cstheme="minorBidi"/>
          <w:noProof/>
          <w:kern w:val="2"/>
          <w:sz w:val="24"/>
          <w:szCs w:val="24"/>
          <w:lang w:eastAsia="ru-RU"/>
          <w14:ligatures w14:val="standardContextual"/>
        </w:rPr>
      </w:pPr>
      <w:hyperlink w:anchor="_Toc231217308" w:history="1">
        <w:r w:rsidRPr="004F3342">
          <w:rPr>
            <w:rStyle w:val="ac"/>
            <w:bCs/>
            <w:noProof/>
          </w:rPr>
          <w:t>1.4. Проектирование пользовательского интерфейса и механизмов безопасности</w:t>
        </w:r>
        <w:r>
          <w:rPr>
            <w:noProof/>
            <w:webHidden/>
          </w:rPr>
          <w:tab/>
        </w:r>
        <w:r>
          <w:rPr>
            <w:noProof/>
            <w:webHidden/>
          </w:rPr>
          <w:fldChar w:fldCharType="begin"/>
        </w:r>
        <w:r>
          <w:rPr>
            <w:noProof/>
            <w:webHidden/>
          </w:rPr>
          <w:instrText xml:space="preserve"> PAGEREF _Toc231217308 \h </w:instrText>
        </w:r>
        <w:r>
          <w:rPr>
            <w:noProof/>
            <w:webHidden/>
          </w:rPr>
        </w:r>
        <w:r>
          <w:rPr>
            <w:noProof/>
            <w:webHidden/>
          </w:rPr>
          <w:fldChar w:fldCharType="separate"/>
        </w:r>
        <w:r>
          <w:rPr>
            <w:noProof/>
            <w:webHidden/>
          </w:rPr>
          <w:t>25</w:t>
        </w:r>
        <w:r>
          <w:rPr>
            <w:noProof/>
            <w:webHidden/>
          </w:rPr>
          <w:fldChar w:fldCharType="end"/>
        </w:r>
      </w:hyperlink>
    </w:p>
    <w:p w14:paraId="686E105F" w14:textId="4463FAC3" w:rsidR="00560069" w:rsidRDefault="00560069">
      <w:pPr>
        <w:pStyle w:val="13"/>
        <w:tabs>
          <w:tab w:val="right" w:leader="dot" w:pos="10054"/>
        </w:tabs>
        <w:rPr>
          <w:rFonts w:asciiTheme="minorHAnsi" w:eastAsiaTheme="minorEastAsia" w:hAnsiTheme="minorHAnsi" w:cstheme="minorBidi"/>
          <w:noProof/>
          <w:kern w:val="2"/>
          <w:sz w:val="24"/>
          <w:szCs w:val="24"/>
          <w:lang w:eastAsia="ru-RU"/>
          <w14:ligatures w14:val="standardContextual"/>
        </w:rPr>
      </w:pPr>
      <w:hyperlink w:anchor="_Toc231217309" w:history="1">
        <w:r w:rsidRPr="004F3342">
          <w:rPr>
            <w:rStyle w:val="ac"/>
            <w:bCs/>
            <w:noProof/>
            <w:lang w:eastAsia="ru-RU"/>
          </w:rPr>
          <w:t>2 РАЗРАБОТКА И ВНЕДРЕНИЕ СИСТЕМЫ</w:t>
        </w:r>
        <w:r>
          <w:rPr>
            <w:noProof/>
            <w:webHidden/>
          </w:rPr>
          <w:tab/>
        </w:r>
        <w:r>
          <w:rPr>
            <w:noProof/>
            <w:webHidden/>
          </w:rPr>
          <w:fldChar w:fldCharType="begin"/>
        </w:r>
        <w:r>
          <w:rPr>
            <w:noProof/>
            <w:webHidden/>
          </w:rPr>
          <w:instrText xml:space="preserve"> PAGEREF _Toc231217309 \h </w:instrText>
        </w:r>
        <w:r>
          <w:rPr>
            <w:noProof/>
            <w:webHidden/>
          </w:rPr>
        </w:r>
        <w:r>
          <w:rPr>
            <w:noProof/>
            <w:webHidden/>
          </w:rPr>
          <w:fldChar w:fldCharType="separate"/>
        </w:r>
        <w:r>
          <w:rPr>
            <w:noProof/>
            <w:webHidden/>
          </w:rPr>
          <w:t>31</w:t>
        </w:r>
        <w:r>
          <w:rPr>
            <w:noProof/>
            <w:webHidden/>
          </w:rPr>
          <w:fldChar w:fldCharType="end"/>
        </w:r>
      </w:hyperlink>
    </w:p>
    <w:p w14:paraId="6176FB41" w14:textId="7381850F" w:rsidR="00560069" w:rsidRDefault="00560069">
      <w:pPr>
        <w:pStyle w:val="20"/>
        <w:rPr>
          <w:rFonts w:asciiTheme="minorHAnsi" w:eastAsiaTheme="minorEastAsia" w:hAnsiTheme="minorHAnsi" w:cstheme="minorBidi"/>
          <w:noProof/>
          <w:kern w:val="2"/>
          <w:sz w:val="24"/>
          <w:szCs w:val="24"/>
          <w:lang w:eastAsia="ru-RU"/>
          <w14:ligatures w14:val="standardContextual"/>
        </w:rPr>
      </w:pPr>
      <w:hyperlink w:anchor="_Toc231217310" w:history="1">
        <w:r w:rsidRPr="004F3342">
          <w:rPr>
            <w:rStyle w:val="ac"/>
            <w:noProof/>
            <w:lang w:eastAsia="ru-RU"/>
          </w:rPr>
          <w:t>2.1. Разработка серверной части приложения</w:t>
        </w:r>
        <w:r>
          <w:rPr>
            <w:noProof/>
            <w:webHidden/>
          </w:rPr>
          <w:tab/>
        </w:r>
        <w:r>
          <w:rPr>
            <w:noProof/>
            <w:webHidden/>
          </w:rPr>
          <w:fldChar w:fldCharType="begin"/>
        </w:r>
        <w:r>
          <w:rPr>
            <w:noProof/>
            <w:webHidden/>
          </w:rPr>
          <w:instrText xml:space="preserve"> PAGEREF _Toc231217310 \h </w:instrText>
        </w:r>
        <w:r>
          <w:rPr>
            <w:noProof/>
            <w:webHidden/>
          </w:rPr>
        </w:r>
        <w:r>
          <w:rPr>
            <w:noProof/>
            <w:webHidden/>
          </w:rPr>
          <w:fldChar w:fldCharType="separate"/>
        </w:r>
        <w:r>
          <w:rPr>
            <w:noProof/>
            <w:webHidden/>
          </w:rPr>
          <w:t>31</w:t>
        </w:r>
        <w:r>
          <w:rPr>
            <w:noProof/>
            <w:webHidden/>
          </w:rPr>
          <w:fldChar w:fldCharType="end"/>
        </w:r>
      </w:hyperlink>
    </w:p>
    <w:p w14:paraId="2C91D849" w14:textId="74B089B5" w:rsidR="00560069" w:rsidRDefault="00560069">
      <w:pPr>
        <w:pStyle w:val="20"/>
        <w:rPr>
          <w:rFonts w:asciiTheme="minorHAnsi" w:eastAsiaTheme="minorEastAsia" w:hAnsiTheme="minorHAnsi" w:cstheme="minorBidi"/>
          <w:noProof/>
          <w:kern w:val="2"/>
          <w:sz w:val="24"/>
          <w:szCs w:val="24"/>
          <w:lang w:eastAsia="ru-RU"/>
          <w14:ligatures w14:val="standardContextual"/>
        </w:rPr>
      </w:pPr>
      <w:hyperlink w:anchor="_Toc231217311" w:history="1">
        <w:r w:rsidRPr="004F3342">
          <w:rPr>
            <w:rStyle w:val="ac"/>
            <w:bCs/>
            <w:noProof/>
            <w:lang w:eastAsia="ru-RU"/>
          </w:rPr>
          <w:t>2.2. Разработка клиентской части приложения</w:t>
        </w:r>
        <w:r>
          <w:rPr>
            <w:noProof/>
            <w:webHidden/>
          </w:rPr>
          <w:tab/>
        </w:r>
        <w:r>
          <w:rPr>
            <w:noProof/>
            <w:webHidden/>
          </w:rPr>
          <w:fldChar w:fldCharType="begin"/>
        </w:r>
        <w:r>
          <w:rPr>
            <w:noProof/>
            <w:webHidden/>
          </w:rPr>
          <w:instrText xml:space="preserve"> PAGEREF _Toc231217311 \h </w:instrText>
        </w:r>
        <w:r>
          <w:rPr>
            <w:noProof/>
            <w:webHidden/>
          </w:rPr>
        </w:r>
        <w:r>
          <w:rPr>
            <w:noProof/>
            <w:webHidden/>
          </w:rPr>
          <w:fldChar w:fldCharType="separate"/>
        </w:r>
        <w:r>
          <w:rPr>
            <w:noProof/>
            <w:webHidden/>
          </w:rPr>
          <w:t>36</w:t>
        </w:r>
        <w:r>
          <w:rPr>
            <w:noProof/>
            <w:webHidden/>
          </w:rPr>
          <w:fldChar w:fldCharType="end"/>
        </w:r>
      </w:hyperlink>
    </w:p>
    <w:p w14:paraId="72234308" w14:textId="10B16F49" w:rsidR="00560069" w:rsidRDefault="00560069">
      <w:pPr>
        <w:pStyle w:val="20"/>
        <w:rPr>
          <w:rFonts w:asciiTheme="minorHAnsi" w:eastAsiaTheme="minorEastAsia" w:hAnsiTheme="minorHAnsi" w:cstheme="minorBidi"/>
          <w:noProof/>
          <w:kern w:val="2"/>
          <w:sz w:val="24"/>
          <w:szCs w:val="24"/>
          <w:lang w:eastAsia="ru-RU"/>
          <w14:ligatures w14:val="standardContextual"/>
        </w:rPr>
      </w:pPr>
      <w:hyperlink w:anchor="_Toc231217312" w:history="1">
        <w:r w:rsidRPr="004F3342">
          <w:rPr>
            <w:rStyle w:val="ac"/>
            <w:bCs/>
            <w:noProof/>
            <w:lang w:eastAsia="ru-RU"/>
          </w:rPr>
          <w:t>2.3. Реализация базы данных и тестирование системы</w:t>
        </w:r>
        <w:r>
          <w:rPr>
            <w:noProof/>
            <w:webHidden/>
          </w:rPr>
          <w:tab/>
        </w:r>
        <w:r>
          <w:rPr>
            <w:noProof/>
            <w:webHidden/>
          </w:rPr>
          <w:fldChar w:fldCharType="begin"/>
        </w:r>
        <w:r>
          <w:rPr>
            <w:noProof/>
            <w:webHidden/>
          </w:rPr>
          <w:instrText xml:space="preserve"> PAGEREF _Toc231217312 \h </w:instrText>
        </w:r>
        <w:r>
          <w:rPr>
            <w:noProof/>
            <w:webHidden/>
          </w:rPr>
        </w:r>
        <w:r>
          <w:rPr>
            <w:noProof/>
            <w:webHidden/>
          </w:rPr>
          <w:fldChar w:fldCharType="separate"/>
        </w:r>
        <w:r>
          <w:rPr>
            <w:noProof/>
            <w:webHidden/>
          </w:rPr>
          <w:t>42</w:t>
        </w:r>
        <w:r>
          <w:rPr>
            <w:noProof/>
            <w:webHidden/>
          </w:rPr>
          <w:fldChar w:fldCharType="end"/>
        </w:r>
      </w:hyperlink>
    </w:p>
    <w:p w14:paraId="4DCF73EE" w14:textId="46DCD301" w:rsidR="00560069" w:rsidRDefault="00560069">
      <w:pPr>
        <w:pStyle w:val="20"/>
        <w:rPr>
          <w:rFonts w:asciiTheme="minorHAnsi" w:eastAsiaTheme="minorEastAsia" w:hAnsiTheme="minorHAnsi" w:cstheme="minorBidi"/>
          <w:noProof/>
          <w:kern w:val="2"/>
          <w:sz w:val="24"/>
          <w:szCs w:val="24"/>
          <w:lang w:eastAsia="ru-RU"/>
          <w14:ligatures w14:val="standardContextual"/>
        </w:rPr>
      </w:pPr>
      <w:hyperlink w:anchor="_Toc231217313" w:history="1">
        <w:r w:rsidRPr="004F3342">
          <w:rPr>
            <w:rStyle w:val="ac"/>
            <w:bCs/>
            <w:noProof/>
            <w:lang w:eastAsia="ru-RU"/>
          </w:rPr>
          <w:t>2.4. Внедрение и эксплуатация программного продукта</w:t>
        </w:r>
        <w:r>
          <w:rPr>
            <w:noProof/>
            <w:webHidden/>
          </w:rPr>
          <w:tab/>
        </w:r>
        <w:r>
          <w:rPr>
            <w:noProof/>
            <w:webHidden/>
          </w:rPr>
          <w:fldChar w:fldCharType="begin"/>
        </w:r>
        <w:r>
          <w:rPr>
            <w:noProof/>
            <w:webHidden/>
          </w:rPr>
          <w:instrText xml:space="preserve"> PAGEREF _Toc231217313 \h </w:instrText>
        </w:r>
        <w:r>
          <w:rPr>
            <w:noProof/>
            <w:webHidden/>
          </w:rPr>
        </w:r>
        <w:r>
          <w:rPr>
            <w:noProof/>
            <w:webHidden/>
          </w:rPr>
          <w:fldChar w:fldCharType="separate"/>
        </w:r>
        <w:r>
          <w:rPr>
            <w:noProof/>
            <w:webHidden/>
          </w:rPr>
          <w:t>47</w:t>
        </w:r>
        <w:r>
          <w:rPr>
            <w:noProof/>
            <w:webHidden/>
          </w:rPr>
          <w:fldChar w:fldCharType="end"/>
        </w:r>
      </w:hyperlink>
    </w:p>
    <w:p w14:paraId="2A9F4C33" w14:textId="4114F09A" w:rsidR="00560069" w:rsidRDefault="00560069">
      <w:pPr>
        <w:pStyle w:val="13"/>
        <w:tabs>
          <w:tab w:val="right" w:leader="dot" w:pos="10054"/>
        </w:tabs>
        <w:rPr>
          <w:rFonts w:asciiTheme="minorHAnsi" w:eastAsiaTheme="minorEastAsia" w:hAnsiTheme="minorHAnsi" w:cstheme="minorBidi"/>
          <w:noProof/>
          <w:kern w:val="2"/>
          <w:sz w:val="24"/>
          <w:szCs w:val="24"/>
          <w:lang w:eastAsia="ru-RU"/>
          <w14:ligatures w14:val="standardContextual"/>
        </w:rPr>
      </w:pPr>
      <w:hyperlink w:anchor="_Toc231217314" w:history="1">
        <w:r w:rsidRPr="004F3342">
          <w:rPr>
            <w:rStyle w:val="ac"/>
            <w:noProof/>
            <w:lang w:eastAsia="ru-RU"/>
          </w:rPr>
          <w:t>3 ЭКОНОМИЧЕСКАЯ ЭФФЕКТИВНОСТЬ РАЗРАБОТКИ И ВНЕДРЕНИЯ СИСТЕМЫ</w:t>
        </w:r>
        <w:r>
          <w:rPr>
            <w:noProof/>
            <w:webHidden/>
          </w:rPr>
          <w:tab/>
        </w:r>
        <w:r>
          <w:rPr>
            <w:noProof/>
            <w:webHidden/>
          </w:rPr>
          <w:fldChar w:fldCharType="begin"/>
        </w:r>
        <w:r>
          <w:rPr>
            <w:noProof/>
            <w:webHidden/>
          </w:rPr>
          <w:instrText xml:space="preserve"> PAGEREF _Toc231217314 \h </w:instrText>
        </w:r>
        <w:r>
          <w:rPr>
            <w:noProof/>
            <w:webHidden/>
          </w:rPr>
        </w:r>
        <w:r>
          <w:rPr>
            <w:noProof/>
            <w:webHidden/>
          </w:rPr>
          <w:fldChar w:fldCharType="separate"/>
        </w:r>
        <w:r>
          <w:rPr>
            <w:noProof/>
            <w:webHidden/>
          </w:rPr>
          <w:t>53</w:t>
        </w:r>
        <w:r>
          <w:rPr>
            <w:noProof/>
            <w:webHidden/>
          </w:rPr>
          <w:fldChar w:fldCharType="end"/>
        </w:r>
      </w:hyperlink>
    </w:p>
    <w:p w14:paraId="3C3B1918" w14:textId="3776C911" w:rsidR="00560069" w:rsidRDefault="00560069">
      <w:pPr>
        <w:pStyle w:val="13"/>
        <w:tabs>
          <w:tab w:val="right" w:leader="dot" w:pos="10054"/>
        </w:tabs>
        <w:rPr>
          <w:rFonts w:asciiTheme="minorHAnsi" w:eastAsiaTheme="minorEastAsia" w:hAnsiTheme="minorHAnsi" w:cstheme="minorBidi"/>
          <w:noProof/>
          <w:kern w:val="2"/>
          <w:sz w:val="24"/>
          <w:szCs w:val="24"/>
          <w:lang w:eastAsia="ru-RU"/>
          <w14:ligatures w14:val="standardContextual"/>
        </w:rPr>
      </w:pPr>
      <w:hyperlink w:anchor="_Toc231217315" w:history="1">
        <w:r w:rsidRPr="004F3342">
          <w:rPr>
            <w:rStyle w:val="ac"/>
            <w:rFonts w:eastAsia="Calibri"/>
            <w:noProof/>
            <w:lang w:val="en-US"/>
          </w:rPr>
          <w:t>4</w:t>
        </w:r>
        <w:r w:rsidRPr="004F3342">
          <w:rPr>
            <w:rStyle w:val="ac"/>
            <w:rFonts w:eastAsia="Calibri"/>
            <w:noProof/>
          </w:rPr>
          <w:t xml:space="preserve"> ОХРАНА ТРУДА</w:t>
        </w:r>
        <w:r>
          <w:rPr>
            <w:noProof/>
            <w:webHidden/>
          </w:rPr>
          <w:tab/>
        </w:r>
        <w:r>
          <w:rPr>
            <w:noProof/>
            <w:webHidden/>
          </w:rPr>
          <w:fldChar w:fldCharType="begin"/>
        </w:r>
        <w:r>
          <w:rPr>
            <w:noProof/>
            <w:webHidden/>
          </w:rPr>
          <w:instrText xml:space="preserve"> PAGEREF _Toc231217315 \h </w:instrText>
        </w:r>
        <w:r>
          <w:rPr>
            <w:noProof/>
            <w:webHidden/>
          </w:rPr>
        </w:r>
        <w:r>
          <w:rPr>
            <w:noProof/>
            <w:webHidden/>
          </w:rPr>
          <w:fldChar w:fldCharType="separate"/>
        </w:r>
        <w:r>
          <w:rPr>
            <w:noProof/>
            <w:webHidden/>
          </w:rPr>
          <w:t>68</w:t>
        </w:r>
        <w:r>
          <w:rPr>
            <w:noProof/>
            <w:webHidden/>
          </w:rPr>
          <w:fldChar w:fldCharType="end"/>
        </w:r>
      </w:hyperlink>
    </w:p>
    <w:p w14:paraId="423E7C05" w14:textId="45EDAFD4" w:rsidR="00560069" w:rsidRDefault="00560069">
      <w:pPr>
        <w:pStyle w:val="13"/>
        <w:tabs>
          <w:tab w:val="right" w:leader="dot" w:pos="10054"/>
        </w:tabs>
        <w:rPr>
          <w:rFonts w:asciiTheme="minorHAnsi" w:eastAsiaTheme="minorEastAsia" w:hAnsiTheme="minorHAnsi" w:cstheme="minorBidi"/>
          <w:noProof/>
          <w:kern w:val="2"/>
          <w:sz w:val="24"/>
          <w:szCs w:val="24"/>
          <w:lang w:eastAsia="ru-RU"/>
          <w14:ligatures w14:val="standardContextual"/>
        </w:rPr>
      </w:pPr>
      <w:hyperlink w:anchor="_Toc231217316" w:history="1">
        <w:r w:rsidRPr="004F3342">
          <w:rPr>
            <w:rStyle w:val="ac"/>
            <w:rFonts w:eastAsia="Calibri"/>
            <w:noProof/>
            <w:lang w:eastAsia="ru-RU"/>
          </w:rPr>
          <w:t>ЗАКЛЮЧЕНИЕ</w:t>
        </w:r>
        <w:r>
          <w:rPr>
            <w:noProof/>
            <w:webHidden/>
          </w:rPr>
          <w:tab/>
        </w:r>
        <w:r>
          <w:rPr>
            <w:noProof/>
            <w:webHidden/>
          </w:rPr>
          <w:fldChar w:fldCharType="begin"/>
        </w:r>
        <w:r>
          <w:rPr>
            <w:noProof/>
            <w:webHidden/>
          </w:rPr>
          <w:instrText xml:space="preserve"> PAGEREF _Toc231217316 \h </w:instrText>
        </w:r>
        <w:r>
          <w:rPr>
            <w:noProof/>
            <w:webHidden/>
          </w:rPr>
        </w:r>
        <w:r>
          <w:rPr>
            <w:noProof/>
            <w:webHidden/>
          </w:rPr>
          <w:fldChar w:fldCharType="separate"/>
        </w:r>
        <w:r>
          <w:rPr>
            <w:noProof/>
            <w:webHidden/>
          </w:rPr>
          <w:t>78</w:t>
        </w:r>
        <w:r>
          <w:rPr>
            <w:noProof/>
            <w:webHidden/>
          </w:rPr>
          <w:fldChar w:fldCharType="end"/>
        </w:r>
      </w:hyperlink>
    </w:p>
    <w:p w14:paraId="72289E89" w14:textId="095B2FED" w:rsidR="00560069" w:rsidRDefault="00560069">
      <w:pPr>
        <w:pStyle w:val="13"/>
        <w:tabs>
          <w:tab w:val="right" w:leader="dot" w:pos="10054"/>
        </w:tabs>
        <w:rPr>
          <w:rFonts w:asciiTheme="minorHAnsi" w:eastAsiaTheme="minorEastAsia" w:hAnsiTheme="minorHAnsi" w:cstheme="minorBidi"/>
          <w:noProof/>
          <w:kern w:val="2"/>
          <w:sz w:val="24"/>
          <w:szCs w:val="24"/>
          <w:lang w:eastAsia="ru-RU"/>
          <w14:ligatures w14:val="standardContextual"/>
        </w:rPr>
      </w:pPr>
      <w:hyperlink w:anchor="_Toc231217317" w:history="1">
        <w:r w:rsidRPr="004F3342">
          <w:rPr>
            <w:rStyle w:val="ac"/>
            <w:rFonts w:eastAsia="Calibri"/>
            <w:noProof/>
            <w:lang w:eastAsia="ru-RU"/>
          </w:rPr>
          <w:t>СПИСОК ИНФОРМАЦИОННЫХ ИСТОЧНИКОВ</w:t>
        </w:r>
        <w:r>
          <w:rPr>
            <w:noProof/>
            <w:webHidden/>
          </w:rPr>
          <w:tab/>
        </w:r>
        <w:r>
          <w:rPr>
            <w:noProof/>
            <w:webHidden/>
          </w:rPr>
          <w:fldChar w:fldCharType="begin"/>
        </w:r>
        <w:r>
          <w:rPr>
            <w:noProof/>
            <w:webHidden/>
          </w:rPr>
          <w:instrText xml:space="preserve"> PAGEREF _Toc231217317 \h </w:instrText>
        </w:r>
        <w:r>
          <w:rPr>
            <w:noProof/>
            <w:webHidden/>
          </w:rPr>
        </w:r>
        <w:r>
          <w:rPr>
            <w:noProof/>
            <w:webHidden/>
          </w:rPr>
          <w:fldChar w:fldCharType="separate"/>
        </w:r>
        <w:r>
          <w:rPr>
            <w:noProof/>
            <w:webHidden/>
          </w:rPr>
          <w:t>82</w:t>
        </w:r>
        <w:r>
          <w:rPr>
            <w:noProof/>
            <w:webHidden/>
          </w:rPr>
          <w:fldChar w:fldCharType="end"/>
        </w:r>
      </w:hyperlink>
    </w:p>
    <w:p w14:paraId="581E98F8" w14:textId="1B56DBFE" w:rsidR="00713510" w:rsidRDefault="004B6F4E">
      <w:pPr>
        <w:rPr>
          <w:b/>
          <w:bCs/>
        </w:rPr>
      </w:pPr>
      <w:r>
        <w:rPr>
          <w:b/>
          <w:bCs/>
        </w:rPr>
        <w:fldChar w:fldCharType="end"/>
      </w:r>
    </w:p>
    <w:p w14:paraId="00CB6493" w14:textId="49608CB5" w:rsidR="00E22403" w:rsidRPr="00713510" w:rsidRDefault="00713510" w:rsidP="00713510">
      <w:pPr>
        <w:suppressAutoHyphens w:val="0"/>
        <w:rPr>
          <w:b/>
          <w:bCs/>
        </w:rPr>
      </w:pPr>
      <w:r>
        <w:rPr>
          <w:b/>
          <w:bCs/>
        </w:rPr>
        <w:br w:type="page"/>
      </w:r>
    </w:p>
    <w:p w14:paraId="28DF40CE" w14:textId="68DE51EA" w:rsidR="00E22403" w:rsidRDefault="004B6F4E" w:rsidP="00713510">
      <w:pPr>
        <w:pStyle w:val="1"/>
        <w:numPr>
          <w:ilvl w:val="0"/>
          <w:numId w:val="0"/>
        </w:numPr>
        <w:spacing w:line="360" w:lineRule="auto"/>
        <w:ind w:right="170"/>
      </w:pPr>
      <w:bookmarkStart w:id="0" w:name="_Toc198214933"/>
      <w:bookmarkStart w:id="1" w:name="_Toc231217303"/>
      <w:r>
        <w:lastRenderedPageBreak/>
        <w:t>ВВЕДЕНИЕ</w:t>
      </w:r>
      <w:bookmarkEnd w:id="0"/>
      <w:bookmarkEnd w:id="1"/>
    </w:p>
    <w:p w14:paraId="17C5E918" w14:textId="77777777" w:rsidR="00E22403" w:rsidRDefault="00E22403"/>
    <w:p w14:paraId="7D11B6C0"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В условиях активного развития информационных технологий автоматизация бизнес-процессов становится одним из ключевых факторов повышения эффективности деятельности предприятий. Современные организации стремятся сократить временные затраты на обработку информации, минимизировать влияние человеческого фактора и обеспечить централизованное хранение данных. Особенно актуальной данная задача является для предприятий, деятельность которых связана с обработкой большого количества заказов, ведением клиентской базы и контролем выполнения работ.</w:t>
      </w:r>
    </w:p>
    <w:p w14:paraId="2B9CECA5"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ООО «СТИЛСОФТ» осуществляет деятельность, связанную с обработкой заказов клиентов и взаимодействием с внутренними подразделениями предприятия. При использовании традиционных способов учёта, основанных на электронных таблицах и ручной обработке данных, возникают проблемы, связанные с потерей информации, сложностью контроля статусов заказов, дублированием данных и увеличением времени обработки заявок. Отсутствие централизованной системы управления заказами затрудняет контроль работы сотрудников и снижает общую эффективность деятельности организации.</w:t>
      </w:r>
    </w:p>
    <w:p w14:paraId="3E2F4A63"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В связи с этим возникает необходимость разработки специализированной информационной системы, обеспечивающей автоматизацию процессов управления заказами, хранение информации о клиентах и пользователях системы, а также предоставляющей удобный интерфейс для взаимодействия сотрудников с данными предприятия.</w:t>
      </w:r>
    </w:p>
    <w:p w14:paraId="374586A4"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Актуальность темы дипломного проекта обусловлена необходимостью повышения эффективности обработки заказов, сокращения времени выполнения операций, повышения точности хранения данных и оптимизации деятельности сотрудников организации за счёт внедрения современной информационной системы.</w:t>
      </w:r>
    </w:p>
    <w:p w14:paraId="014B10C8"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Объектом исследования является деятельность ООО «СТИЛСОФТ», связанная с обработкой и сопровождением заказов клиентов.</w:t>
      </w:r>
    </w:p>
    <w:p w14:paraId="37CF7BE8"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lastRenderedPageBreak/>
        <w:t>Предметом исследования выступает процесс автоматизации управления заказами предприятия с использованием современных веб-технологий.</w:t>
      </w:r>
    </w:p>
    <w:p w14:paraId="2DD1566A"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Целью дипломного проекта является разработка и внедрение системы управления заказами для ООО «СТИЛСОФТ», обеспечивающей автоматизацию работы с заказами, клиентами и пользователями системы.</w:t>
      </w:r>
    </w:p>
    <w:p w14:paraId="52ECEB5C"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Для достижения поставленной цели были определены следующие задачи:</w:t>
      </w:r>
    </w:p>
    <w:p w14:paraId="660E13DE" w14:textId="61A06775"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Выполнить анализ предметной области и существующих бизнес-процессов предприятия;</w:t>
      </w:r>
    </w:p>
    <w:p w14:paraId="451D179F" w14:textId="6E0F724A"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Провести анализ существующих программных решений и технологий разработки;</w:t>
      </w:r>
    </w:p>
    <w:p w14:paraId="081FFECA" w14:textId="47DFC182"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Спроектировать архитектуру информационной системы и структуру базы данных;</w:t>
      </w:r>
    </w:p>
    <w:p w14:paraId="4E7E3E8F" w14:textId="687ABE34"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Разработать серверную часть приложения;</w:t>
      </w:r>
    </w:p>
    <w:p w14:paraId="5C32D01C" w14:textId="0FB6878C"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Разработать клиентскую часть приложения;</w:t>
      </w:r>
    </w:p>
    <w:p w14:paraId="2466AC0C" w14:textId="0F0D63B3"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Реализовать систему хранения и обработки данных;</w:t>
      </w:r>
    </w:p>
    <w:p w14:paraId="11E31517" w14:textId="06D0B070"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Обеспечить разграничение прав доступа и защиту пользовательских данных;</w:t>
      </w:r>
    </w:p>
    <w:p w14:paraId="4FACC6D5" w14:textId="099DD3BD"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Выполнить тестирование разработанной системы;</w:t>
      </w:r>
    </w:p>
    <w:p w14:paraId="3254AB0D" w14:textId="333044E5"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Провести расчёт экономической эффективности внедрения программного продукта;</w:t>
      </w:r>
    </w:p>
    <w:p w14:paraId="7532EB1C" w14:textId="5DCFD7FC" w:rsidR="00CF1C44" w:rsidRPr="00CF1C44" w:rsidRDefault="00214FB9" w:rsidP="002F6AA3">
      <w:pPr>
        <w:numPr>
          <w:ilvl w:val="0"/>
          <w:numId w:val="23"/>
        </w:numPr>
        <w:suppressAutoHyphens w:val="0"/>
        <w:spacing w:line="360" w:lineRule="auto"/>
        <w:ind w:left="0" w:right="253" w:firstLine="709"/>
        <w:jc w:val="both"/>
        <w:rPr>
          <w:szCs w:val="28"/>
          <w:lang w:eastAsia="ru-RU"/>
        </w:rPr>
      </w:pPr>
      <w:r w:rsidRPr="00CF1C44">
        <w:rPr>
          <w:szCs w:val="28"/>
          <w:lang w:eastAsia="ru-RU"/>
        </w:rPr>
        <w:t>Рассмотреть вопросы охраны труда при эксплуатации программного обеспечения.</w:t>
      </w:r>
    </w:p>
    <w:p w14:paraId="3D7285C3"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В процессе выполнения дипломного проекта были использованы следующие методы исследования:</w:t>
      </w:r>
    </w:p>
    <w:p w14:paraId="6D825597" w14:textId="5E13A866" w:rsidR="00CF1C44" w:rsidRPr="00CF1C44" w:rsidRDefault="00214FB9" w:rsidP="002F6AA3">
      <w:pPr>
        <w:numPr>
          <w:ilvl w:val="0"/>
          <w:numId w:val="24"/>
        </w:numPr>
        <w:suppressAutoHyphens w:val="0"/>
        <w:spacing w:line="360" w:lineRule="auto"/>
        <w:ind w:left="0" w:right="253" w:firstLine="709"/>
        <w:jc w:val="both"/>
        <w:rPr>
          <w:szCs w:val="28"/>
          <w:lang w:eastAsia="ru-RU"/>
        </w:rPr>
      </w:pPr>
      <w:r w:rsidRPr="00CF1C44">
        <w:rPr>
          <w:szCs w:val="28"/>
          <w:lang w:eastAsia="ru-RU"/>
        </w:rPr>
        <w:t>Анализ предметной области;</w:t>
      </w:r>
    </w:p>
    <w:p w14:paraId="3C1A7432" w14:textId="11394B8A" w:rsidR="00CF1C44" w:rsidRPr="00CF1C44" w:rsidRDefault="00214FB9" w:rsidP="002F6AA3">
      <w:pPr>
        <w:numPr>
          <w:ilvl w:val="0"/>
          <w:numId w:val="24"/>
        </w:numPr>
        <w:suppressAutoHyphens w:val="0"/>
        <w:spacing w:line="360" w:lineRule="auto"/>
        <w:ind w:left="0" w:right="253" w:firstLine="709"/>
        <w:jc w:val="both"/>
        <w:rPr>
          <w:szCs w:val="28"/>
          <w:lang w:eastAsia="ru-RU"/>
        </w:rPr>
      </w:pPr>
      <w:r w:rsidRPr="00CF1C44">
        <w:rPr>
          <w:szCs w:val="28"/>
          <w:lang w:eastAsia="ru-RU"/>
        </w:rPr>
        <w:t>Сравнительный анализ существующих программных решений;</w:t>
      </w:r>
    </w:p>
    <w:p w14:paraId="5DE88332" w14:textId="5C06F030" w:rsidR="00CF1C44" w:rsidRPr="00CF1C44" w:rsidRDefault="00214FB9" w:rsidP="002F6AA3">
      <w:pPr>
        <w:numPr>
          <w:ilvl w:val="0"/>
          <w:numId w:val="24"/>
        </w:numPr>
        <w:suppressAutoHyphens w:val="0"/>
        <w:spacing w:line="360" w:lineRule="auto"/>
        <w:ind w:left="0" w:right="253" w:firstLine="709"/>
        <w:jc w:val="both"/>
        <w:rPr>
          <w:szCs w:val="28"/>
          <w:lang w:eastAsia="ru-RU"/>
        </w:rPr>
      </w:pPr>
      <w:r w:rsidRPr="00CF1C44">
        <w:rPr>
          <w:szCs w:val="28"/>
          <w:lang w:eastAsia="ru-RU"/>
        </w:rPr>
        <w:t>Методы проектирования информационных систем;</w:t>
      </w:r>
    </w:p>
    <w:p w14:paraId="3BFDF79F" w14:textId="5B440880" w:rsidR="00CF1C44" w:rsidRPr="00CF1C44" w:rsidRDefault="00214FB9" w:rsidP="002F6AA3">
      <w:pPr>
        <w:numPr>
          <w:ilvl w:val="0"/>
          <w:numId w:val="24"/>
        </w:numPr>
        <w:suppressAutoHyphens w:val="0"/>
        <w:spacing w:line="360" w:lineRule="auto"/>
        <w:ind w:left="0" w:right="253" w:firstLine="709"/>
        <w:jc w:val="both"/>
        <w:rPr>
          <w:szCs w:val="28"/>
          <w:lang w:eastAsia="ru-RU"/>
        </w:rPr>
      </w:pPr>
      <w:r w:rsidRPr="00CF1C44">
        <w:rPr>
          <w:szCs w:val="28"/>
          <w:lang w:eastAsia="ru-RU"/>
        </w:rPr>
        <w:t>Моделирование структуры базы данных;</w:t>
      </w:r>
    </w:p>
    <w:p w14:paraId="19115C2A" w14:textId="74FE4FB0" w:rsidR="00CF1C44" w:rsidRPr="00CF1C44" w:rsidRDefault="00214FB9" w:rsidP="002F6AA3">
      <w:pPr>
        <w:numPr>
          <w:ilvl w:val="0"/>
          <w:numId w:val="24"/>
        </w:numPr>
        <w:suppressAutoHyphens w:val="0"/>
        <w:spacing w:line="360" w:lineRule="auto"/>
        <w:ind w:left="0" w:right="253" w:firstLine="709"/>
        <w:jc w:val="both"/>
        <w:rPr>
          <w:szCs w:val="28"/>
          <w:lang w:eastAsia="ru-RU"/>
        </w:rPr>
      </w:pPr>
      <w:r w:rsidRPr="00CF1C44">
        <w:rPr>
          <w:szCs w:val="28"/>
          <w:lang w:eastAsia="ru-RU"/>
        </w:rPr>
        <w:t>Методы объектно-ориентированного и модульного проектирования;</w:t>
      </w:r>
    </w:p>
    <w:p w14:paraId="4A098316" w14:textId="4104ECD4" w:rsidR="00CF1C44" w:rsidRPr="00CF1C44" w:rsidRDefault="00214FB9" w:rsidP="002F6AA3">
      <w:pPr>
        <w:numPr>
          <w:ilvl w:val="0"/>
          <w:numId w:val="24"/>
        </w:numPr>
        <w:suppressAutoHyphens w:val="0"/>
        <w:spacing w:line="360" w:lineRule="auto"/>
        <w:ind w:left="0" w:right="253" w:firstLine="709"/>
        <w:jc w:val="both"/>
        <w:rPr>
          <w:szCs w:val="28"/>
          <w:lang w:eastAsia="ru-RU"/>
        </w:rPr>
      </w:pPr>
      <w:r w:rsidRPr="00CF1C44">
        <w:rPr>
          <w:szCs w:val="28"/>
          <w:lang w:eastAsia="ru-RU"/>
        </w:rPr>
        <w:lastRenderedPageBreak/>
        <w:t>Тестирование программного обеспечения;</w:t>
      </w:r>
    </w:p>
    <w:p w14:paraId="69F6B5F0" w14:textId="379DEFCA" w:rsidR="00CF1C44" w:rsidRPr="00CF1C44" w:rsidRDefault="00214FB9" w:rsidP="002F6AA3">
      <w:pPr>
        <w:numPr>
          <w:ilvl w:val="0"/>
          <w:numId w:val="24"/>
        </w:numPr>
        <w:suppressAutoHyphens w:val="0"/>
        <w:spacing w:line="360" w:lineRule="auto"/>
        <w:ind w:left="0" w:right="253" w:firstLine="709"/>
        <w:jc w:val="both"/>
        <w:rPr>
          <w:szCs w:val="28"/>
          <w:lang w:eastAsia="ru-RU"/>
        </w:rPr>
      </w:pPr>
      <w:r w:rsidRPr="00CF1C44">
        <w:rPr>
          <w:szCs w:val="28"/>
          <w:lang w:eastAsia="ru-RU"/>
        </w:rPr>
        <w:t>Методы оценки экономической эффективности информационных систем.</w:t>
      </w:r>
    </w:p>
    <w:p w14:paraId="38AE94F3"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Практическая значимость работы заключается в разработке программного продукта, позволяющего автоматизировать процесс управления заказами предприятия, повысить эффективность работы сотрудников, сократить время обработки заявок и обеспечить централизованное хранение данных.</w:t>
      </w:r>
    </w:p>
    <w:p w14:paraId="1C95032C"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 xml:space="preserve">Разрабатываемая система реализована с использованием платформы Node.js и веб-фреймворка Express.js. Для хранения данных используется система управления базами данных </w:t>
      </w:r>
      <w:proofErr w:type="spellStart"/>
      <w:r w:rsidRPr="00CF1C44">
        <w:rPr>
          <w:szCs w:val="28"/>
          <w:lang w:eastAsia="ru-RU"/>
        </w:rPr>
        <w:t>SQLite</w:t>
      </w:r>
      <w:proofErr w:type="spellEnd"/>
      <w:r w:rsidRPr="00CF1C44">
        <w:rPr>
          <w:szCs w:val="28"/>
          <w:lang w:eastAsia="ru-RU"/>
        </w:rPr>
        <w:t>. Пользовательский интерфейс реализован с использованием HTML, CSS и JavaScript. Для обеспечения безопасности системы применяются механизмы аутентификации на основе JWT-токенов и хеширование паролей.</w:t>
      </w:r>
    </w:p>
    <w:p w14:paraId="1BA7811C"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Структура дипломного проекта включает введение, четыре главы, заключение и список использованных источников.</w:t>
      </w:r>
    </w:p>
    <w:p w14:paraId="0410C5A6"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В первой главе рассматриваются теоретические основы автоматизации управления заказами, проводится анализ предметной области, существующих решений и технологий, а также проектирование архитектуры и базы данных системы.</w:t>
      </w:r>
    </w:p>
    <w:p w14:paraId="127B26CE"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Во второй главе описываются процессы разработки и внедрения программного продукта, реализация серверной и клиентской частей приложения, создание базы данных, тестирование и внедрение системы.</w:t>
      </w:r>
    </w:p>
    <w:p w14:paraId="198C7AD7"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Третья глава посвящена расчёту экономической эффективности разработки и внедрения системы управления заказами.</w:t>
      </w:r>
    </w:p>
    <w:p w14:paraId="3D5140F4"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В четвёртой главе рассматриваются вопросы охраны труда и обеспечения безопасных условий работы при эксплуатации программного обеспечения.</w:t>
      </w:r>
    </w:p>
    <w:p w14:paraId="7135A8FA" w14:textId="77777777" w:rsidR="00CF1C44" w:rsidRPr="00CF1C44" w:rsidRDefault="00CF1C44" w:rsidP="00770646">
      <w:pPr>
        <w:suppressAutoHyphens w:val="0"/>
        <w:spacing w:line="360" w:lineRule="auto"/>
        <w:ind w:right="253" w:firstLine="709"/>
        <w:jc w:val="both"/>
        <w:rPr>
          <w:szCs w:val="28"/>
          <w:lang w:eastAsia="ru-RU"/>
        </w:rPr>
      </w:pPr>
      <w:r w:rsidRPr="00CF1C44">
        <w:rPr>
          <w:szCs w:val="28"/>
          <w:lang w:eastAsia="ru-RU"/>
        </w:rPr>
        <w:t>В заключении приведены основные результаты выполненной работы и перспективы дальнейшего развития системы.</w:t>
      </w:r>
    </w:p>
    <w:p w14:paraId="18FEE6BB" w14:textId="40B160D7" w:rsidR="00CF1C44" w:rsidRPr="0068092C" w:rsidRDefault="00CF1C44" w:rsidP="0068092C">
      <w:pPr>
        <w:suppressAutoHyphens w:val="0"/>
        <w:spacing w:line="360" w:lineRule="auto"/>
        <w:ind w:right="253" w:firstLine="709"/>
        <w:jc w:val="both"/>
        <w:rPr>
          <w:szCs w:val="28"/>
          <w:lang w:eastAsia="ru-RU"/>
        </w:rPr>
      </w:pPr>
      <w:r w:rsidRPr="00CF1C44">
        <w:rPr>
          <w:szCs w:val="28"/>
          <w:lang w:eastAsia="ru-RU"/>
        </w:rPr>
        <w:t xml:space="preserve">Дипломный проект изложен на </w:t>
      </w:r>
      <w:r w:rsidR="00993143">
        <w:rPr>
          <w:szCs w:val="28"/>
          <w:lang w:eastAsia="ru-RU"/>
        </w:rPr>
        <w:t>83</w:t>
      </w:r>
      <w:r w:rsidRPr="00CF1C44">
        <w:rPr>
          <w:szCs w:val="28"/>
          <w:lang w:eastAsia="ru-RU"/>
        </w:rPr>
        <w:t xml:space="preserve"> страницах, содержит </w:t>
      </w:r>
      <w:r w:rsidR="00993143">
        <w:rPr>
          <w:szCs w:val="28"/>
          <w:lang w:eastAsia="ru-RU"/>
        </w:rPr>
        <w:t>13</w:t>
      </w:r>
      <w:r w:rsidRPr="00CF1C44">
        <w:rPr>
          <w:szCs w:val="28"/>
          <w:lang w:eastAsia="ru-RU"/>
        </w:rPr>
        <w:t xml:space="preserve"> рисунков, </w:t>
      </w:r>
      <w:r w:rsidR="00993143">
        <w:rPr>
          <w:szCs w:val="28"/>
          <w:lang w:eastAsia="ru-RU"/>
        </w:rPr>
        <w:t>16</w:t>
      </w:r>
      <w:r w:rsidRPr="00CF1C44">
        <w:rPr>
          <w:szCs w:val="28"/>
          <w:lang w:eastAsia="ru-RU"/>
        </w:rPr>
        <w:t xml:space="preserve"> таблиц.</w:t>
      </w:r>
      <w:r w:rsidRPr="005D06C1">
        <w:rPr>
          <w:b/>
          <w:bCs/>
          <w:szCs w:val="28"/>
        </w:rPr>
        <w:br w:type="page"/>
      </w:r>
    </w:p>
    <w:p w14:paraId="26FAB0D6" w14:textId="097004BD" w:rsidR="003827EC" w:rsidRPr="00165E0B" w:rsidRDefault="00AA6852" w:rsidP="00AA6852">
      <w:pPr>
        <w:pStyle w:val="1"/>
        <w:numPr>
          <w:ilvl w:val="0"/>
          <w:numId w:val="0"/>
        </w:numPr>
        <w:tabs>
          <w:tab w:val="clear" w:pos="0"/>
        </w:tabs>
        <w:spacing w:line="360" w:lineRule="auto"/>
        <w:ind w:right="253" w:firstLine="709"/>
        <w:rPr>
          <w:szCs w:val="28"/>
        </w:rPr>
      </w:pPr>
      <w:bookmarkStart w:id="2" w:name="_Toc231217304"/>
      <w:r>
        <w:rPr>
          <w:szCs w:val="28"/>
        </w:rPr>
        <w:lastRenderedPageBreak/>
        <w:t>1 Т</w:t>
      </w:r>
      <w:r w:rsidR="00B106E1" w:rsidRPr="00165E0B">
        <w:rPr>
          <w:szCs w:val="28"/>
        </w:rPr>
        <w:t>ЕОРЕТИЧЕСКИЕ ОСНОВЫ И ПРОЕКТИРОВАНИЕ СИСТЕМЫ УПРАВЛЕНИЯ ЗАКАЗАМИ</w:t>
      </w:r>
      <w:bookmarkEnd w:id="2"/>
    </w:p>
    <w:p w14:paraId="2362BD14" w14:textId="77777777" w:rsidR="003827EC" w:rsidRPr="003827EC" w:rsidRDefault="003827EC" w:rsidP="003827EC"/>
    <w:p w14:paraId="17F73D8F" w14:textId="1B958283" w:rsidR="00B106E1" w:rsidRDefault="00B106E1" w:rsidP="002F6AA3">
      <w:pPr>
        <w:pStyle w:val="2"/>
        <w:numPr>
          <w:ilvl w:val="1"/>
          <w:numId w:val="130"/>
        </w:numPr>
        <w:spacing w:line="360" w:lineRule="auto"/>
        <w:ind w:right="253"/>
        <w:jc w:val="both"/>
        <w:rPr>
          <w:b w:val="0"/>
          <w:bCs/>
          <w:sz w:val="28"/>
          <w:szCs w:val="28"/>
        </w:rPr>
      </w:pPr>
      <w:bookmarkStart w:id="3" w:name="_Toc231217305"/>
      <w:r w:rsidRPr="00B106E1">
        <w:rPr>
          <w:b w:val="0"/>
          <w:bCs/>
          <w:sz w:val="28"/>
          <w:szCs w:val="28"/>
        </w:rPr>
        <w:t>Анализ предметной области и бизнес-процессов ООО «СТИЛСОФТ»</w:t>
      </w:r>
      <w:bookmarkEnd w:id="3"/>
    </w:p>
    <w:p w14:paraId="7A54A045" w14:textId="77777777" w:rsidR="003827EC" w:rsidRPr="00B106E1" w:rsidRDefault="003827EC" w:rsidP="003827EC"/>
    <w:p w14:paraId="03015572" w14:textId="77777777" w:rsidR="00B106E1" w:rsidRPr="00B106E1" w:rsidRDefault="00B106E1" w:rsidP="00324386">
      <w:pPr>
        <w:suppressAutoHyphens w:val="0"/>
        <w:spacing w:line="360" w:lineRule="auto"/>
        <w:ind w:right="253" w:firstLine="709"/>
        <w:jc w:val="both"/>
        <w:rPr>
          <w:bCs/>
          <w:szCs w:val="28"/>
        </w:rPr>
      </w:pPr>
      <w:r w:rsidRPr="00B106E1">
        <w:rPr>
          <w:bCs/>
          <w:szCs w:val="28"/>
        </w:rPr>
        <w:t>В современных условиях развития цифровых технологий эффективность деятельности предприятия во многом зависит от уровня автоматизации внутренних бизнес-процессов. Использование специализированных информационных систем позволяет сократить временные затраты на обработку данных, повысить точность выполнения операций и обеспечить централизованное хранение информации. Особенно актуальным внедрение подобных решений является для организаций, деятельность которых связана с обработкой большого количества заказов и постоянным взаимодействием с клиентами.</w:t>
      </w:r>
    </w:p>
    <w:p w14:paraId="65379642" w14:textId="77777777" w:rsidR="00B106E1" w:rsidRPr="00B106E1" w:rsidRDefault="00B106E1" w:rsidP="00324386">
      <w:pPr>
        <w:suppressAutoHyphens w:val="0"/>
        <w:spacing w:line="360" w:lineRule="auto"/>
        <w:ind w:right="253" w:firstLine="709"/>
        <w:jc w:val="both"/>
        <w:rPr>
          <w:bCs/>
          <w:szCs w:val="28"/>
        </w:rPr>
      </w:pPr>
      <w:r w:rsidRPr="00B106E1">
        <w:rPr>
          <w:bCs/>
          <w:szCs w:val="28"/>
        </w:rPr>
        <w:t>ООО «СТИЛСОФТ» осуществляет деятельность, связанную с обработкой клиентских заказов, ведением базы клиентов и контролем выполнения внутренних операций предприятия. В процессе работы сотрудники организации взаимодействуют с информацией о клиентах, заказах, статусах выполнения работ и пользователях системы. При отсутствии специализированного программного обеспечения значительная часть операций выполняется вручную, что приводит к увеличению нагрузки на персонал и снижению общей эффективности работы организации.</w:t>
      </w:r>
    </w:p>
    <w:p w14:paraId="208C4363" w14:textId="77777777" w:rsidR="00B106E1" w:rsidRPr="00B106E1" w:rsidRDefault="00B106E1" w:rsidP="00324386">
      <w:pPr>
        <w:suppressAutoHyphens w:val="0"/>
        <w:spacing w:line="360" w:lineRule="auto"/>
        <w:ind w:right="253" w:firstLine="709"/>
        <w:jc w:val="both"/>
        <w:rPr>
          <w:bCs/>
          <w:szCs w:val="28"/>
        </w:rPr>
      </w:pPr>
      <w:r w:rsidRPr="00B106E1">
        <w:rPr>
          <w:bCs/>
          <w:szCs w:val="28"/>
        </w:rPr>
        <w:t>На момент начала разработки системы в организации использовались традиционные методы ведения учёта, основанные на применении электронных таблиц и ручной обработке данных. Подобный подход обладает рядом существенных недостатков:</w:t>
      </w:r>
    </w:p>
    <w:p w14:paraId="4001FC8A" w14:textId="2744B43A" w:rsidR="00B106E1" w:rsidRPr="00B106E1" w:rsidRDefault="005E558E" w:rsidP="002F6AA3">
      <w:pPr>
        <w:numPr>
          <w:ilvl w:val="0"/>
          <w:numId w:val="25"/>
        </w:numPr>
        <w:tabs>
          <w:tab w:val="clear" w:pos="720"/>
        </w:tabs>
        <w:suppressAutoHyphens w:val="0"/>
        <w:spacing w:line="360" w:lineRule="auto"/>
        <w:ind w:left="0" w:right="253" w:firstLine="709"/>
        <w:jc w:val="both"/>
        <w:rPr>
          <w:bCs/>
          <w:szCs w:val="28"/>
        </w:rPr>
      </w:pPr>
      <w:r w:rsidRPr="00324386">
        <w:rPr>
          <w:bCs/>
          <w:szCs w:val="28"/>
        </w:rPr>
        <w:t xml:space="preserve">Отсутствие централизованного хранения информации; </w:t>
      </w:r>
    </w:p>
    <w:p w14:paraId="2742103A" w14:textId="7B7A1329" w:rsidR="00B106E1" w:rsidRPr="00B106E1" w:rsidRDefault="005E558E" w:rsidP="002F6AA3">
      <w:pPr>
        <w:numPr>
          <w:ilvl w:val="0"/>
          <w:numId w:val="25"/>
        </w:numPr>
        <w:tabs>
          <w:tab w:val="clear" w:pos="720"/>
        </w:tabs>
        <w:suppressAutoHyphens w:val="0"/>
        <w:spacing w:line="360" w:lineRule="auto"/>
        <w:ind w:left="0" w:right="253" w:firstLine="709"/>
        <w:jc w:val="both"/>
        <w:rPr>
          <w:bCs/>
          <w:szCs w:val="28"/>
        </w:rPr>
      </w:pPr>
      <w:r w:rsidRPr="00324386">
        <w:rPr>
          <w:bCs/>
          <w:szCs w:val="28"/>
        </w:rPr>
        <w:t xml:space="preserve">Высокая вероятность потери или дублирования данных; </w:t>
      </w:r>
    </w:p>
    <w:p w14:paraId="2C754F99" w14:textId="09F55ABA" w:rsidR="00B106E1" w:rsidRPr="00B106E1" w:rsidRDefault="005E558E" w:rsidP="002F6AA3">
      <w:pPr>
        <w:numPr>
          <w:ilvl w:val="0"/>
          <w:numId w:val="25"/>
        </w:numPr>
        <w:tabs>
          <w:tab w:val="clear" w:pos="720"/>
        </w:tabs>
        <w:suppressAutoHyphens w:val="0"/>
        <w:spacing w:line="360" w:lineRule="auto"/>
        <w:ind w:left="0" w:right="253" w:firstLine="709"/>
        <w:jc w:val="both"/>
        <w:rPr>
          <w:bCs/>
          <w:szCs w:val="28"/>
        </w:rPr>
      </w:pPr>
      <w:r w:rsidRPr="00324386">
        <w:rPr>
          <w:bCs/>
          <w:szCs w:val="28"/>
        </w:rPr>
        <w:t xml:space="preserve">Сложность контроля текущего состояния заказов; </w:t>
      </w:r>
    </w:p>
    <w:p w14:paraId="2B7B61D9" w14:textId="1A74465E" w:rsidR="00B106E1" w:rsidRPr="00B106E1" w:rsidRDefault="005E558E" w:rsidP="002F6AA3">
      <w:pPr>
        <w:numPr>
          <w:ilvl w:val="0"/>
          <w:numId w:val="25"/>
        </w:numPr>
        <w:tabs>
          <w:tab w:val="clear" w:pos="720"/>
        </w:tabs>
        <w:suppressAutoHyphens w:val="0"/>
        <w:spacing w:line="360" w:lineRule="auto"/>
        <w:ind w:left="0" w:right="253" w:firstLine="709"/>
        <w:jc w:val="both"/>
        <w:rPr>
          <w:bCs/>
          <w:szCs w:val="28"/>
        </w:rPr>
      </w:pPr>
      <w:r w:rsidRPr="00324386">
        <w:rPr>
          <w:bCs/>
          <w:szCs w:val="28"/>
        </w:rPr>
        <w:t xml:space="preserve">Невозможность оперативного получения актуальной информации; </w:t>
      </w:r>
    </w:p>
    <w:p w14:paraId="37657D53" w14:textId="493AF26B" w:rsidR="00B106E1" w:rsidRPr="00B106E1" w:rsidRDefault="005E558E" w:rsidP="002F6AA3">
      <w:pPr>
        <w:numPr>
          <w:ilvl w:val="0"/>
          <w:numId w:val="25"/>
        </w:numPr>
        <w:tabs>
          <w:tab w:val="clear" w:pos="720"/>
        </w:tabs>
        <w:suppressAutoHyphens w:val="0"/>
        <w:spacing w:line="360" w:lineRule="auto"/>
        <w:ind w:left="0" w:right="253" w:firstLine="709"/>
        <w:jc w:val="both"/>
        <w:rPr>
          <w:bCs/>
          <w:szCs w:val="28"/>
        </w:rPr>
      </w:pPr>
      <w:r w:rsidRPr="00324386">
        <w:rPr>
          <w:bCs/>
          <w:szCs w:val="28"/>
        </w:rPr>
        <w:t xml:space="preserve">Повышенная вероятность ошибок при ручном вводе данных; </w:t>
      </w:r>
    </w:p>
    <w:p w14:paraId="4B85BB88" w14:textId="52ED13B7" w:rsidR="00B106E1" w:rsidRPr="00B106E1" w:rsidRDefault="005E558E" w:rsidP="002F6AA3">
      <w:pPr>
        <w:numPr>
          <w:ilvl w:val="0"/>
          <w:numId w:val="25"/>
        </w:numPr>
        <w:tabs>
          <w:tab w:val="clear" w:pos="720"/>
        </w:tabs>
        <w:suppressAutoHyphens w:val="0"/>
        <w:spacing w:line="360" w:lineRule="auto"/>
        <w:ind w:left="0" w:right="253" w:firstLine="709"/>
        <w:jc w:val="both"/>
        <w:rPr>
          <w:bCs/>
          <w:szCs w:val="28"/>
        </w:rPr>
      </w:pPr>
      <w:r w:rsidRPr="00324386">
        <w:rPr>
          <w:bCs/>
          <w:szCs w:val="28"/>
        </w:rPr>
        <w:lastRenderedPageBreak/>
        <w:t xml:space="preserve">Отсутствие разграничения прав доступа сотрудников; </w:t>
      </w:r>
    </w:p>
    <w:p w14:paraId="64783D33" w14:textId="454EDD2F" w:rsidR="00B106E1" w:rsidRPr="00B106E1" w:rsidRDefault="005E558E" w:rsidP="002F6AA3">
      <w:pPr>
        <w:numPr>
          <w:ilvl w:val="0"/>
          <w:numId w:val="25"/>
        </w:numPr>
        <w:tabs>
          <w:tab w:val="clear" w:pos="720"/>
        </w:tabs>
        <w:suppressAutoHyphens w:val="0"/>
        <w:spacing w:line="360" w:lineRule="auto"/>
        <w:ind w:left="0" w:right="253" w:firstLine="709"/>
        <w:jc w:val="both"/>
        <w:rPr>
          <w:bCs/>
          <w:szCs w:val="28"/>
        </w:rPr>
      </w:pPr>
      <w:r w:rsidRPr="00324386">
        <w:rPr>
          <w:bCs/>
          <w:szCs w:val="28"/>
        </w:rPr>
        <w:t xml:space="preserve">Низкая скорость обработки заявок. </w:t>
      </w:r>
    </w:p>
    <w:p w14:paraId="73D0C3D6" w14:textId="77777777" w:rsidR="00B106E1" w:rsidRPr="00B106E1" w:rsidRDefault="00B106E1" w:rsidP="00324386">
      <w:pPr>
        <w:suppressAutoHyphens w:val="0"/>
        <w:spacing w:line="360" w:lineRule="auto"/>
        <w:ind w:right="253" w:firstLine="709"/>
        <w:jc w:val="both"/>
        <w:rPr>
          <w:bCs/>
          <w:szCs w:val="28"/>
        </w:rPr>
      </w:pPr>
      <w:r w:rsidRPr="00B106E1">
        <w:rPr>
          <w:bCs/>
          <w:szCs w:val="28"/>
        </w:rPr>
        <w:t>Использование электронных таблиц и текстовых документов для хранения информации не обеспечивает необходимого уровня безопасности и масштабируемости системы. При увеличении количества заказов возрастает сложность обработки данных, что негативно влияет на производительность сотрудников и качество обслуживания клиентов.</w:t>
      </w:r>
    </w:p>
    <w:p w14:paraId="2AF5E1AE" w14:textId="77777777" w:rsidR="00B106E1" w:rsidRPr="00B106E1" w:rsidRDefault="00B106E1" w:rsidP="00324386">
      <w:pPr>
        <w:suppressAutoHyphens w:val="0"/>
        <w:spacing w:line="360" w:lineRule="auto"/>
        <w:ind w:right="253" w:firstLine="709"/>
        <w:jc w:val="both"/>
        <w:rPr>
          <w:bCs/>
          <w:szCs w:val="28"/>
        </w:rPr>
      </w:pPr>
      <w:r w:rsidRPr="00B106E1">
        <w:rPr>
          <w:bCs/>
          <w:szCs w:val="28"/>
        </w:rPr>
        <w:t>Основным бизнес-процессом предприятия является обработка заказов клиентов. Данный процесс включает несколько последовательных этапов:</w:t>
      </w:r>
    </w:p>
    <w:p w14:paraId="35DF8A48" w14:textId="57782AA0" w:rsidR="00B106E1" w:rsidRPr="00B106E1" w:rsidRDefault="005E558E" w:rsidP="002F6AA3">
      <w:pPr>
        <w:numPr>
          <w:ilvl w:val="0"/>
          <w:numId w:val="26"/>
        </w:numPr>
        <w:tabs>
          <w:tab w:val="clear" w:pos="720"/>
        </w:tabs>
        <w:suppressAutoHyphens w:val="0"/>
        <w:spacing w:line="360" w:lineRule="auto"/>
        <w:ind w:left="0" w:right="253" w:firstLine="709"/>
        <w:jc w:val="both"/>
        <w:rPr>
          <w:bCs/>
          <w:szCs w:val="28"/>
        </w:rPr>
      </w:pPr>
      <w:r w:rsidRPr="00324386">
        <w:rPr>
          <w:bCs/>
          <w:szCs w:val="28"/>
        </w:rPr>
        <w:t xml:space="preserve">Приём заявки от клиента; </w:t>
      </w:r>
    </w:p>
    <w:p w14:paraId="5BC8BD3A" w14:textId="2C503319" w:rsidR="00B106E1" w:rsidRPr="00B106E1" w:rsidRDefault="005E558E" w:rsidP="002F6AA3">
      <w:pPr>
        <w:numPr>
          <w:ilvl w:val="0"/>
          <w:numId w:val="26"/>
        </w:numPr>
        <w:tabs>
          <w:tab w:val="clear" w:pos="720"/>
        </w:tabs>
        <w:suppressAutoHyphens w:val="0"/>
        <w:spacing w:line="360" w:lineRule="auto"/>
        <w:ind w:left="0" w:right="253" w:firstLine="709"/>
        <w:jc w:val="both"/>
        <w:rPr>
          <w:bCs/>
          <w:szCs w:val="28"/>
        </w:rPr>
      </w:pPr>
      <w:r w:rsidRPr="00324386">
        <w:rPr>
          <w:bCs/>
          <w:szCs w:val="28"/>
        </w:rPr>
        <w:t xml:space="preserve">Регистрация информации о клиенте; </w:t>
      </w:r>
    </w:p>
    <w:p w14:paraId="3F104871" w14:textId="727528C7" w:rsidR="00B106E1" w:rsidRPr="00B106E1" w:rsidRDefault="005E558E" w:rsidP="002F6AA3">
      <w:pPr>
        <w:numPr>
          <w:ilvl w:val="0"/>
          <w:numId w:val="26"/>
        </w:numPr>
        <w:tabs>
          <w:tab w:val="clear" w:pos="720"/>
        </w:tabs>
        <w:suppressAutoHyphens w:val="0"/>
        <w:spacing w:line="360" w:lineRule="auto"/>
        <w:ind w:left="0" w:right="253" w:firstLine="709"/>
        <w:jc w:val="both"/>
        <w:rPr>
          <w:bCs/>
          <w:szCs w:val="28"/>
        </w:rPr>
      </w:pPr>
      <w:r w:rsidRPr="00324386">
        <w:rPr>
          <w:bCs/>
          <w:szCs w:val="28"/>
        </w:rPr>
        <w:t xml:space="preserve">Создание заказа в системе; </w:t>
      </w:r>
    </w:p>
    <w:p w14:paraId="6EB7DFE1" w14:textId="06E90822" w:rsidR="00B106E1" w:rsidRPr="00B106E1" w:rsidRDefault="005E558E" w:rsidP="002F6AA3">
      <w:pPr>
        <w:numPr>
          <w:ilvl w:val="0"/>
          <w:numId w:val="26"/>
        </w:numPr>
        <w:tabs>
          <w:tab w:val="clear" w:pos="720"/>
        </w:tabs>
        <w:suppressAutoHyphens w:val="0"/>
        <w:spacing w:line="360" w:lineRule="auto"/>
        <w:ind w:left="0" w:right="253" w:firstLine="709"/>
        <w:jc w:val="both"/>
        <w:rPr>
          <w:bCs/>
          <w:szCs w:val="28"/>
        </w:rPr>
      </w:pPr>
      <w:r w:rsidRPr="00324386">
        <w:rPr>
          <w:bCs/>
          <w:szCs w:val="28"/>
        </w:rPr>
        <w:t xml:space="preserve">Назначение ответственного сотрудника; </w:t>
      </w:r>
    </w:p>
    <w:p w14:paraId="1F14A9DC" w14:textId="07989BAE" w:rsidR="00B106E1" w:rsidRPr="00B106E1" w:rsidRDefault="005E558E" w:rsidP="002F6AA3">
      <w:pPr>
        <w:numPr>
          <w:ilvl w:val="0"/>
          <w:numId w:val="26"/>
        </w:numPr>
        <w:tabs>
          <w:tab w:val="clear" w:pos="720"/>
        </w:tabs>
        <w:suppressAutoHyphens w:val="0"/>
        <w:spacing w:line="360" w:lineRule="auto"/>
        <w:ind w:left="0" w:right="253" w:firstLine="709"/>
        <w:jc w:val="both"/>
        <w:rPr>
          <w:bCs/>
          <w:szCs w:val="28"/>
        </w:rPr>
      </w:pPr>
      <w:r w:rsidRPr="00324386">
        <w:rPr>
          <w:bCs/>
          <w:szCs w:val="28"/>
        </w:rPr>
        <w:t xml:space="preserve">Изменение статусов выполнения заказа; </w:t>
      </w:r>
    </w:p>
    <w:p w14:paraId="76C51EC8" w14:textId="7E5DC411" w:rsidR="00B106E1" w:rsidRPr="00B106E1" w:rsidRDefault="005E558E" w:rsidP="002F6AA3">
      <w:pPr>
        <w:numPr>
          <w:ilvl w:val="0"/>
          <w:numId w:val="26"/>
        </w:numPr>
        <w:tabs>
          <w:tab w:val="clear" w:pos="720"/>
        </w:tabs>
        <w:suppressAutoHyphens w:val="0"/>
        <w:spacing w:line="360" w:lineRule="auto"/>
        <w:ind w:left="0" w:right="253" w:firstLine="709"/>
        <w:jc w:val="both"/>
        <w:rPr>
          <w:bCs/>
          <w:szCs w:val="28"/>
        </w:rPr>
      </w:pPr>
      <w:r w:rsidRPr="00324386">
        <w:rPr>
          <w:bCs/>
          <w:szCs w:val="28"/>
        </w:rPr>
        <w:t xml:space="preserve">Контроль сроков выполнения; </w:t>
      </w:r>
    </w:p>
    <w:p w14:paraId="735D72FC" w14:textId="212E3F9C" w:rsidR="00911F00" w:rsidRPr="00911F00" w:rsidRDefault="005E558E" w:rsidP="00911F00">
      <w:pPr>
        <w:numPr>
          <w:ilvl w:val="0"/>
          <w:numId w:val="26"/>
        </w:numPr>
        <w:tabs>
          <w:tab w:val="clear" w:pos="720"/>
        </w:tabs>
        <w:suppressAutoHyphens w:val="0"/>
        <w:spacing w:line="360" w:lineRule="auto"/>
        <w:ind w:left="0" w:right="253" w:firstLine="709"/>
        <w:jc w:val="both"/>
        <w:rPr>
          <w:bCs/>
          <w:szCs w:val="28"/>
        </w:rPr>
      </w:pPr>
      <w:r w:rsidRPr="00324386">
        <w:rPr>
          <w:bCs/>
          <w:szCs w:val="28"/>
        </w:rPr>
        <w:t xml:space="preserve">Завершение обработки заказа. </w:t>
      </w:r>
    </w:p>
    <w:p w14:paraId="5FA49633" w14:textId="77777777" w:rsidR="00911F00" w:rsidRDefault="00911F00" w:rsidP="00911F00">
      <w:pPr>
        <w:suppressAutoHyphens w:val="0"/>
        <w:spacing w:line="360" w:lineRule="auto"/>
        <w:ind w:right="253" w:firstLine="709"/>
        <w:jc w:val="both"/>
        <w:rPr>
          <w:bCs/>
          <w:szCs w:val="28"/>
        </w:rPr>
      </w:pPr>
      <w:r w:rsidRPr="00911F00">
        <w:rPr>
          <w:bCs/>
          <w:szCs w:val="28"/>
        </w:rPr>
        <w:t>Для более наглядного представления процесса обработки заказов может быть использована схема бизнес-процесса.</w:t>
      </w:r>
    </w:p>
    <w:p w14:paraId="6FFF929C" w14:textId="77777777" w:rsidR="00B82EF7" w:rsidRDefault="00B82EF7" w:rsidP="00911F00">
      <w:pPr>
        <w:suppressAutoHyphens w:val="0"/>
        <w:spacing w:line="360" w:lineRule="auto"/>
        <w:ind w:right="253" w:firstLine="709"/>
        <w:jc w:val="both"/>
        <w:rPr>
          <w:bCs/>
          <w:szCs w:val="28"/>
        </w:rPr>
      </w:pPr>
    </w:p>
    <w:p w14:paraId="7BFCE15E" w14:textId="2B1AB157" w:rsidR="001B5004" w:rsidRPr="00911F00" w:rsidRDefault="001B5004" w:rsidP="001B5004">
      <w:pPr>
        <w:suppressAutoHyphens w:val="0"/>
        <w:spacing w:line="360" w:lineRule="auto"/>
        <w:ind w:right="253" w:firstLine="709"/>
        <w:jc w:val="center"/>
        <w:rPr>
          <w:bCs/>
          <w:szCs w:val="28"/>
        </w:rPr>
      </w:pPr>
      <w:r w:rsidRPr="001B5004">
        <w:rPr>
          <w:bCs/>
          <w:noProof/>
          <w:szCs w:val="28"/>
        </w:rPr>
        <w:lastRenderedPageBreak/>
        <w:drawing>
          <wp:inline distT="0" distB="0" distL="0" distR="0" wp14:anchorId="3A121E63" wp14:editId="64249640">
            <wp:extent cx="3524742" cy="504895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4742" cy="5048955"/>
                    </a:xfrm>
                    <a:prstGeom prst="rect">
                      <a:avLst/>
                    </a:prstGeom>
                  </pic:spPr>
                </pic:pic>
              </a:graphicData>
            </a:graphic>
          </wp:inline>
        </w:drawing>
      </w:r>
    </w:p>
    <w:p w14:paraId="076242AD" w14:textId="597FBCF5" w:rsidR="00911F00" w:rsidRDefault="00911F00" w:rsidP="001B5004">
      <w:pPr>
        <w:suppressAutoHyphens w:val="0"/>
        <w:spacing w:line="360" w:lineRule="auto"/>
        <w:ind w:right="253" w:firstLine="709"/>
        <w:jc w:val="center"/>
        <w:rPr>
          <w:bCs/>
          <w:szCs w:val="28"/>
        </w:rPr>
      </w:pPr>
      <w:r w:rsidRPr="00911F00">
        <w:rPr>
          <w:bCs/>
          <w:szCs w:val="28"/>
        </w:rPr>
        <w:t>Рисунок 1 – Схема бизнес-процесса обработки заказа</w:t>
      </w:r>
    </w:p>
    <w:p w14:paraId="134400EB" w14:textId="77777777" w:rsidR="00B82EF7" w:rsidRPr="00911F00" w:rsidRDefault="00B82EF7" w:rsidP="001B5004">
      <w:pPr>
        <w:suppressAutoHyphens w:val="0"/>
        <w:spacing w:line="360" w:lineRule="auto"/>
        <w:ind w:right="253" w:firstLine="709"/>
        <w:jc w:val="center"/>
        <w:rPr>
          <w:bCs/>
          <w:szCs w:val="28"/>
        </w:rPr>
      </w:pPr>
    </w:p>
    <w:p w14:paraId="05BE2D9A" w14:textId="064B0743" w:rsidR="00B106E1" w:rsidRPr="00B106E1" w:rsidRDefault="00B106E1" w:rsidP="00324386">
      <w:pPr>
        <w:suppressAutoHyphens w:val="0"/>
        <w:spacing w:line="360" w:lineRule="auto"/>
        <w:ind w:right="253" w:firstLine="709"/>
        <w:jc w:val="both"/>
        <w:rPr>
          <w:bCs/>
          <w:szCs w:val="28"/>
        </w:rPr>
      </w:pPr>
      <w:r w:rsidRPr="00B106E1">
        <w:rPr>
          <w:bCs/>
          <w:szCs w:val="28"/>
        </w:rPr>
        <w:t>Анализ существующего процесса показал, что значительное количество времени тратится на выполнение однотипных операций, связанных с поиском информации, обновлением данных и контролем состояния заказов. Отсутствие единой системы хранения информации приводит к возникновению ситуаций, при которых разные сотрудники используют неактуальные версии документов, что создаёт риск ошибок и потери данных.</w:t>
      </w:r>
    </w:p>
    <w:p w14:paraId="6BE8242A" w14:textId="77777777" w:rsidR="00B106E1" w:rsidRDefault="00B106E1" w:rsidP="00324386">
      <w:pPr>
        <w:suppressAutoHyphens w:val="0"/>
        <w:spacing w:line="360" w:lineRule="auto"/>
        <w:ind w:right="253" w:firstLine="709"/>
        <w:jc w:val="both"/>
        <w:rPr>
          <w:bCs/>
          <w:szCs w:val="28"/>
        </w:rPr>
      </w:pPr>
      <w:r w:rsidRPr="00B106E1">
        <w:rPr>
          <w:bCs/>
          <w:szCs w:val="28"/>
        </w:rPr>
        <w:t>В таблице 1 представлены основные недостатки существующего подхода к управлению заказами.</w:t>
      </w:r>
    </w:p>
    <w:p w14:paraId="1ABD321D" w14:textId="77777777" w:rsidR="00B82EF7" w:rsidRDefault="00B82EF7" w:rsidP="00324386">
      <w:pPr>
        <w:suppressAutoHyphens w:val="0"/>
        <w:spacing w:line="360" w:lineRule="auto"/>
        <w:ind w:right="253" w:firstLine="709"/>
        <w:jc w:val="both"/>
        <w:rPr>
          <w:bCs/>
          <w:szCs w:val="28"/>
        </w:rPr>
      </w:pPr>
    </w:p>
    <w:p w14:paraId="6B815D9C" w14:textId="6FD6787A" w:rsidR="00772A4C" w:rsidRDefault="00772A4C" w:rsidP="00772A4C">
      <w:pPr>
        <w:suppressAutoHyphens w:val="0"/>
        <w:spacing w:line="360" w:lineRule="auto"/>
        <w:ind w:right="253" w:firstLine="709"/>
        <w:jc w:val="both"/>
        <w:rPr>
          <w:bCs/>
          <w:szCs w:val="28"/>
        </w:rPr>
      </w:pPr>
      <w:r w:rsidRPr="00B106E1">
        <w:rPr>
          <w:bCs/>
          <w:szCs w:val="28"/>
        </w:rPr>
        <w:t>Таблица 1 – Недостатки существующего процесса управления заказами</w:t>
      </w:r>
    </w:p>
    <w:tbl>
      <w:tblPr>
        <w:tblStyle w:val="af1"/>
        <w:tblW w:w="0" w:type="auto"/>
        <w:jc w:val="center"/>
        <w:tblLook w:val="04A0" w:firstRow="1" w:lastRow="0" w:firstColumn="1" w:lastColumn="0" w:noHBand="0" w:noVBand="1"/>
      </w:tblPr>
      <w:tblGrid>
        <w:gridCol w:w="3193"/>
        <w:gridCol w:w="4599"/>
      </w:tblGrid>
      <w:tr w:rsidR="00BF33CC" w14:paraId="4A10862A" w14:textId="77777777" w:rsidTr="00772A4C">
        <w:trPr>
          <w:jc w:val="center"/>
        </w:trPr>
        <w:tc>
          <w:tcPr>
            <w:tcW w:w="3193" w:type="dxa"/>
          </w:tcPr>
          <w:p w14:paraId="62656158" w14:textId="1197641D" w:rsidR="00BF33CC" w:rsidRPr="00772A4C" w:rsidRDefault="00BF33CC" w:rsidP="00BF33CC">
            <w:pPr>
              <w:suppressAutoHyphens w:val="0"/>
              <w:spacing w:line="360" w:lineRule="auto"/>
              <w:ind w:right="253"/>
              <w:jc w:val="center"/>
              <w:rPr>
                <w:bCs/>
                <w:sz w:val="24"/>
                <w:szCs w:val="24"/>
              </w:rPr>
            </w:pPr>
            <w:r w:rsidRPr="00772A4C">
              <w:rPr>
                <w:bCs/>
                <w:sz w:val="24"/>
                <w:szCs w:val="24"/>
              </w:rPr>
              <w:t>Недостаток</w:t>
            </w:r>
          </w:p>
        </w:tc>
        <w:tc>
          <w:tcPr>
            <w:tcW w:w="4599" w:type="dxa"/>
          </w:tcPr>
          <w:p w14:paraId="6654460E" w14:textId="422D3B2A" w:rsidR="00BF33CC" w:rsidRPr="00772A4C" w:rsidRDefault="00BF33CC" w:rsidP="00BF33CC">
            <w:pPr>
              <w:suppressAutoHyphens w:val="0"/>
              <w:spacing w:line="360" w:lineRule="auto"/>
              <w:ind w:right="253"/>
              <w:jc w:val="center"/>
              <w:rPr>
                <w:bCs/>
                <w:sz w:val="24"/>
                <w:szCs w:val="24"/>
              </w:rPr>
            </w:pPr>
            <w:r w:rsidRPr="00772A4C">
              <w:rPr>
                <w:bCs/>
                <w:sz w:val="24"/>
                <w:szCs w:val="24"/>
              </w:rPr>
              <w:t>Последствия</w:t>
            </w:r>
          </w:p>
        </w:tc>
      </w:tr>
      <w:tr w:rsidR="00BF33CC" w14:paraId="7AB6FD27" w14:textId="77777777" w:rsidTr="00772A4C">
        <w:trPr>
          <w:jc w:val="center"/>
        </w:trPr>
        <w:tc>
          <w:tcPr>
            <w:tcW w:w="3193" w:type="dxa"/>
          </w:tcPr>
          <w:p w14:paraId="76F7D57E" w14:textId="411FF0B2" w:rsidR="00BF33CC" w:rsidRPr="00772A4C" w:rsidRDefault="00BF33CC" w:rsidP="00BF33CC">
            <w:pPr>
              <w:suppressAutoHyphens w:val="0"/>
              <w:spacing w:line="360" w:lineRule="auto"/>
              <w:ind w:right="253"/>
              <w:jc w:val="center"/>
              <w:rPr>
                <w:bCs/>
                <w:sz w:val="24"/>
                <w:szCs w:val="24"/>
              </w:rPr>
            </w:pPr>
            <w:r w:rsidRPr="00772A4C">
              <w:rPr>
                <w:bCs/>
                <w:sz w:val="24"/>
                <w:szCs w:val="24"/>
              </w:rPr>
              <w:lastRenderedPageBreak/>
              <w:t>Ручная обработка данных</w:t>
            </w:r>
          </w:p>
        </w:tc>
        <w:tc>
          <w:tcPr>
            <w:tcW w:w="4599" w:type="dxa"/>
          </w:tcPr>
          <w:p w14:paraId="1CC6339E" w14:textId="16D1ECD2" w:rsidR="00BF33CC" w:rsidRPr="00772A4C" w:rsidRDefault="00BF33CC" w:rsidP="00BF33CC">
            <w:pPr>
              <w:suppressAutoHyphens w:val="0"/>
              <w:spacing w:line="360" w:lineRule="auto"/>
              <w:ind w:right="253"/>
              <w:jc w:val="center"/>
              <w:rPr>
                <w:bCs/>
                <w:sz w:val="24"/>
                <w:szCs w:val="24"/>
              </w:rPr>
            </w:pPr>
            <w:r w:rsidRPr="00772A4C">
              <w:rPr>
                <w:bCs/>
                <w:sz w:val="24"/>
                <w:szCs w:val="24"/>
              </w:rPr>
              <w:t>Увеличение времени обработки заказов</w:t>
            </w:r>
          </w:p>
        </w:tc>
      </w:tr>
      <w:tr w:rsidR="00BF33CC" w14:paraId="67357C4D" w14:textId="77777777" w:rsidTr="00772A4C">
        <w:trPr>
          <w:jc w:val="center"/>
        </w:trPr>
        <w:tc>
          <w:tcPr>
            <w:tcW w:w="3193" w:type="dxa"/>
          </w:tcPr>
          <w:p w14:paraId="591AA951" w14:textId="47C32807" w:rsidR="00BF33CC" w:rsidRPr="00772A4C" w:rsidRDefault="00BF33CC" w:rsidP="00BF33CC">
            <w:pPr>
              <w:suppressAutoHyphens w:val="0"/>
              <w:spacing w:line="360" w:lineRule="auto"/>
              <w:ind w:right="253"/>
              <w:jc w:val="center"/>
              <w:rPr>
                <w:bCs/>
                <w:sz w:val="24"/>
                <w:szCs w:val="24"/>
              </w:rPr>
            </w:pPr>
            <w:r w:rsidRPr="00772A4C">
              <w:rPr>
                <w:bCs/>
                <w:sz w:val="24"/>
                <w:szCs w:val="24"/>
              </w:rPr>
              <w:t>Использование электронных таблиц</w:t>
            </w:r>
          </w:p>
        </w:tc>
        <w:tc>
          <w:tcPr>
            <w:tcW w:w="4599" w:type="dxa"/>
          </w:tcPr>
          <w:p w14:paraId="6EDE74D8" w14:textId="44C22D9C" w:rsidR="00BF33CC" w:rsidRPr="00772A4C" w:rsidRDefault="00BF33CC" w:rsidP="00BF33CC">
            <w:pPr>
              <w:suppressAutoHyphens w:val="0"/>
              <w:spacing w:line="360" w:lineRule="auto"/>
              <w:ind w:right="253"/>
              <w:jc w:val="center"/>
              <w:rPr>
                <w:bCs/>
                <w:sz w:val="24"/>
                <w:szCs w:val="24"/>
              </w:rPr>
            </w:pPr>
            <w:r w:rsidRPr="00772A4C">
              <w:rPr>
                <w:bCs/>
                <w:sz w:val="24"/>
                <w:szCs w:val="24"/>
              </w:rPr>
              <w:t>Высокий риск потери информации</w:t>
            </w:r>
          </w:p>
        </w:tc>
      </w:tr>
      <w:tr w:rsidR="00BF33CC" w14:paraId="30495B82" w14:textId="77777777" w:rsidTr="00772A4C">
        <w:trPr>
          <w:jc w:val="center"/>
        </w:trPr>
        <w:tc>
          <w:tcPr>
            <w:tcW w:w="3193" w:type="dxa"/>
          </w:tcPr>
          <w:p w14:paraId="09EE7D4D" w14:textId="6167814B" w:rsidR="00BF33CC" w:rsidRPr="00772A4C" w:rsidRDefault="00BF33CC" w:rsidP="00BF33CC">
            <w:pPr>
              <w:suppressAutoHyphens w:val="0"/>
              <w:spacing w:line="360" w:lineRule="auto"/>
              <w:ind w:right="253"/>
              <w:jc w:val="center"/>
              <w:rPr>
                <w:bCs/>
                <w:sz w:val="24"/>
                <w:szCs w:val="24"/>
              </w:rPr>
            </w:pPr>
            <w:r w:rsidRPr="00772A4C">
              <w:rPr>
                <w:bCs/>
                <w:sz w:val="24"/>
                <w:szCs w:val="24"/>
              </w:rPr>
              <w:t>Отсутствие централизованной БД</w:t>
            </w:r>
          </w:p>
        </w:tc>
        <w:tc>
          <w:tcPr>
            <w:tcW w:w="4599" w:type="dxa"/>
          </w:tcPr>
          <w:p w14:paraId="1D49B8F5" w14:textId="1F3D396E" w:rsidR="00BF33CC" w:rsidRPr="00772A4C" w:rsidRDefault="00BF33CC" w:rsidP="00BF33CC">
            <w:pPr>
              <w:suppressAutoHyphens w:val="0"/>
              <w:spacing w:line="360" w:lineRule="auto"/>
              <w:ind w:right="253"/>
              <w:jc w:val="center"/>
              <w:rPr>
                <w:bCs/>
                <w:sz w:val="24"/>
                <w:szCs w:val="24"/>
              </w:rPr>
            </w:pPr>
            <w:r w:rsidRPr="00772A4C">
              <w:rPr>
                <w:bCs/>
                <w:sz w:val="24"/>
                <w:szCs w:val="24"/>
              </w:rPr>
              <w:t>Дублирование данных</w:t>
            </w:r>
          </w:p>
        </w:tc>
      </w:tr>
      <w:tr w:rsidR="00BF33CC" w14:paraId="607D43BA" w14:textId="77777777" w:rsidTr="00772A4C">
        <w:trPr>
          <w:jc w:val="center"/>
        </w:trPr>
        <w:tc>
          <w:tcPr>
            <w:tcW w:w="3193" w:type="dxa"/>
          </w:tcPr>
          <w:p w14:paraId="09484F2A" w14:textId="17B36319" w:rsidR="00BF33CC" w:rsidRPr="00772A4C" w:rsidRDefault="00BF33CC" w:rsidP="00BF33CC">
            <w:pPr>
              <w:suppressAutoHyphens w:val="0"/>
              <w:spacing w:line="360" w:lineRule="auto"/>
              <w:ind w:right="253"/>
              <w:jc w:val="center"/>
              <w:rPr>
                <w:bCs/>
                <w:sz w:val="24"/>
                <w:szCs w:val="24"/>
              </w:rPr>
            </w:pPr>
            <w:r w:rsidRPr="00772A4C">
              <w:rPr>
                <w:bCs/>
                <w:sz w:val="24"/>
                <w:szCs w:val="24"/>
              </w:rPr>
              <w:t>Отсутствие разграничения прав</w:t>
            </w:r>
          </w:p>
        </w:tc>
        <w:tc>
          <w:tcPr>
            <w:tcW w:w="4599" w:type="dxa"/>
          </w:tcPr>
          <w:p w14:paraId="3611B5EE" w14:textId="7D8B8571" w:rsidR="00BF33CC" w:rsidRPr="00772A4C" w:rsidRDefault="00BF33CC" w:rsidP="00BF33CC">
            <w:pPr>
              <w:suppressAutoHyphens w:val="0"/>
              <w:spacing w:line="360" w:lineRule="auto"/>
              <w:ind w:right="253"/>
              <w:jc w:val="center"/>
              <w:rPr>
                <w:bCs/>
                <w:sz w:val="24"/>
                <w:szCs w:val="24"/>
              </w:rPr>
            </w:pPr>
            <w:r w:rsidRPr="00772A4C">
              <w:rPr>
                <w:bCs/>
                <w:sz w:val="24"/>
                <w:szCs w:val="24"/>
              </w:rPr>
              <w:t>Риск несанкционированного доступа</w:t>
            </w:r>
          </w:p>
        </w:tc>
      </w:tr>
      <w:tr w:rsidR="00BF33CC" w14:paraId="0BF829D9" w14:textId="77777777" w:rsidTr="00772A4C">
        <w:trPr>
          <w:jc w:val="center"/>
        </w:trPr>
        <w:tc>
          <w:tcPr>
            <w:tcW w:w="3193" w:type="dxa"/>
          </w:tcPr>
          <w:p w14:paraId="409C0F5C" w14:textId="2E7D28AE" w:rsidR="00BF33CC" w:rsidRPr="00772A4C" w:rsidRDefault="00BF33CC" w:rsidP="00BF33CC">
            <w:pPr>
              <w:suppressAutoHyphens w:val="0"/>
              <w:spacing w:line="360" w:lineRule="auto"/>
              <w:ind w:right="253"/>
              <w:jc w:val="center"/>
              <w:rPr>
                <w:bCs/>
                <w:sz w:val="24"/>
                <w:szCs w:val="24"/>
              </w:rPr>
            </w:pPr>
            <w:r w:rsidRPr="00772A4C">
              <w:rPr>
                <w:bCs/>
                <w:sz w:val="24"/>
                <w:szCs w:val="24"/>
              </w:rPr>
              <w:t>Отсутствие автоматизации</w:t>
            </w:r>
          </w:p>
        </w:tc>
        <w:tc>
          <w:tcPr>
            <w:tcW w:w="4599" w:type="dxa"/>
          </w:tcPr>
          <w:p w14:paraId="3E061FA1" w14:textId="2EC25EF6" w:rsidR="00BF33CC" w:rsidRPr="00772A4C" w:rsidRDefault="00BF33CC" w:rsidP="00BF33CC">
            <w:pPr>
              <w:suppressAutoHyphens w:val="0"/>
              <w:spacing w:line="360" w:lineRule="auto"/>
              <w:ind w:right="253"/>
              <w:jc w:val="center"/>
              <w:rPr>
                <w:bCs/>
                <w:sz w:val="24"/>
                <w:szCs w:val="24"/>
              </w:rPr>
            </w:pPr>
            <w:r w:rsidRPr="00772A4C">
              <w:rPr>
                <w:bCs/>
                <w:sz w:val="24"/>
                <w:szCs w:val="24"/>
              </w:rPr>
              <w:t>Повышенная нагрузка на сотрудников</w:t>
            </w:r>
          </w:p>
        </w:tc>
      </w:tr>
    </w:tbl>
    <w:p w14:paraId="154DF092" w14:textId="77777777" w:rsidR="00BF33CC" w:rsidRPr="00B106E1" w:rsidRDefault="00BF33CC" w:rsidP="00324386">
      <w:pPr>
        <w:suppressAutoHyphens w:val="0"/>
        <w:spacing w:line="360" w:lineRule="auto"/>
        <w:ind w:right="253" w:firstLine="709"/>
        <w:jc w:val="both"/>
        <w:rPr>
          <w:bCs/>
          <w:szCs w:val="28"/>
        </w:rPr>
      </w:pPr>
    </w:p>
    <w:p w14:paraId="1837FDA5" w14:textId="77777777" w:rsidR="00B106E1" w:rsidRPr="00B106E1" w:rsidRDefault="00B106E1" w:rsidP="00324386">
      <w:pPr>
        <w:suppressAutoHyphens w:val="0"/>
        <w:spacing w:line="360" w:lineRule="auto"/>
        <w:ind w:right="253" w:firstLine="709"/>
        <w:jc w:val="both"/>
        <w:rPr>
          <w:bCs/>
          <w:szCs w:val="28"/>
        </w:rPr>
      </w:pPr>
      <w:r w:rsidRPr="00B106E1">
        <w:rPr>
          <w:bCs/>
          <w:szCs w:val="28"/>
        </w:rPr>
        <w:t>Для устранения выявленных проблем было принято решение о разработке специализированной информационной системы управления заказами. Основными требованиями к разрабатываемой системе являются:</w:t>
      </w:r>
    </w:p>
    <w:p w14:paraId="370A579E" w14:textId="27966861"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Централизованное хранение информации;</w:t>
      </w:r>
    </w:p>
    <w:p w14:paraId="22D0167A" w14:textId="406CC38A"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Возможность работы с заказами в единой системе;</w:t>
      </w:r>
    </w:p>
    <w:p w14:paraId="23FB0423" w14:textId="21226AED"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Ведение базы клиентов;</w:t>
      </w:r>
    </w:p>
    <w:p w14:paraId="6FDA86EF" w14:textId="60982116"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Разграничение прав доступа пользователей;</w:t>
      </w:r>
    </w:p>
    <w:p w14:paraId="2D775EF5" w14:textId="6D1DC620"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Обеспечение безопасности пользовательских данных;</w:t>
      </w:r>
    </w:p>
    <w:p w14:paraId="5782B8A4" w14:textId="13A99DF7"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Удобный пользовательский интерфейс;</w:t>
      </w:r>
    </w:p>
    <w:p w14:paraId="4CF24B09" w14:textId="0262642C"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Возможность масштабирования системы;</w:t>
      </w:r>
    </w:p>
    <w:p w14:paraId="063581D9" w14:textId="46B0A979" w:rsidR="00B106E1" w:rsidRPr="00B106E1" w:rsidRDefault="00B106E1" w:rsidP="002F6AA3">
      <w:pPr>
        <w:numPr>
          <w:ilvl w:val="0"/>
          <w:numId w:val="27"/>
        </w:numPr>
        <w:tabs>
          <w:tab w:val="clear" w:pos="720"/>
        </w:tabs>
        <w:suppressAutoHyphens w:val="0"/>
        <w:spacing w:line="360" w:lineRule="auto"/>
        <w:ind w:left="0" w:right="253" w:firstLine="709"/>
        <w:jc w:val="both"/>
        <w:rPr>
          <w:bCs/>
          <w:szCs w:val="28"/>
        </w:rPr>
      </w:pPr>
      <w:r w:rsidRPr="00324386">
        <w:rPr>
          <w:bCs/>
          <w:szCs w:val="28"/>
        </w:rPr>
        <w:t>Снижение временных затрат на обработку заказов.</w:t>
      </w:r>
    </w:p>
    <w:p w14:paraId="4DC312AF" w14:textId="77777777" w:rsidR="00B106E1" w:rsidRPr="00B106E1" w:rsidRDefault="00B106E1" w:rsidP="00324386">
      <w:pPr>
        <w:suppressAutoHyphens w:val="0"/>
        <w:spacing w:line="360" w:lineRule="auto"/>
        <w:ind w:right="253" w:firstLine="709"/>
        <w:jc w:val="both"/>
        <w:rPr>
          <w:bCs/>
          <w:szCs w:val="28"/>
        </w:rPr>
      </w:pPr>
      <w:r w:rsidRPr="00B106E1">
        <w:rPr>
          <w:bCs/>
          <w:szCs w:val="28"/>
        </w:rPr>
        <w:t>Разрабатываемая система должна обеспечивать хранение информации о клиентах, заказах и пользователях, а также предоставлять инструменты для создания, редактирования и удаления записей. Важным требованием является обеспечение возможности контроля статусов заказов и отслеживания действий пользователей системы.</w:t>
      </w:r>
    </w:p>
    <w:p w14:paraId="4FB0ADE6" w14:textId="77777777" w:rsidR="00B106E1" w:rsidRPr="00B106E1" w:rsidRDefault="00B106E1" w:rsidP="00324386">
      <w:pPr>
        <w:suppressAutoHyphens w:val="0"/>
        <w:spacing w:line="360" w:lineRule="auto"/>
        <w:ind w:right="253" w:firstLine="709"/>
        <w:jc w:val="both"/>
        <w:rPr>
          <w:bCs/>
          <w:szCs w:val="28"/>
        </w:rPr>
      </w:pPr>
      <w:r w:rsidRPr="00B106E1">
        <w:rPr>
          <w:bCs/>
          <w:szCs w:val="28"/>
        </w:rPr>
        <w:t>С учётом особенностей деятельности предприятия наиболее подходящим вариантом реализации является веб-приложение, функционирующее по клиент-серверной архитектуре. Использование веб-технологий позволяет обеспечить доступ к системе с различных устройств без необходимости установки дополнительного программного обеспечения на рабочие станции сотрудников.</w:t>
      </w:r>
    </w:p>
    <w:p w14:paraId="480C20BA" w14:textId="77777777" w:rsidR="00B106E1" w:rsidRPr="00B106E1" w:rsidRDefault="00B106E1" w:rsidP="00324386">
      <w:pPr>
        <w:suppressAutoHyphens w:val="0"/>
        <w:spacing w:line="360" w:lineRule="auto"/>
        <w:ind w:right="253" w:firstLine="709"/>
        <w:jc w:val="both"/>
        <w:rPr>
          <w:bCs/>
          <w:szCs w:val="28"/>
        </w:rPr>
      </w:pPr>
      <w:r w:rsidRPr="00B106E1">
        <w:rPr>
          <w:bCs/>
          <w:szCs w:val="28"/>
        </w:rPr>
        <w:lastRenderedPageBreak/>
        <w:t>В процессе анализа предметной области были определены основные категории пользователей системы:</w:t>
      </w:r>
    </w:p>
    <w:p w14:paraId="1450670D" w14:textId="1555C92D" w:rsidR="00B106E1" w:rsidRPr="00B106E1" w:rsidRDefault="00324386" w:rsidP="002F6AA3">
      <w:pPr>
        <w:numPr>
          <w:ilvl w:val="0"/>
          <w:numId w:val="28"/>
        </w:numPr>
        <w:tabs>
          <w:tab w:val="clear" w:pos="720"/>
        </w:tabs>
        <w:suppressAutoHyphens w:val="0"/>
        <w:spacing w:line="360" w:lineRule="auto"/>
        <w:ind w:left="0" w:right="253" w:firstLine="709"/>
        <w:jc w:val="both"/>
        <w:rPr>
          <w:bCs/>
          <w:szCs w:val="28"/>
        </w:rPr>
      </w:pPr>
      <w:r w:rsidRPr="00B106E1">
        <w:rPr>
          <w:bCs/>
          <w:szCs w:val="28"/>
        </w:rPr>
        <w:t>Администратор;</w:t>
      </w:r>
    </w:p>
    <w:p w14:paraId="6B8E0B47" w14:textId="61D0822A" w:rsidR="00B106E1" w:rsidRPr="00B106E1" w:rsidRDefault="00324386" w:rsidP="002F6AA3">
      <w:pPr>
        <w:numPr>
          <w:ilvl w:val="0"/>
          <w:numId w:val="28"/>
        </w:numPr>
        <w:tabs>
          <w:tab w:val="clear" w:pos="720"/>
        </w:tabs>
        <w:suppressAutoHyphens w:val="0"/>
        <w:spacing w:line="360" w:lineRule="auto"/>
        <w:ind w:left="0" w:right="253" w:firstLine="709"/>
        <w:jc w:val="both"/>
        <w:rPr>
          <w:bCs/>
          <w:szCs w:val="28"/>
        </w:rPr>
      </w:pPr>
      <w:r w:rsidRPr="00B106E1">
        <w:rPr>
          <w:bCs/>
          <w:szCs w:val="28"/>
        </w:rPr>
        <w:t>Менеджер;</w:t>
      </w:r>
    </w:p>
    <w:p w14:paraId="43538D6B" w14:textId="0851D8C9" w:rsidR="00B106E1" w:rsidRPr="00B106E1" w:rsidRDefault="00324386" w:rsidP="002F6AA3">
      <w:pPr>
        <w:numPr>
          <w:ilvl w:val="0"/>
          <w:numId w:val="28"/>
        </w:numPr>
        <w:tabs>
          <w:tab w:val="clear" w:pos="720"/>
        </w:tabs>
        <w:suppressAutoHyphens w:val="0"/>
        <w:spacing w:line="360" w:lineRule="auto"/>
        <w:ind w:left="0" w:right="253" w:firstLine="709"/>
        <w:jc w:val="both"/>
        <w:rPr>
          <w:bCs/>
          <w:szCs w:val="28"/>
        </w:rPr>
      </w:pPr>
      <w:r w:rsidRPr="00B106E1">
        <w:rPr>
          <w:bCs/>
          <w:szCs w:val="28"/>
        </w:rPr>
        <w:t>Сотрудник организации.</w:t>
      </w:r>
    </w:p>
    <w:p w14:paraId="776507A0" w14:textId="77777777" w:rsidR="00B106E1" w:rsidRPr="00B106E1" w:rsidRDefault="00B106E1" w:rsidP="00324386">
      <w:pPr>
        <w:suppressAutoHyphens w:val="0"/>
        <w:spacing w:line="360" w:lineRule="auto"/>
        <w:ind w:right="253" w:firstLine="709"/>
        <w:jc w:val="both"/>
        <w:rPr>
          <w:bCs/>
          <w:szCs w:val="28"/>
        </w:rPr>
      </w:pPr>
      <w:r w:rsidRPr="00B106E1">
        <w:rPr>
          <w:bCs/>
          <w:szCs w:val="28"/>
        </w:rPr>
        <w:t>Администратор системы осуществляет управление пользователями, настройку параметров системы и контроль доступа к данным. Менеджеры работают с заказами и клиентской базой, а сотрудники организации получают доступ к информации в рамках предоставленных полномочий.</w:t>
      </w:r>
    </w:p>
    <w:p w14:paraId="79E28972" w14:textId="77777777" w:rsidR="00B106E1" w:rsidRPr="00B106E1" w:rsidRDefault="00B106E1" w:rsidP="00324386">
      <w:pPr>
        <w:suppressAutoHyphens w:val="0"/>
        <w:spacing w:line="360" w:lineRule="auto"/>
        <w:ind w:right="253" w:firstLine="709"/>
        <w:jc w:val="both"/>
        <w:rPr>
          <w:bCs/>
          <w:szCs w:val="28"/>
        </w:rPr>
      </w:pPr>
      <w:r w:rsidRPr="00B106E1">
        <w:rPr>
          <w:bCs/>
          <w:szCs w:val="28"/>
        </w:rPr>
        <w:t>Для хранения информации в системе необходимо использование реляционной базы данных. Основными сущностями системы являются:</w:t>
      </w:r>
    </w:p>
    <w:p w14:paraId="02BFD23A" w14:textId="49D64B8D" w:rsidR="00B106E1" w:rsidRPr="00B106E1" w:rsidRDefault="00B106E1" w:rsidP="002F6AA3">
      <w:pPr>
        <w:numPr>
          <w:ilvl w:val="0"/>
          <w:numId w:val="29"/>
        </w:numPr>
        <w:tabs>
          <w:tab w:val="clear" w:pos="720"/>
        </w:tabs>
        <w:suppressAutoHyphens w:val="0"/>
        <w:spacing w:line="360" w:lineRule="auto"/>
        <w:ind w:left="0" w:right="253" w:firstLine="709"/>
        <w:jc w:val="both"/>
        <w:rPr>
          <w:bCs/>
          <w:szCs w:val="28"/>
        </w:rPr>
      </w:pPr>
      <w:r w:rsidRPr="00324386">
        <w:rPr>
          <w:bCs/>
          <w:szCs w:val="28"/>
        </w:rPr>
        <w:t>Пользователи;</w:t>
      </w:r>
    </w:p>
    <w:p w14:paraId="13F0BFA2" w14:textId="0A5068EF" w:rsidR="00B106E1" w:rsidRPr="00B106E1" w:rsidRDefault="00B106E1" w:rsidP="002F6AA3">
      <w:pPr>
        <w:numPr>
          <w:ilvl w:val="0"/>
          <w:numId w:val="29"/>
        </w:numPr>
        <w:tabs>
          <w:tab w:val="clear" w:pos="720"/>
        </w:tabs>
        <w:suppressAutoHyphens w:val="0"/>
        <w:spacing w:line="360" w:lineRule="auto"/>
        <w:ind w:left="0" w:right="253" w:firstLine="709"/>
        <w:jc w:val="both"/>
        <w:rPr>
          <w:bCs/>
          <w:szCs w:val="28"/>
        </w:rPr>
      </w:pPr>
      <w:r w:rsidRPr="00324386">
        <w:rPr>
          <w:bCs/>
          <w:szCs w:val="28"/>
        </w:rPr>
        <w:t>Клиенты;</w:t>
      </w:r>
    </w:p>
    <w:p w14:paraId="15F4650D" w14:textId="1F9DF86E" w:rsidR="00B106E1" w:rsidRPr="00B106E1" w:rsidRDefault="00B106E1" w:rsidP="002F6AA3">
      <w:pPr>
        <w:numPr>
          <w:ilvl w:val="0"/>
          <w:numId w:val="29"/>
        </w:numPr>
        <w:tabs>
          <w:tab w:val="clear" w:pos="720"/>
        </w:tabs>
        <w:suppressAutoHyphens w:val="0"/>
        <w:spacing w:line="360" w:lineRule="auto"/>
        <w:ind w:left="0" w:right="253" w:firstLine="709"/>
        <w:jc w:val="both"/>
        <w:rPr>
          <w:bCs/>
          <w:szCs w:val="28"/>
        </w:rPr>
      </w:pPr>
      <w:r w:rsidRPr="00324386">
        <w:rPr>
          <w:bCs/>
          <w:szCs w:val="28"/>
        </w:rPr>
        <w:t>Заказы;</w:t>
      </w:r>
    </w:p>
    <w:p w14:paraId="5BD55ADE" w14:textId="09370A97" w:rsidR="00B106E1" w:rsidRPr="00B106E1" w:rsidRDefault="00B106E1" w:rsidP="002F6AA3">
      <w:pPr>
        <w:numPr>
          <w:ilvl w:val="0"/>
          <w:numId w:val="29"/>
        </w:numPr>
        <w:tabs>
          <w:tab w:val="clear" w:pos="720"/>
        </w:tabs>
        <w:suppressAutoHyphens w:val="0"/>
        <w:spacing w:line="360" w:lineRule="auto"/>
        <w:ind w:left="0" w:right="253" w:firstLine="709"/>
        <w:jc w:val="both"/>
        <w:rPr>
          <w:bCs/>
          <w:szCs w:val="28"/>
        </w:rPr>
      </w:pPr>
      <w:r w:rsidRPr="00324386">
        <w:rPr>
          <w:bCs/>
          <w:szCs w:val="28"/>
        </w:rPr>
        <w:t>Статусы заказов.</w:t>
      </w:r>
    </w:p>
    <w:p w14:paraId="230BEADD" w14:textId="77777777" w:rsidR="00B106E1" w:rsidRPr="00B106E1" w:rsidRDefault="00B106E1" w:rsidP="00324386">
      <w:pPr>
        <w:suppressAutoHyphens w:val="0"/>
        <w:spacing w:line="360" w:lineRule="auto"/>
        <w:ind w:right="253" w:firstLine="709"/>
        <w:jc w:val="both"/>
        <w:rPr>
          <w:bCs/>
          <w:szCs w:val="28"/>
        </w:rPr>
      </w:pPr>
      <w:r w:rsidRPr="00B106E1">
        <w:rPr>
          <w:bCs/>
          <w:szCs w:val="28"/>
        </w:rPr>
        <w:t>Связь между сущностями обеспечивает возможность хранения структурированных данных и организации быстрого доступа к информации.</w:t>
      </w:r>
    </w:p>
    <w:p w14:paraId="1B3DEF90" w14:textId="77777777" w:rsidR="00B106E1" w:rsidRPr="00B106E1" w:rsidRDefault="00B106E1" w:rsidP="00324386">
      <w:pPr>
        <w:suppressAutoHyphens w:val="0"/>
        <w:spacing w:line="360" w:lineRule="auto"/>
        <w:ind w:right="253" w:firstLine="709"/>
        <w:jc w:val="both"/>
        <w:rPr>
          <w:bCs/>
          <w:szCs w:val="28"/>
        </w:rPr>
      </w:pPr>
      <w:r w:rsidRPr="00B106E1">
        <w:rPr>
          <w:bCs/>
          <w:szCs w:val="28"/>
        </w:rPr>
        <w:t>В результате анализа предметной области были сформулированы основные функциональные требования к разрабатываемой системе:</w:t>
      </w:r>
    </w:p>
    <w:p w14:paraId="321C2188" w14:textId="5A741564" w:rsidR="00B106E1" w:rsidRPr="00B106E1" w:rsidRDefault="00B106E1" w:rsidP="002F6AA3">
      <w:pPr>
        <w:numPr>
          <w:ilvl w:val="0"/>
          <w:numId w:val="30"/>
        </w:numPr>
        <w:tabs>
          <w:tab w:val="clear" w:pos="720"/>
        </w:tabs>
        <w:suppressAutoHyphens w:val="0"/>
        <w:spacing w:line="360" w:lineRule="auto"/>
        <w:ind w:left="0" w:right="253" w:firstLine="709"/>
        <w:jc w:val="both"/>
        <w:rPr>
          <w:bCs/>
          <w:szCs w:val="28"/>
        </w:rPr>
      </w:pPr>
      <w:r w:rsidRPr="00324386">
        <w:rPr>
          <w:bCs/>
          <w:szCs w:val="28"/>
        </w:rPr>
        <w:t xml:space="preserve">Регистрация и авторизация пользователей; </w:t>
      </w:r>
    </w:p>
    <w:p w14:paraId="7C3F3D69" w14:textId="78FB6567" w:rsidR="00B106E1" w:rsidRPr="00B106E1" w:rsidRDefault="00B106E1" w:rsidP="002F6AA3">
      <w:pPr>
        <w:numPr>
          <w:ilvl w:val="0"/>
          <w:numId w:val="30"/>
        </w:numPr>
        <w:tabs>
          <w:tab w:val="clear" w:pos="720"/>
        </w:tabs>
        <w:suppressAutoHyphens w:val="0"/>
        <w:spacing w:line="360" w:lineRule="auto"/>
        <w:ind w:left="0" w:right="253" w:firstLine="709"/>
        <w:jc w:val="both"/>
        <w:rPr>
          <w:bCs/>
          <w:szCs w:val="28"/>
        </w:rPr>
      </w:pPr>
      <w:r w:rsidRPr="00324386">
        <w:rPr>
          <w:bCs/>
          <w:szCs w:val="28"/>
        </w:rPr>
        <w:t xml:space="preserve">Создание и редактирование заказов; </w:t>
      </w:r>
    </w:p>
    <w:p w14:paraId="2123F1A3" w14:textId="1E4DEC71" w:rsidR="00B106E1" w:rsidRPr="00B106E1" w:rsidRDefault="00B106E1" w:rsidP="002F6AA3">
      <w:pPr>
        <w:numPr>
          <w:ilvl w:val="0"/>
          <w:numId w:val="30"/>
        </w:numPr>
        <w:tabs>
          <w:tab w:val="clear" w:pos="720"/>
        </w:tabs>
        <w:suppressAutoHyphens w:val="0"/>
        <w:spacing w:line="360" w:lineRule="auto"/>
        <w:ind w:left="0" w:right="253" w:firstLine="709"/>
        <w:jc w:val="both"/>
        <w:rPr>
          <w:bCs/>
          <w:szCs w:val="28"/>
        </w:rPr>
      </w:pPr>
      <w:r w:rsidRPr="00324386">
        <w:rPr>
          <w:bCs/>
          <w:szCs w:val="28"/>
        </w:rPr>
        <w:t xml:space="preserve">Ведение клиентской базы; </w:t>
      </w:r>
    </w:p>
    <w:p w14:paraId="7AF9C3DE" w14:textId="419D4FBE" w:rsidR="00B106E1" w:rsidRPr="00B106E1" w:rsidRDefault="00B106E1" w:rsidP="002F6AA3">
      <w:pPr>
        <w:numPr>
          <w:ilvl w:val="0"/>
          <w:numId w:val="30"/>
        </w:numPr>
        <w:tabs>
          <w:tab w:val="clear" w:pos="720"/>
        </w:tabs>
        <w:suppressAutoHyphens w:val="0"/>
        <w:spacing w:line="360" w:lineRule="auto"/>
        <w:ind w:left="0" w:right="253" w:firstLine="709"/>
        <w:jc w:val="both"/>
        <w:rPr>
          <w:bCs/>
          <w:szCs w:val="28"/>
        </w:rPr>
      </w:pPr>
      <w:r w:rsidRPr="00324386">
        <w:rPr>
          <w:bCs/>
          <w:szCs w:val="28"/>
        </w:rPr>
        <w:t xml:space="preserve">Управление пользователями; </w:t>
      </w:r>
    </w:p>
    <w:p w14:paraId="5ADC0AB1" w14:textId="316CC0E7" w:rsidR="00B106E1" w:rsidRPr="00B106E1" w:rsidRDefault="00B106E1" w:rsidP="002F6AA3">
      <w:pPr>
        <w:numPr>
          <w:ilvl w:val="0"/>
          <w:numId w:val="30"/>
        </w:numPr>
        <w:tabs>
          <w:tab w:val="clear" w:pos="720"/>
        </w:tabs>
        <w:suppressAutoHyphens w:val="0"/>
        <w:spacing w:line="360" w:lineRule="auto"/>
        <w:ind w:left="0" w:right="253" w:firstLine="709"/>
        <w:jc w:val="both"/>
        <w:rPr>
          <w:bCs/>
          <w:szCs w:val="28"/>
        </w:rPr>
      </w:pPr>
      <w:r w:rsidRPr="00324386">
        <w:rPr>
          <w:bCs/>
          <w:szCs w:val="28"/>
        </w:rPr>
        <w:t xml:space="preserve">Разграничение прав доступа; </w:t>
      </w:r>
    </w:p>
    <w:p w14:paraId="469309A2" w14:textId="5C749ED5" w:rsidR="00B106E1" w:rsidRPr="00B106E1" w:rsidRDefault="00B106E1" w:rsidP="002F6AA3">
      <w:pPr>
        <w:numPr>
          <w:ilvl w:val="0"/>
          <w:numId w:val="30"/>
        </w:numPr>
        <w:tabs>
          <w:tab w:val="clear" w:pos="720"/>
        </w:tabs>
        <w:suppressAutoHyphens w:val="0"/>
        <w:spacing w:line="360" w:lineRule="auto"/>
        <w:ind w:left="0" w:right="253" w:firstLine="709"/>
        <w:jc w:val="both"/>
        <w:rPr>
          <w:bCs/>
          <w:szCs w:val="28"/>
        </w:rPr>
      </w:pPr>
      <w:r w:rsidRPr="00324386">
        <w:rPr>
          <w:bCs/>
          <w:szCs w:val="28"/>
        </w:rPr>
        <w:t xml:space="preserve">Поиск и фильтрация данных; </w:t>
      </w:r>
    </w:p>
    <w:p w14:paraId="11E563D2" w14:textId="339020B6" w:rsidR="00B106E1" w:rsidRPr="00B106E1" w:rsidRDefault="00B106E1" w:rsidP="002F6AA3">
      <w:pPr>
        <w:numPr>
          <w:ilvl w:val="0"/>
          <w:numId w:val="30"/>
        </w:numPr>
        <w:tabs>
          <w:tab w:val="clear" w:pos="720"/>
        </w:tabs>
        <w:suppressAutoHyphens w:val="0"/>
        <w:spacing w:line="360" w:lineRule="auto"/>
        <w:ind w:left="0" w:right="253" w:firstLine="709"/>
        <w:jc w:val="both"/>
        <w:rPr>
          <w:bCs/>
          <w:szCs w:val="28"/>
        </w:rPr>
      </w:pPr>
      <w:r w:rsidRPr="00324386">
        <w:rPr>
          <w:bCs/>
          <w:szCs w:val="28"/>
        </w:rPr>
        <w:t xml:space="preserve">Хранение информации в базе данных; </w:t>
      </w:r>
    </w:p>
    <w:p w14:paraId="28332C35" w14:textId="31DD0F08" w:rsidR="00B106E1" w:rsidRPr="004B6F4E" w:rsidRDefault="00B106E1" w:rsidP="002F6AA3">
      <w:pPr>
        <w:pStyle w:val="aff0"/>
        <w:numPr>
          <w:ilvl w:val="0"/>
          <w:numId w:val="30"/>
        </w:numPr>
        <w:tabs>
          <w:tab w:val="clear" w:pos="720"/>
        </w:tabs>
        <w:suppressAutoHyphens w:val="0"/>
        <w:spacing w:line="360" w:lineRule="auto"/>
        <w:ind w:left="0" w:right="283" w:firstLine="709"/>
        <w:jc w:val="both"/>
        <w:rPr>
          <w:rFonts w:ascii="Times New Roman" w:hAnsi="Times New Roman"/>
          <w:bCs/>
          <w:sz w:val="28"/>
          <w:szCs w:val="28"/>
        </w:rPr>
      </w:pPr>
      <w:r w:rsidRPr="004B6F4E">
        <w:rPr>
          <w:rFonts w:ascii="Times New Roman" w:hAnsi="Times New Roman"/>
          <w:bCs/>
          <w:sz w:val="28"/>
          <w:szCs w:val="28"/>
        </w:rPr>
        <w:t xml:space="preserve">Обеспечение безопасности данных. </w:t>
      </w:r>
    </w:p>
    <w:p w14:paraId="3B8A4087" w14:textId="4E20C0D1" w:rsidR="00E22403" w:rsidRDefault="00B106E1" w:rsidP="00324386">
      <w:pPr>
        <w:suppressAutoHyphens w:val="0"/>
        <w:spacing w:line="360" w:lineRule="auto"/>
        <w:ind w:right="253" w:firstLine="709"/>
        <w:jc w:val="both"/>
        <w:rPr>
          <w:bCs/>
          <w:szCs w:val="28"/>
        </w:rPr>
      </w:pPr>
      <w:r w:rsidRPr="00B106E1">
        <w:rPr>
          <w:bCs/>
          <w:szCs w:val="28"/>
        </w:rPr>
        <w:t xml:space="preserve">Таким образом, анализ деятельности ООО «СТИЛСОФТ» показал необходимость внедрения специализированной информационной системы </w:t>
      </w:r>
      <w:r w:rsidRPr="00B106E1">
        <w:rPr>
          <w:bCs/>
          <w:szCs w:val="28"/>
        </w:rPr>
        <w:lastRenderedPageBreak/>
        <w:t>управления заказами. Автоматизация бизнес-процессов позволит повысить эффективность работы сотрудников, сократить количество ошибок при обработке данных и обеспечить централизованное хранение информации. Разработка веб-приложения позволит решить выявленные проблемы и создать основу для дальнейшего развития информационной инфраструктуры предприятия.</w:t>
      </w:r>
    </w:p>
    <w:p w14:paraId="2AE9530A" w14:textId="77777777" w:rsidR="003827EC" w:rsidRPr="00324386" w:rsidRDefault="003827EC" w:rsidP="00324386">
      <w:pPr>
        <w:suppressAutoHyphens w:val="0"/>
        <w:spacing w:line="360" w:lineRule="auto"/>
        <w:ind w:right="253" w:firstLine="709"/>
        <w:jc w:val="both"/>
        <w:rPr>
          <w:bCs/>
          <w:szCs w:val="28"/>
        </w:rPr>
      </w:pPr>
    </w:p>
    <w:p w14:paraId="188DD3F8" w14:textId="694CE08E" w:rsidR="005E558E" w:rsidRDefault="005E558E" w:rsidP="002F6AA3">
      <w:pPr>
        <w:pStyle w:val="2"/>
        <w:numPr>
          <w:ilvl w:val="1"/>
          <w:numId w:val="130"/>
        </w:numPr>
        <w:spacing w:line="360" w:lineRule="auto"/>
        <w:ind w:right="253"/>
        <w:jc w:val="both"/>
        <w:rPr>
          <w:b w:val="0"/>
          <w:sz w:val="28"/>
          <w:szCs w:val="28"/>
        </w:rPr>
      </w:pPr>
      <w:bookmarkStart w:id="4" w:name="_Toc231217306"/>
      <w:r w:rsidRPr="005E558E">
        <w:rPr>
          <w:b w:val="0"/>
          <w:sz w:val="28"/>
          <w:szCs w:val="28"/>
        </w:rPr>
        <w:t>Анализ существующих решений и обоснование выбора технологий</w:t>
      </w:r>
      <w:bookmarkEnd w:id="4"/>
    </w:p>
    <w:p w14:paraId="455BAEC7" w14:textId="77777777" w:rsidR="003827EC" w:rsidRPr="005E558E" w:rsidRDefault="003827EC" w:rsidP="003827EC">
      <w:pPr>
        <w:spacing w:line="360" w:lineRule="auto"/>
        <w:ind w:right="283" w:firstLine="709"/>
        <w:jc w:val="both"/>
      </w:pPr>
    </w:p>
    <w:p w14:paraId="14098446" w14:textId="77777777" w:rsidR="005E558E" w:rsidRPr="005E558E" w:rsidRDefault="005E558E" w:rsidP="00324386">
      <w:pPr>
        <w:suppressAutoHyphens w:val="0"/>
        <w:spacing w:line="360" w:lineRule="auto"/>
        <w:ind w:right="253" w:firstLine="709"/>
        <w:jc w:val="both"/>
        <w:rPr>
          <w:bCs/>
          <w:szCs w:val="28"/>
        </w:rPr>
      </w:pPr>
      <w:r w:rsidRPr="005E558E">
        <w:rPr>
          <w:bCs/>
          <w:szCs w:val="28"/>
        </w:rPr>
        <w:t>Перед разработкой информационной системы управления заказами был проведён анализ существующих программных решений, используемых для автоматизации работы предприятий. Целью анализа являлось определение наиболее распространённых подходов к организации управления заказами, а также выбор технологий, наиболее подходящих для реализации разрабатываемой системы.</w:t>
      </w:r>
    </w:p>
    <w:p w14:paraId="4C24273A" w14:textId="77777777" w:rsidR="005E558E" w:rsidRPr="005E558E" w:rsidRDefault="005E558E" w:rsidP="00324386">
      <w:pPr>
        <w:suppressAutoHyphens w:val="0"/>
        <w:spacing w:line="360" w:lineRule="auto"/>
        <w:ind w:right="253" w:firstLine="709"/>
        <w:jc w:val="both"/>
        <w:rPr>
          <w:bCs/>
          <w:szCs w:val="28"/>
        </w:rPr>
      </w:pPr>
      <w:r w:rsidRPr="005E558E">
        <w:rPr>
          <w:bCs/>
          <w:szCs w:val="28"/>
        </w:rPr>
        <w:t>На современном рынке существует большое количество программных продуктов, предназначенных для автоматизации взаимодействия с клиентами и обработки заказов. Наиболее распространёнными решениями являются CRM-системы, ERP-платформы и специализированные веб-приложения для управления внутренними бизнес-процессами.</w:t>
      </w:r>
    </w:p>
    <w:p w14:paraId="2201C5F2"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Среди наиболее известных систем можно выделить Bitrix24, </w:t>
      </w:r>
      <w:proofErr w:type="spellStart"/>
      <w:r w:rsidRPr="005E558E">
        <w:rPr>
          <w:bCs/>
          <w:szCs w:val="28"/>
        </w:rPr>
        <w:t>amoCRM</w:t>
      </w:r>
      <w:proofErr w:type="spellEnd"/>
      <w:r w:rsidRPr="005E558E">
        <w:rPr>
          <w:bCs/>
          <w:szCs w:val="28"/>
        </w:rPr>
        <w:t xml:space="preserve"> и различные решения, основанные на использовании электронных таблиц и облачных сервисов хранения данных.</w:t>
      </w:r>
    </w:p>
    <w:p w14:paraId="3913A1A4" w14:textId="77777777" w:rsidR="005E558E" w:rsidRPr="005E558E" w:rsidRDefault="005E558E" w:rsidP="00324386">
      <w:pPr>
        <w:suppressAutoHyphens w:val="0"/>
        <w:spacing w:line="360" w:lineRule="auto"/>
        <w:ind w:right="253" w:firstLine="709"/>
        <w:jc w:val="both"/>
        <w:rPr>
          <w:bCs/>
          <w:szCs w:val="28"/>
        </w:rPr>
      </w:pPr>
      <w:r w:rsidRPr="005E558E">
        <w:rPr>
          <w:bCs/>
          <w:szCs w:val="28"/>
        </w:rPr>
        <w:t>Система Bitrix24 предоставляет широкий набор инструментов для управления клиентами, задачами и внутренними коммуникациями предприятия. К преимуществам данной платформы относятся:</w:t>
      </w:r>
    </w:p>
    <w:p w14:paraId="412CEA6B" w14:textId="6C97EBB5" w:rsidR="005E558E" w:rsidRPr="005E558E" w:rsidRDefault="005E558E" w:rsidP="002F6AA3">
      <w:pPr>
        <w:numPr>
          <w:ilvl w:val="0"/>
          <w:numId w:val="31"/>
        </w:numPr>
        <w:tabs>
          <w:tab w:val="clear" w:pos="720"/>
        </w:tabs>
        <w:suppressAutoHyphens w:val="0"/>
        <w:spacing w:line="360" w:lineRule="auto"/>
        <w:ind w:left="0" w:right="253" w:firstLine="709"/>
        <w:jc w:val="both"/>
        <w:rPr>
          <w:bCs/>
          <w:szCs w:val="28"/>
        </w:rPr>
      </w:pPr>
      <w:r w:rsidRPr="00324386">
        <w:rPr>
          <w:bCs/>
          <w:szCs w:val="28"/>
        </w:rPr>
        <w:t xml:space="preserve">Наличие </w:t>
      </w:r>
      <w:r w:rsidRPr="005E558E">
        <w:rPr>
          <w:bCs/>
          <w:szCs w:val="28"/>
        </w:rPr>
        <w:t xml:space="preserve">встроенных CRM-инструментов; </w:t>
      </w:r>
    </w:p>
    <w:p w14:paraId="7329DC8A" w14:textId="2D7316C5" w:rsidR="005E558E" w:rsidRPr="005E558E" w:rsidRDefault="005E558E" w:rsidP="002F6AA3">
      <w:pPr>
        <w:numPr>
          <w:ilvl w:val="0"/>
          <w:numId w:val="31"/>
        </w:numPr>
        <w:tabs>
          <w:tab w:val="clear" w:pos="720"/>
        </w:tabs>
        <w:suppressAutoHyphens w:val="0"/>
        <w:spacing w:line="360" w:lineRule="auto"/>
        <w:ind w:left="0" w:right="253" w:firstLine="709"/>
        <w:jc w:val="both"/>
        <w:rPr>
          <w:bCs/>
          <w:szCs w:val="28"/>
        </w:rPr>
      </w:pPr>
      <w:r w:rsidRPr="00324386">
        <w:rPr>
          <w:bCs/>
          <w:szCs w:val="28"/>
        </w:rPr>
        <w:t xml:space="preserve">Поддержка </w:t>
      </w:r>
      <w:r w:rsidRPr="005E558E">
        <w:rPr>
          <w:bCs/>
          <w:szCs w:val="28"/>
        </w:rPr>
        <w:t xml:space="preserve">работы с клиентской базой; </w:t>
      </w:r>
    </w:p>
    <w:p w14:paraId="27FE99E3" w14:textId="533B1BB4" w:rsidR="005E558E" w:rsidRPr="005E558E" w:rsidRDefault="005E558E" w:rsidP="002F6AA3">
      <w:pPr>
        <w:numPr>
          <w:ilvl w:val="0"/>
          <w:numId w:val="31"/>
        </w:numPr>
        <w:tabs>
          <w:tab w:val="clear" w:pos="720"/>
        </w:tabs>
        <w:suppressAutoHyphens w:val="0"/>
        <w:spacing w:line="360" w:lineRule="auto"/>
        <w:ind w:left="0" w:right="253" w:firstLine="709"/>
        <w:jc w:val="both"/>
        <w:rPr>
          <w:bCs/>
          <w:szCs w:val="28"/>
        </w:rPr>
      </w:pPr>
      <w:r w:rsidRPr="00324386">
        <w:rPr>
          <w:bCs/>
          <w:szCs w:val="28"/>
        </w:rPr>
        <w:t xml:space="preserve">Возможность </w:t>
      </w:r>
      <w:r w:rsidRPr="005E558E">
        <w:rPr>
          <w:bCs/>
          <w:szCs w:val="28"/>
        </w:rPr>
        <w:t xml:space="preserve">автоматизации бизнес-процессов; </w:t>
      </w:r>
    </w:p>
    <w:p w14:paraId="6D6267C3" w14:textId="05220CFF" w:rsidR="005E558E" w:rsidRPr="005E558E" w:rsidRDefault="005E558E" w:rsidP="002F6AA3">
      <w:pPr>
        <w:numPr>
          <w:ilvl w:val="0"/>
          <w:numId w:val="31"/>
        </w:numPr>
        <w:tabs>
          <w:tab w:val="clear" w:pos="720"/>
        </w:tabs>
        <w:suppressAutoHyphens w:val="0"/>
        <w:spacing w:line="360" w:lineRule="auto"/>
        <w:ind w:left="0" w:right="253" w:firstLine="709"/>
        <w:jc w:val="both"/>
        <w:rPr>
          <w:bCs/>
          <w:szCs w:val="28"/>
        </w:rPr>
      </w:pPr>
      <w:r w:rsidRPr="00324386">
        <w:rPr>
          <w:bCs/>
          <w:szCs w:val="28"/>
        </w:rPr>
        <w:t xml:space="preserve">Интеграция </w:t>
      </w:r>
      <w:r w:rsidRPr="005E558E">
        <w:rPr>
          <w:bCs/>
          <w:szCs w:val="28"/>
        </w:rPr>
        <w:t xml:space="preserve">с внешними сервисами; </w:t>
      </w:r>
    </w:p>
    <w:p w14:paraId="73339CEC" w14:textId="27B3116D" w:rsidR="005E558E" w:rsidRPr="005E558E" w:rsidRDefault="005E558E" w:rsidP="002F6AA3">
      <w:pPr>
        <w:numPr>
          <w:ilvl w:val="0"/>
          <w:numId w:val="31"/>
        </w:numPr>
        <w:tabs>
          <w:tab w:val="clear" w:pos="720"/>
        </w:tabs>
        <w:suppressAutoHyphens w:val="0"/>
        <w:spacing w:line="360" w:lineRule="auto"/>
        <w:ind w:left="0" w:right="253" w:firstLine="709"/>
        <w:jc w:val="both"/>
        <w:rPr>
          <w:bCs/>
          <w:szCs w:val="28"/>
        </w:rPr>
      </w:pPr>
      <w:r w:rsidRPr="00324386">
        <w:rPr>
          <w:bCs/>
          <w:szCs w:val="28"/>
        </w:rPr>
        <w:t xml:space="preserve">Наличие </w:t>
      </w:r>
      <w:r w:rsidRPr="005E558E">
        <w:rPr>
          <w:bCs/>
          <w:szCs w:val="28"/>
        </w:rPr>
        <w:t xml:space="preserve">облачной версии системы. </w:t>
      </w:r>
    </w:p>
    <w:p w14:paraId="1E17F7F5" w14:textId="77777777" w:rsidR="005E558E" w:rsidRPr="005E558E" w:rsidRDefault="005E558E" w:rsidP="00324386">
      <w:pPr>
        <w:suppressAutoHyphens w:val="0"/>
        <w:spacing w:line="360" w:lineRule="auto"/>
        <w:ind w:right="253" w:firstLine="709"/>
        <w:jc w:val="both"/>
        <w:rPr>
          <w:bCs/>
          <w:szCs w:val="28"/>
        </w:rPr>
      </w:pPr>
      <w:r w:rsidRPr="005E558E">
        <w:rPr>
          <w:bCs/>
          <w:szCs w:val="28"/>
        </w:rPr>
        <w:lastRenderedPageBreak/>
        <w:t>Несмотря на широкий функционал, использование Bitrix24 обладает рядом недостатков:</w:t>
      </w:r>
    </w:p>
    <w:p w14:paraId="18902CFA" w14:textId="5D3099E3" w:rsidR="005E558E" w:rsidRPr="005E558E" w:rsidRDefault="005E558E" w:rsidP="002F6AA3">
      <w:pPr>
        <w:numPr>
          <w:ilvl w:val="0"/>
          <w:numId w:val="32"/>
        </w:numPr>
        <w:tabs>
          <w:tab w:val="clear" w:pos="720"/>
        </w:tabs>
        <w:suppressAutoHyphens w:val="0"/>
        <w:spacing w:line="360" w:lineRule="auto"/>
        <w:ind w:left="0" w:right="253" w:firstLine="709"/>
        <w:jc w:val="both"/>
        <w:rPr>
          <w:bCs/>
          <w:szCs w:val="28"/>
        </w:rPr>
      </w:pPr>
      <w:r w:rsidRPr="00324386">
        <w:rPr>
          <w:bCs/>
          <w:szCs w:val="28"/>
        </w:rPr>
        <w:t xml:space="preserve">Высокая стоимость расширенных тарифов; </w:t>
      </w:r>
    </w:p>
    <w:p w14:paraId="6E1A246C" w14:textId="25B70BE9" w:rsidR="005E558E" w:rsidRPr="005E558E" w:rsidRDefault="005E558E" w:rsidP="002F6AA3">
      <w:pPr>
        <w:numPr>
          <w:ilvl w:val="0"/>
          <w:numId w:val="32"/>
        </w:numPr>
        <w:tabs>
          <w:tab w:val="clear" w:pos="720"/>
        </w:tabs>
        <w:suppressAutoHyphens w:val="0"/>
        <w:spacing w:line="360" w:lineRule="auto"/>
        <w:ind w:left="0" w:right="253" w:firstLine="709"/>
        <w:jc w:val="both"/>
        <w:rPr>
          <w:bCs/>
          <w:szCs w:val="28"/>
        </w:rPr>
      </w:pPr>
      <w:r w:rsidRPr="00324386">
        <w:rPr>
          <w:bCs/>
          <w:szCs w:val="28"/>
        </w:rPr>
        <w:t xml:space="preserve">Избыточный функционал для небольших организаций; </w:t>
      </w:r>
    </w:p>
    <w:p w14:paraId="7BF42683" w14:textId="065CE9C0" w:rsidR="005E558E" w:rsidRPr="005E558E" w:rsidRDefault="005E558E" w:rsidP="002F6AA3">
      <w:pPr>
        <w:numPr>
          <w:ilvl w:val="0"/>
          <w:numId w:val="32"/>
        </w:numPr>
        <w:tabs>
          <w:tab w:val="clear" w:pos="720"/>
        </w:tabs>
        <w:suppressAutoHyphens w:val="0"/>
        <w:spacing w:line="360" w:lineRule="auto"/>
        <w:ind w:left="0" w:right="253" w:firstLine="709"/>
        <w:jc w:val="both"/>
        <w:rPr>
          <w:bCs/>
          <w:szCs w:val="28"/>
        </w:rPr>
      </w:pPr>
      <w:r w:rsidRPr="00324386">
        <w:rPr>
          <w:bCs/>
          <w:szCs w:val="28"/>
        </w:rPr>
        <w:t xml:space="preserve">Сложность настройки; </w:t>
      </w:r>
    </w:p>
    <w:p w14:paraId="6076635A" w14:textId="0EF7AA0A" w:rsidR="005E558E" w:rsidRPr="005E558E" w:rsidRDefault="005E558E" w:rsidP="002F6AA3">
      <w:pPr>
        <w:numPr>
          <w:ilvl w:val="0"/>
          <w:numId w:val="32"/>
        </w:numPr>
        <w:tabs>
          <w:tab w:val="clear" w:pos="720"/>
        </w:tabs>
        <w:suppressAutoHyphens w:val="0"/>
        <w:spacing w:line="360" w:lineRule="auto"/>
        <w:ind w:left="0" w:right="253" w:firstLine="709"/>
        <w:jc w:val="both"/>
        <w:rPr>
          <w:bCs/>
          <w:szCs w:val="28"/>
        </w:rPr>
      </w:pPr>
      <w:r w:rsidRPr="00324386">
        <w:rPr>
          <w:bCs/>
          <w:szCs w:val="28"/>
        </w:rPr>
        <w:t xml:space="preserve">Высокая нагрузка на сотрудников при внедрении системы; </w:t>
      </w:r>
    </w:p>
    <w:p w14:paraId="38CE65F6" w14:textId="7A1E00B4" w:rsidR="005E558E" w:rsidRPr="005E558E" w:rsidRDefault="005E558E" w:rsidP="002F6AA3">
      <w:pPr>
        <w:numPr>
          <w:ilvl w:val="0"/>
          <w:numId w:val="32"/>
        </w:numPr>
        <w:tabs>
          <w:tab w:val="clear" w:pos="720"/>
        </w:tabs>
        <w:suppressAutoHyphens w:val="0"/>
        <w:spacing w:line="360" w:lineRule="auto"/>
        <w:ind w:left="0" w:right="253" w:firstLine="709"/>
        <w:jc w:val="both"/>
        <w:rPr>
          <w:bCs/>
          <w:szCs w:val="28"/>
        </w:rPr>
      </w:pPr>
      <w:r w:rsidRPr="00324386">
        <w:rPr>
          <w:bCs/>
          <w:szCs w:val="28"/>
        </w:rPr>
        <w:t xml:space="preserve">Зависимость от сторонней платформы. </w:t>
      </w:r>
    </w:p>
    <w:p w14:paraId="612A6848"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Другим популярным решением является </w:t>
      </w:r>
      <w:proofErr w:type="spellStart"/>
      <w:r w:rsidRPr="005E558E">
        <w:rPr>
          <w:bCs/>
          <w:szCs w:val="28"/>
        </w:rPr>
        <w:t>amoCRM</w:t>
      </w:r>
      <w:proofErr w:type="spellEnd"/>
      <w:r w:rsidRPr="005E558E">
        <w:rPr>
          <w:bCs/>
          <w:szCs w:val="28"/>
        </w:rPr>
        <w:t>, ориентированная преимущественно на автоматизацию взаимодействия с клиентами и обработку заявок. Основными преимуществами данной системы являются:</w:t>
      </w:r>
    </w:p>
    <w:p w14:paraId="32EF6ACC" w14:textId="41071934" w:rsidR="005E558E" w:rsidRPr="005E558E" w:rsidRDefault="005E558E" w:rsidP="002F6AA3">
      <w:pPr>
        <w:numPr>
          <w:ilvl w:val="0"/>
          <w:numId w:val="33"/>
        </w:numPr>
        <w:tabs>
          <w:tab w:val="clear" w:pos="720"/>
        </w:tabs>
        <w:suppressAutoHyphens w:val="0"/>
        <w:spacing w:line="360" w:lineRule="auto"/>
        <w:ind w:left="0" w:right="253" w:firstLine="709"/>
        <w:jc w:val="both"/>
        <w:rPr>
          <w:bCs/>
          <w:szCs w:val="28"/>
        </w:rPr>
      </w:pPr>
      <w:r w:rsidRPr="00324386">
        <w:rPr>
          <w:bCs/>
          <w:szCs w:val="28"/>
        </w:rPr>
        <w:t xml:space="preserve">Удобный пользовательский интерфейс; </w:t>
      </w:r>
    </w:p>
    <w:p w14:paraId="25E0E961" w14:textId="71D1F197" w:rsidR="005E558E" w:rsidRPr="005E558E" w:rsidRDefault="005E558E" w:rsidP="002F6AA3">
      <w:pPr>
        <w:numPr>
          <w:ilvl w:val="0"/>
          <w:numId w:val="33"/>
        </w:numPr>
        <w:tabs>
          <w:tab w:val="clear" w:pos="720"/>
        </w:tabs>
        <w:suppressAutoHyphens w:val="0"/>
        <w:spacing w:line="360" w:lineRule="auto"/>
        <w:ind w:left="0" w:right="253" w:firstLine="709"/>
        <w:jc w:val="both"/>
        <w:rPr>
          <w:bCs/>
          <w:szCs w:val="28"/>
        </w:rPr>
      </w:pPr>
      <w:r w:rsidRPr="00324386">
        <w:rPr>
          <w:bCs/>
          <w:szCs w:val="28"/>
        </w:rPr>
        <w:t xml:space="preserve">Поддержка автоматизации продаж; </w:t>
      </w:r>
    </w:p>
    <w:p w14:paraId="4065FCD7" w14:textId="6B005A55" w:rsidR="005E558E" w:rsidRPr="005E558E" w:rsidRDefault="005E558E" w:rsidP="002F6AA3">
      <w:pPr>
        <w:numPr>
          <w:ilvl w:val="0"/>
          <w:numId w:val="33"/>
        </w:numPr>
        <w:tabs>
          <w:tab w:val="clear" w:pos="720"/>
        </w:tabs>
        <w:suppressAutoHyphens w:val="0"/>
        <w:spacing w:line="360" w:lineRule="auto"/>
        <w:ind w:left="0" w:right="253" w:firstLine="709"/>
        <w:jc w:val="both"/>
        <w:rPr>
          <w:bCs/>
          <w:szCs w:val="28"/>
        </w:rPr>
      </w:pPr>
      <w:r w:rsidRPr="00324386">
        <w:rPr>
          <w:bCs/>
          <w:szCs w:val="28"/>
        </w:rPr>
        <w:t xml:space="preserve">Интеграция с мессенджерами и почтовыми сервисами; </w:t>
      </w:r>
    </w:p>
    <w:p w14:paraId="23A18C57" w14:textId="3194E5ED" w:rsidR="005E558E" w:rsidRPr="005E558E" w:rsidRDefault="005E558E" w:rsidP="002F6AA3">
      <w:pPr>
        <w:numPr>
          <w:ilvl w:val="0"/>
          <w:numId w:val="33"/>
        </w:numPr>
        <w:tabs>
          <w:tab w:val="clear" w:pos="720"/>
        </w:tabs>
        <w:suppressAutoHyphens w:val="0"/>
        <w:spacing w:line="360" w:lineRule="auto"/>
        <w:ind w:left="0" w:right="253" w:firstLine="709"/>
        <w:jc w:val="both"/>
        <w:rPr>
          <w:bCs/>
          <w:szCs w:val="28"/>
        </w:rPr>
      </w:pPr>
      <w:r w:rsidRPr="00324386">
        <w:rPr>
          <w:bCs/>
          <w:szCs w:val="28"/>
        </w:rPr>
        <w:t xml:space="preserve">Наличие инструментов аналитики. </w:t>
      </w:r>
    </w:p>
    <w:p w14:paraId="07919CFB"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К недостаткам </w:t>
      </w:r>
      <w:proofErr w:type="spellStart"/>
      <w:r w:rsidRPr="005E558E">
        <w:rPr>
          <w:bCs/>
          <w:szCs w:val="28"/>
        </w:rPr>
        <w:t>amoCRM</w:t>
      </w:r>
      <w:proofErr w:type="spellEnd"/>
      <w:r w:rsidRPr="005E558E">
        <w:rPr>
          <w:bCs/>
          <w:szCs w:val="28"/>
        </w:rPr>
        <w:t xml:space="preserve"> можно отнести:</w:t>
      </w:r>
    </w:p>
    <w:p w14:paraId="78400593" w14:textId="6079478F" w:rsidR="005E558E" w:rsidRPr="005E558E" w:rsidRDefault="005E558E" w:rsidP="002F6AA3">
      <w:pPr>
        <w:numPr>
          <w:ilvl w:val="0"/>
          <w:numId w:val="34"/>
        </w:numPr>
        <w:tabs>
          <w:tab w:val="clear" w:pos="720"/>
        </w:tabs>
        <w:suppressAutoHyphens w:val="0"/>
        <w:spacing w:line="360" w:lineRule="auto"/>
        <w:ind w:left="0" w:right="253" w:firstLine="709"/>
        <w:jc w:val="both"/>
        <w:rPr>
          <w:bCs/>
          <w:szCs w:val="28"/>
        </w:rPr>
      </w:pPr>
      <w:r w:rsidRPr="00324386">
        <w:rPr>
          <w:bCs/>
          <w:szCs w:val="28"/>
        </w:rPr>
        <w:t xml:space="preserve">Ограниченные возможности бесплатного использования; </w:t>
      </w:r>
    </w:p>
    <w:p w14:paraId="4B22C1AD" w14:textId="4F39DC24" w:rsidR="005E558E" w:rsidRPr="005E558E" w:rsidRDefault="005E558E" w:rsidP="002F6AA3">
      <w:pPr>
        <w:numPr>
          <w:ilvl w:val="0"/>
          <w:numId w:val="34"/>
        </w:numPr>
        <w:tabs>
          <w:tab w:val="clear" w:pos="720"/>
        </w:tabs>
        <w:suppressAutoHyphens w:val="0"/>
        <w:spacing w:line="360" w:lineRule="auto"/>
        <w:ind w:left="0" w:right="253" w:firstLine="709"/>
        <w:jc w:val="both"/>
        <w:rPr>
          <w:bCs/>
          <w:szCs w:val="28"/>
        </w:rPr>
      </w:pPr>
      <w:r w:rsidRPr="00324386">
        <w:rPr>
          <w:bCs/>
          <w:szCs w:val="28"/>
        </w:rPr>
        <w:t xml:space="preserve">Зависимость от облачной инфраструктуры; </w:t>
      </w:r>
    </w:p>
    <w:p w14:paraId="0F6CEBA2" w14:textId="35545140" w:rsidR="005E558E" w:rsidRPr="005E558E" w:rsidRDefault="005E558E" w:rsidP="002F6AA3">
      <w:pPr>
        <w:numPr>
          <w:ilvl w:val="0"/>
          <w:numId w:val="34"/>
        </w:numPr>
        <w:tabs>
          <w:tab w:val="clear" w:pos="720"/>
        </w:tabs>
        <w:suppressAutoHyphens w:val="0"/>
        <w:spacing w:line="360" w:lineRule="auto"/>
        <w:ind w:left="0" w:right="253" w:firstLine="709"/>
        <w:jc w:val="both"/>
        <w:rPr>
          <w:bCs/>
          <w:szCs w:val="28"/>
        </w:rPr>
      </w:pPr>
      <w:r w:rsidRPr="00324386">
        <w:rPr>
          <w:bCs/>
          <w:szCs w:val="28"/>
        </w:rPr>
        <w:t xml:space="preserve">Отсутствие гибкой кастомизации отдельных компонентов; </w:t>
      </w:r>
    </w:p>
    <w:p w14:paraId="60985AE6" w14:textId="55D86033" w:rsidR="005E558E" w:rsidRPr="005E558E" w:rsidRDefault="005E558E" w:rsidP="002F6AA3">
      <w:pPr>
        <w:numPr>
          <w:ilvl w:val="0"/>
          <w:numId w:val="34"/>
        </w:numPr>
        <w:tabs>
          <w:tab w:val="clear" w:pos="720"/>
        </w:tabs>
        <w:suppressAutoHyphens w:val="0"/>
        <w:spacing w:line="360" w:lineRule="auto"/>
        <w:ind w:left="0" w:right="253" w:firstLine="709"/>
        <w:jc w:val="both"/>
        <w:rPr>
          <w:bCs/>
          <w:szCs w:val="28"/>
        </w:rPr>
      </w:pPr>
      <w:r w:rsidRPr="00324386">
        <w:rPr>
          <w:bCs/>
          <w:szCs w:val="28"/>
        </w:rPr>
        <w:t xml:space="preserve">Необходимость регулярной оплаты подписки. </w:t>
      </w:r>
    </w:p>
    <w:p w14:paraId="4FE41A79" w14:textId="77777777" w:rsidR="005E558E" w:rsidRPr="005E558E" w:rsidRDefault="005E558E" w:rsidP="00324386">
      <w:pPr>
        <w:suppressAutoHyphens w:val="0"/>
        <w:spacing w:line="360" w:lineRule="auto"/>
        <w:ind w:right="253" w:firstLine="709"/>
        <w:jc w:val="both"/>
        <w:rPr>
          <w:bCs/>
          <w:szCs w:val="28"/>
        </w:rPr>
      </w:pPr>
      <w:r w:rsidRPr="005E558E">
        <w:rPr>
          <w:bCs/>
          <w:szCs w:val="28"/>
        </w:rPr>
        <w:t>Во многих небольших организациях для хранения информации о заказах продолжают использоваться электронные таблицы, созданные в Microsoft Excel или аналогичных офисных приложениях. Такой подход не требует дополнительных затрат на разработку программного обеспечения, однако обладает существенными недостатками:</w:t>
      </w:r>
    </w:p>
    <w:p w14:paraId="7CD86387" w14:textId="2F13CE83" w:rsidR="005E558E" w:rsidRPr="005E558E" w:rsidRDefault="005E558E" w:rsidP="002F6AA3">
      <w:pPr>
        <w:numPr>
          <w:ilvl w:val="0"/>
          <w:numId w:val="35"/>
        </w:numPr>
        <w:tabs>
          <w:tab w:val="clear" w:pos="720"/>
        </w:tabs>
        <w:suppressAutoHyphens w:val="0"/>
        <w:spacing w:line="360" w:lineRule="auto"/>
        <w:ind w:left="0" w:right="253" w:firstLine="709"/>
        <w:jc w:val="both"/>
        <w:rPr>
          <w:bCs/>
          <w:szCs w:val="28"/>
        </w:rPr>
      </w:pPr>
      <w:r w:rsidRPr="00324386">
        <w:rPr>
          <w:bCs/>
          <w:szCs w:val="28"/>
        </w:rPr>
        <w:t xml:space="preserve">Отсутствие централизованной системы контроля доступа; </w:t>
      </w:r>
    </w:p>
    <w:p w14:paraId="146F2E80" w14:textId="0BAFCA19" w:rsidR="005E558E" w:rsidRPr="005E558E" w:rsidRDefault="005E558E" w:rsidP="002F6AA3">
      <w:pPr>
        <w:numPr>
          <w:ilvl w:val="0"/>
          <w:numId w:val="35"/>
        </w:numPr>
        <w:tabs>
          <w:tab w:val="clear" w:pos="720"/>
        </w:tabs>
        <w:suppressAutoHyphens w:val="0"/>
        <w:spacing w:line="360" w:lineRule="auto"/>
        <w:ind w:left="0" w:right="253" w:firstLine="709"/>
        <w:jc w:val="both"/>
        <w:rPr>
          <w:bCs/>
          <w:szCs w:val="28"/>
        </w:rPr>
      </w:pPr>
      <w:r w:rsidRPr="00324386">
        <w:rPr>
          <w:bCs/>
          <w:szCs w:val="28"/>
        </w:rPr>
        <w:t xml:space="preserve">Высокий риск потери информации; </w:t>
      </w:r>
    </w:p>
    <w:p w14:paraId="0857B31A" w14:textId="0E8DC856" w:rsidR="005E558E" w:rsidRPr="005E558E" w:rsidRDefault="005E558E" w:rsidP="002F6AA3">
      <w:pPr>
        <w:numPr>
          <w:ilvl w:val="0"/>
          <w:numId w:val="35"/>
        </w:numPr>
        <w:tabs>
          <w:tab w:val="clear" w:pos="720"/>
        </w:tabs>
        <w:suppressAutoHyphens w:val="0"/>
        <w:spacing w:line="360" w:lineRule="auto"/>
        <w:ind w:left="0" w:right="253" w:firstLine="709"/>
        <w:jc w:val="both"/>
        <w:rPr>
          <w:bCs/>
          <w:szCs w:val="28"/>
        </w:rPr>
      </w:pPr>
      <w:r w:rsidRPr="00324386">
        <w:rPr>
          <w:bCs/>
          <w:szCs w:val="28"/>
        </w:rPr>
        <w:t xml:space="preserve">Сложность совместной работы сотрудников; </w:t>
      </w:r>
    </w:p>
    <w:p w14:paraId="277EB4AE" w14:textId="138F150D" w:rsidR="005E558E" w:rsidRPr="005E558E" w:rsidRDefault="005E558E" w:rsidP="002F6AA3">
      <w:pPr>
        <w:numPr>
          <w:ilvl w:val="0"/>
          <w:numId w:val="35"/>
        </w:numPr>
        <w:tabs>
          <w:tab w:val="clear" w:pos="720"/>
        </w:tabs>
        <w:suppressAutoHyphens w:val="0"/>
        <w:spacing w:line="360" w:lineRule="auto"/>
        <w:ind w:left="0" w:right="253" w:firstLine="709"/>
        <w:jc w:val="both"/>
        <w:rPr>
          <w:bCs/>
          <w:szCs w:val="28"/>
        </w:rPr>
      </w:pPr>
      <w:r w:rsidRPr="00324386">
        <w:rPr>
          <w:bCs/>
          <w:szCs w:val="28"/>
        </w:rPr>
        <w:t xml:space="preserve">Отсутствие автоматической проверки данных; </w:t>
      </w:r>
    </w:p>
    <w:p w14:paraId="42E62E95" w14:textId="45C936DA" w:rsidR="005E558E" w:rsidRPr="005E558E" w:rsidRDefault="005E558E" w:rsidP="002F6AA3">
      <w:pPr>
        <w:numPr>
          <w:ilvl w:val="0"/>
          <w:numId w:val="35"/>
        </w:numPr>
        <w:tabs>
          <w:tab w:val="clear" w:pos="720"/>
        </w:tabs>
        <w:suppressAutoHyphens w:val="0"/>
        <w:spacing w:line="360" w:lineRule="auto"/>
        <w:ind w:left="0" w:right="253" w:firstLine="709"/>
        <w:jc w:val="both"/>
        <w:rPr>
          <w:bCs/>
          <w:szCs w:val="28"/>
        </w:rPr>
      </w:pPr>
      <w:r w:rsidRPr="00324386">
        <w:rPr>
          <w:bCs/>
          <w:szCs w:val="28"/>
        </w:rPr>
        <w:t xml:space="preserve">Низкий уровень безопасности. </w:t>
      </w:r>
    </w:p>
    <w:p w14:paraId="1395ECE3" w14:textId="77777777" w:rsidR="005E558E" w:rsidRDefault="005E558E" w:rsidP="00324386">
      <w:pPr>
        <w:suppressAutoHyphens w:val="0"/>
        <w:spacing w:line="360" w:lineRule="auto"/>
        <w:ind w:right="253" w:firstLine="709"/>
        <w:jc w:val="both"/>
        <w:rPr>
          <w:bCs/>
          <w:szCs w:val="28"/>
        </w:rPr>
      </w:pPr>
      <w:r w:rsidRPr="005E558E">
        <w:rPr>
          <w:bCs/>
          <w:szCs w:val="28"/>
        </w:rPr>
        <w:lastRenderedPageBreak/>
        <w:t>В таблице 2 представлено сравнение существующих решений.</w:t>
      </w:r>
    </w:p>
    <w:p w14:paraId="76FAAF07" w14:textId="77777777" w:rsidR="00B82EF7" w:rsidRDefault="00B82EF7" w:rsidP="00324386">
      <w:pPr>
        <w:suppressAutoHyphens w:val="0"/>
        <w:spacing w:line="360" w:lineRule="auto"/>
        <w:ind w:right="253" w:firstLine="709"/>
        <w:jc w:val="both"/>
        <w:rPr>
          <w:bCs/>
          <w:szCs w:val="28"/>
        </w:rPr>
      </w:pPr>
    </w:p>
    <w:p w14:paraId="0967493C" w14:textId="65668D35" w:rsidR="00772A4C" w:rsidRDefault="00772A4C" w:rsidP="00772A4C">
      <w:pPr>
        <w:suppressAutoHyphens w:val="0"/>
        <w:spacing w:line="360" w:lineRule="auto"/>
        <w:ind w:right="253" w:firstLine="709"/>
        <w:jc w:val="both"/>
        <w:rPr>
          <w:bCs/>
          <w:szCs w:val="28"/>
        </w:rPr>
      </w:pPr>
      <w:r w:rsidRPr="005E558E">
        <w:rPr>
          <w:bCs/>
          <w:szCs w:val="28"/>
        </w:rPr>
        <w:t>Таблица 2 – Сравнение существующих решений управления заказами</w:t>
      </w:r>
    </w:p>
    <w:tbl>
      <w:tblPr>
        <w:tblStyle w:val="af1"/>
        <w:tblW w:w="0" w:type="auto"/>
        <w:jc w:val="center"/>
        <w:tblLook w:val="04A0" w:firstRow="1" w:lastRow="0" w:firstColumn="1" w:lastColumn="0" w:noHBand="0" w:noVBand="1"/>
      </w:tblPr>
      <w:tblGrid>
        <w:gridCol w:w="1777"/>
        <w:gridCol w:w="3427"/>
        <w:gridCol w:w="3296"/>
      </w:tblGrid>
      <w:tr w:rsidR="00087A53" w14:paraId="5FDB17CE" w14:textId="77777777" w:rsidTr="00772A4C">
        <w:trPr>
          <w:jc w:val="center"/>
        </w:trPr>
        <w:tc>
          <w:tcPr>
            <w:tcW w:w="1777" w:type="dxa"/>
          </w:tcPr>
          <w:p w14:paraId="1B0C74A9" w14:textId="13A445D5" w:rsidR="00087A53" w:rsidRPr="00772A4C" w:rsidRDefault="00087A53" w:rsidP="00087A53">
            <w:pPr>
              <w:suppressAutoHyphens w:val="0"/>
              <w:spacing w:line="360" w:lineRule="auto"/>
              <w:ind w:right="253"/>
              <w:jc w:val="center"/>
              <w:rPr>
                <w:bCs/>
                <w:sz w:val="24"/>
                <w:szCs w:val="24"/>
              </w:rPr>
            </w:pPr>
            <w:r w:rsidRPr="00772A4C">
              <w:rPr>
                <w:bCs/>
                <w:sz w:val="24"/>
                <w:szCs w:val="24"/>
              </w:rPr>
              <w:t>Система</w:t>
            </w:r>
          </w:p>
        </w:tc>
        <w:tc>
          <w:tcPr>
            <w:tcW w:w="3427" w:type="dxa"/>
          </w:tcPr>
          <w:p w14:paraId="47E428EC" w14:textId="4306C24E" w:rsidR="00087A53" w:rsidRPr="00772A4C" w:rsidRDefault="00087A53" w:rsidP="00087A53">
            <w:pPr>
              <w:suppressAutoHyphens w:val="0"/>
              <w:spacing w:line="360" w:lineRule="auto"/>
              <w:ind w:right="253"/>
              <w:jc w:val="center"/>
              <w:rPr>
                <w:bCs/>
                <w:sz w:val="24"/>
                <w:szCs w:val="24"/>
              </w:rPr>
            </w:pPr>
            <w:r w:rsidRPr="00772A4C">
              <w:rPr>
                <w:bCs/>
                <w:sz w:val="24"/>
                <w:szCs w:val="24"/>
              </w:rPr>
              <w:t>Преимущества</w:t>
            </w:r>
          </w:p>
        </w:tc>
        <w:tc>
          <w:tcPr>
            <w:tcW w:w="3296" w:type="dxa"/>
          </w:tcPr>
          <w:p w14:paraId="1702C20D" w14:textId="7CFD9247" w:rsidR="00087A53" w:rsidRPr="00772A4C" w:rsidRDefault="00087A53" w:rsidP="00087A53">
            <w:pPr>
              <w:suppressAutoHyphens w:val="0"/>
              <w:spacing w:line="360" w:lineRule="auto"/>
              <w:ind w:right="253"/>
              <w:jc w:val="center"/>
              <w:rPr>
                <w:bCs/>
                <w:sz w:val="24"/>
                <w:szCs w:val="24"/>
              </w:rPr>
            </w:pPr>
            <w:r w:rsidRPr="00772A4C">
              <w:rPr>
                <w:bCs/>
                <w:sz w:val="24"/>
                <w:szCs w:val="24"/>
              </w:rPr>
              <w:t>Недостатки</w:t>
            </w:r>
          </w:p>
        </w:tc>
      </w:tr>
      <w:tr w:rsidR="00087A53" w14:paraId="0DB2C3E2" w14:textId="77777777" w:rsidTr="00772A4C">
        <w:trPr>
          <w:jc w:val="center"/>
        </w:trPr>
        <w:tc>
          <w:tcPr>
            <w:tcW w:w="1777" w:type="dxa"/>
          </w:tcPr>
          <w:p w14:paraId="732D24AE" w14:textId="0BD3DAA2"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Bitrix24</w:t>
            </w:r>
          </w:p>
        </w:tc>
        <w:tc>
          <w:tcPr>
            <w:tcW w:w="3427" w:type="dxa"/>
          </w:tcPr>
          <w:p w14:paraId="25E5282A" w14:textId="6ED88FF9" w:rsidR="00087A53" w:rsidRPr="00772A4C" w:rsidRDefault="00087A53" w:rsidP="00087A53">
            <w:pPr>
              <w:suppressAutoHyphens w:val="0"/>
              <w:spacing w:line="360" w:lineRule="auto"/>
              <w:ind w:right="253"/>
              <w:jc w:val="center"/>
              <w:rPr>
                <w:bCs/>
                <w:sz w:val="24"/>
                <w:szCs w:val="24"/>
              </w:rPr>
            </w:pPr>
            <w:r w:rsidRPr="00772A4C">
              <w:rPr>
                <w:bCs/>
                <w:sz w:val="24"/>
                <w:szCs w:val="24"/>
              </w:rPr>
              <w:t>Большой функционал, интеграции</w:t>
            </w:r>
          </w:p>
        </w:tc>
        <w:tc>
          <w:tcPr>
            <w:tcW w:w="3296" w:type="dxa"/>
          </w:tcPr>
          <w:p w14:paraId="63429DF6" w14:textId="2442D965" w:rsidR="00087A53" w:rsidRPr="00772A4C" w:rsidRDefault="00087A53" w:rsidP="00087A53">
            <w:pPr>
              <w:suppressAutoHyphens w:val="0"/>
              <w:spacing w:line="360" w:lineRule="auto"/>
              <w:ind w:right="253"/>
              <w:jc w:val="center"/>
              <w:rPr>
                <w:bCs/>
                <w:sz w:val="24"/>
                <w:szCs w:val="24"/>
              </w:rPr>
            </w:pPr>
            <w:r w:rsidRPr="00772A4C">
              <w:rPr>
                <w:bCs/>
                <w:sz w:val="24"/>
                <w:szCs w:val="24"/>
              </w:rPr>
              <w:t>Высокая стоимость и сложность</w:t>
            </w:r>
          </w:p>
        </w:tc>
      </w:tr>
      <w:tr w:rsidR="00087A53" w14:paraId="1881C60D" w14:textId="77777777" w:rsidTr="00772A4C">
        <w:trPr>
          <w:jc w:val="center"/>
        </w:trPr>
        <w:tc>
          <w:tcPr>
            <w:tcW w:w="1777" w:type="dxa"/>
          </w:tcPr>
          <w:p w14:paraId="1E115C97" w14:textId="4FCC4514" w:rsidR="00087A53" w:rsidRPr="00772A4C" w:rsidRDefault="00087A53" w:rsidP="00087A53">
            <w:pPr>
              <w:suppressAutoHyphens w:val="0"/>
              <w:spacing w:line="360" w:lineRule="auto"/>
              <w:ind w:right="253"/>
              <w:jc w:val="center"/>
              <w:rPr>
                <w:bCs/>
                <w:sz w:val="24"/>
                <w:szCs w:val="24"/>
                <w:lang w:val="en-US"/>
              </w:rPr>
            </w:pPr>
            <w:proofErr w:type="spellStart"/>
            <w:r w:rsidRPr="00772A4C">
              <w:rPr>
                <w:bCs/>
                <w:sz w:val="24"/>
                <w:szCs w:val="24"/>
                <w:lang w:val="en-US"/>
              </w:rPr>
              <w:t>amoCRM</w:t>
            </w:r>
            <w:proofErr w:type="spellEnd"/>
          </w:p>
        </w:tc>
        <w:tc>
          <w:tcPr>
            <w:tcW w:w="3427" w:type="dxa"/>
          </w:tcPr>
          <w:p w14:paraId="1B19DC22" w14:textId="2C0B911C" w:rsidR="00087A53" w:rsidRPr="00772A4C" w:rsidRDefault="00087A53" w:rsidP="00087A53">
            <w:pPr>
              <w:suppressAutoHyphens w:val="0"/>
              <w:spacing w:line="360" w:lineRule="auto"/>
              <w:ind w:right="253"/>
              <w:jc w:val="center"/>
              <w:rPr>
                <w:bCs/>
                <w:sz w:val="24"/>
                <w:szCs w:val="24"/>
              </w:rPr>
            </w:pPr>
            <w:r w:rsidRPr="00772A4C">
              <w:rPr>
                <w:bCs/>
                <w:sz w:val="24"/>
                <w:szCs w:val="24"/>
              </w:rPr>
              <w:t>Удобный интерфейс</w:t>
            </w:r>
          </w:p>
        </w:tc>
        <w:tc>
          <w:tcPr>
            <w:tcW w:w="3296" w:type="dxa"/>
          </w:tcPr>
          <w:p w14:paraId="4A1EBE92" w14:textId="687B3ED1" w:rsidR="00087A53" w:rsidRPr="00772A4C" w:rsidRDefault="00087A53" w:rsidP="00087A53">
            <w:pPr>
              <w:suppressAutoHyphens w:val="0"/>
              <w:spacing w:line="360" w:lineRule="auto"/>
              <w:ind w:right="253"/>
              <w:jc w:val="center"/>
              <w:rPr>
                <w:bCs/>
                <w:sz w:val="24"/>
                <w:szCs w:val="24"/>
              </w:rPr>
            </w:pPr>
            <w:r w:rsidRPr="00772A4C">
              <w:rPr>
                <w:bCs/>
                <w:sz w:val="24"/>
                <w:szCs w:val="24"/>
              </w:rPr>
              <w:t>Ограниченная кастомизация</w:t>
            </w:r>
          </w:p>
        </w:tc>
      </w:tr>
      <w:tr w:rsidR="00087A53" w14:paraId="44D759DA" w14:textId="77777777" w:rsidTr="00772A4C">
        <w:trPr>
          <w:jc w:val="center"/>
        </w:trPr>
        <w:tc>
          <w:tcPr>
            <w:tcW w:w="1777" w:type="dxa"/>
          </w:tcPr>
          <w:p w14:paraId="4597A07D" w14:textId="4F00304F"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Excel</w:t>
            </w:r>
          </w:p>
        </w:tc>
        <w:tc>
          <w:tcPr>
            <w:tcW w:w="3427" w:type="dxa"/>
          </w:tcPr>
          <w:p w14:paraId="64F4A4FD" w14:textId="6806EEE2" w:rsidR="00087A53" w:rsidRPr="00772A4C" w:rsidRDefault="00087A53" w:rsidP="00087A53">
            <w:pPr>
              <w:suppressAutoHyphens w:val="0"/>
              <w:spacing w:line="360" w:lineRule="auto"/>
              <w:ind w:right="253"/>
              <w:jc w:val="center"/>
              <w:rPr>
                <w:bCs/>
                <w:sz w:val="24"/>
                <w:szCs w:val="24"/>
              </w:rPr>
            </w:pPr>
            <w:r w:rsidRPr="00772A4C">
              <w:rPr>
                <w:bCs/>
                <w:sz w:val="24"/>
                <w:szCs w:val="24"/>
              </w:rPr>
              <w:t>Простота использования</w:t>
            </w:r>
          </w:p>
        </w:tc>
        <w:tc>
          <w:tcPr>
            <w:tcW w:w="3296" w:type="dxa"/>
          </w:tcPr>
          <w:p w14:paraId="186A65FD" w14:textId="46D35904" w:rsidR="00087A53" w:rsidRPr="00772A4C" w:rsidRDefault="00087A53" w:rsidP="00087A53">
            <w:pPr>
              <w:suppressAutoHyphens w:val="0"/>
              <w:spacing w:line="360" w:lineRule="auto"/>
              <w:ind w:right="253"/>
              <w:jc w:val="center"/>
              <w:rPr>
                <w:bCs/>
                <w:sz w:val="24"/>
                <w:szCs w:val="24"/>
              </w:rPr>
            </w:pPr>
            <w:r w:rsidRPr="00772A4C">
              <w:rPr>
                <w:bCs/>
                <w:sz w:val="24"/>
                <w:szCs w:val="24"/>
              </w:rPr>
              <w:t>Отсутствие автоматизации</w:t>
            </w:r>
          </w:p>
        </w:tc>
      </w:tr>
      <w:tr w:rsidR="00087A53" w14:paraId="30A5D9FB" w14:textId="77777777" w:rsidTr="00772A4C">
        <w:trPr>
          <w:jc w:val="center"/>
        </w:trPr>
        <w:tc>
          <w:tcPr>
            <w:tcW w:w="1777" w:type="dxa"/>
          </w:tcPr>
          <w:p w14:paraId="149EC9DA" w14:textId="6036B1F0" w:rsidR="00087A53" w:rsidRPr="00772A4C" w:rsidRDefault="00087A53" w:rsidP="00087A53">
            <w:pPr>
              <w:suppressAutoHyphens w:val="0"/>
              <w:spacing w:line="360" w:lineRule="auto"/>
              <w:ind w:right="253"/>
              <w:jc w:val="center"/>
              <w:rPr>
                <w:bCs/>
                <w:sz w:val="24"/>
                <w:szCs w:val="24"/>
              </w:rPr>
            </w:pPr>
            <w:r w:rsidRPr="00772A4C">
              <w:rPr>
                <w:bCs/>
                <w:sz w:val="24"/>
                <w:szCs w:val="24"/>
              </w:rPr>
              <w:t>Собственная система</w:t>
            </w:r>
          </w:p>
        </w:tc>
        <w:tc>
          <w:tcPr>
            <w:tcW w:w="3427" w:type="dxa"/>
          </w:tcPr>
          <w:p w14:paraId="2AB278E1" w14:textId="7F3B564E" w:rsidR="00087A53" w:rsidRPr="00772A4C" w:rsidRDefault="00087A53" w:rsidP="00087A53">
            <w:pPr>
              <w:suppressAutoHyphens w:val="0"/>
              <w:spacing w:line="360" w:lineRule="auto"/>
              <w:ind w:right="253"/>
              <w:jc w:val="center"/>
              <w:rPr>
                <w:bCs/>
                <w:sz w:val="24"/>
                <w:szCs w:val="24"/>
              </w:rPr>
            </w:pPr>
            <w:r w:rsidRPr="00772A4C">
              <w:rPr>
                <w:bCs/>
                <w:sz w:val="24"/>
                <w:szCs w:val="24"/>
              </w:rPr>
              <w:t>Гибкость и адаптация под предприятие</w:t>
            </w:r>
          </w:p>
        </w:tc>
        <w:tc>
          <w:tcPr>
            <w:tcW w:w="3296" w:type="dxa"/>
          </w:tcPr>
          <w:p w14:paraId="1BD40A8F" w14:textId="563F3A99" w:rsidR="00087A53" w:rsidRPr="00772A4C" w:rsidRDefault="00087A53" w:rsidP="00087A53">
            <w:pPr>
              <w:suppressAutoHyphens w:val="0"/>
              <w:spacing w:line="360" w:lineRule="auto"/>
              <w:ind w:right="253"/>
              <w:jc w:val="center"/>
              <w:rPr>
                <w:bCs/>
                <w:sz w:val="24"/>
                <w:szCs w:val="24"/>
              </w:rPr>
            </w:pPr>
            <w:r w:rsidRPr="00772A4C">
              <w:rPr>
                <w:bCs/>
                <w:sz w:val="24"/>
                <w:szCs w:val="24"/>
              </w:rPr>
              <w:t>Необходимость разработки</w:t>
            </w:r>
          </w:p>
        </w:tc>
      </w:tr>
    </w:tbl>
    <w:p w14:paraId="352EB573" w14:textId="77777777" w:rsidR="00087A53" w:rsidRPr="005E558E" w:rsidRDefault="00087A53" w:rsidP="00324386">
      <w:pPr>
        <w:suppressAutoHyphens w:val="0"/>
        <w:spacing w:line="360" w:lineRule="auto"/>
        <w:ind w:right="253" w:firstLine="709"/>
        <w:jc w:val="both"/>
        <w:rPr>
          <w:bCs/>
          <w:szCs w:val="28"/>
        </w:rPr>
      </w:pPr>
    </w:p>
    <w:p w14:paraId="064E980F" w14:textId="77777777" w:rsidR="005E558E" w:rsidRPr="005E558E" w:rsidRDefault="005E558E" w:rsidP="00324386">
      <w:pPr>
        <w:suppressAutoHyphens w:val="0"/>
        <w:spacing w:line="360" w:lineRule="auto"/>
        <w:ind w:right="253" w:firstLine="709"/>
        <w:jc w:val="both"/>
        <w:rPr>
          <w:bCs/>
          <w:szCs w:val="28"/>
        </w:rPr>
      </w:pPr>
      <w:r w:rsidRPr="005E558E">
        <w:rPr>
          <w:bCs/>
          <w:szCs w:val="28"/>
        </w:rPr>
        <w:t>Результаты анализа показали, что использование готовых CRM-систем не всегда является оптимальным решением для небольших предприятий. В большинстве случаев такие системы содержат избыточный функционал, увеличивающий стоимость внедрения и усложняющий процесс эксплуатации. Кроме того, использование сторонних облачных платформ создаёт зависимость от поставщика программного обеспечения и ограничивает возможности изменения функциональности системы.</w:t>
      </w:r>
    </w:p>
    <w:p w14:paraId="102C3532" w14:textId="77777777" w:rsidR="005E558E" w:rsidRPr="005E558E" w:rsidRDefault="005E558E" w:rsidP="00324386">
      <w:pPr>
        <w:suppressAutoHyphens w:val="0"/>
        <w:spacing w:line="360" w:lineRule="auto"/>
        <w:ind w:right="253" w:firstLine="709"/>
        <w:jc w:val="both"/>
        <w:rPr>
          <w:bCs/>
          <w:szCs w:val="28"/>
        </w:rPr>
      </w:pPr>
      <w:r w:rsidRPr="005E558E">
        <w:rPr>
          <w:bCs/>
          <w:szCs w:val="28"/>
        </w:rPr>
        <w:t>В связи с этим было принято решение о разработке собственной системы управления заказами, ориентированной на особенности деятельности ООО «СТИЛСОФТ». Такой подход позволяет:</w:t>
      </w:r>
    </w:p>
    <w:p w14:paraId="0B01660E" w14:textId="401D0914" w:rsidR="005E558E" w:rsidRPr="005E558E" w:rsidRDefault="005E558E" w:rsidP="002F6AA3">
      <w:pPr>
        <w:numPr>
          <w:ilvl w:val="0"/>
          <w:numId w:val="36"/>
        </w:numPr>
        <w:tabs>
          <w:tab w:val="clear" w:pos="720"/>
        </w:tabs>
        <w:suppressAutoHyphens w:val="0"/>
        <w:spacing w:line="360" w:lineRule="auto"/>
        <w:ind w:left="0" w:right="253" w:firstLine="709"/>
        <w:jc w:val="both"/>
        <w:rPr>
          <w:bCs/>
          <w:szCs w:val="28"/>
        </w:rPr>
      </w:pPr>
      <w:r w:rsidRPr="00324386">
        <w:rPr>
          <w:bCs/>
          <w:szCs w:val="28"/>
        </w:rPr>
        <w:t xml:space="preserve">Реализовать только необходимый функционал; </w:t>
      </w:r>
    </w:p>
    <w:p w14:paraId="4FB4E4FA" w14:textId="46DBAA98" w:rsidR="005E558E" w:rsidRPr="005E558E" w:rsidRDefault="005E558E" w:rsidP="002F6AA3">
      <w:pPr>
        <w:numPr>
          <w:ilvl w:val="0"/>
          <w:numId w:val="36"/>
        </w:numPr>
        <w:tabs>
          <w:tab w:val="clear" w:pos="720"/>
        </w:tabs>
        <w:suppressAutoHyphens w:val="0"/>
        <w:spacing w:line="360" w:lineRule="auto"/>
        <w:ind w:left="0" w:right="253" w:firstLine="709"/>
        <w:jc w:val="both"/>
        <w:rPr>
          <w:bCs/>
          <w:szCs w:val="28"/>
        </w:rPr>
      </w:pPr>
      <w:r w:rsidRPr="00324386">
        <w:rPr>
          <w:bCs/>
          <w:szCs w:val="28"/>
        </w:rPr>
        <w:t xml:space="preserve">Снизить затраты на внедрение; </w:t>
      </w:r>
    </w:p>
    <w:p w14:paraId="69C12601" w14:textId="6548AEF9" w:rsidR="005E558E" w:rsidRPr="005E558E" w:rsidRDefault="005E558E" w:rsidP="002F6AA3">
      <w:pPr>
        <w:numPr>
          <w:ilvl w:val="0"/>
          <w:numId w:val="36"/>
        </w:numPr>
        <w:tabs>
          <w:tab w:val="clear" w:pos="720"/>
        </w:tabs>
        <w:suppressAutoHyphens w:val="0"/>
        <w:spacing w:line="360" w:lineRule="auto"/>
        <w:ind w:left="0" w:right="253" w:firstLine="709"/>
        <w:jc w:val="both"/>
        <w:rPr>
          <w:bCs/>
          <w:szCs w:val="28"/>
        </w:rPr>
      </w:pPr>
      <w:r w:rsidRPr="00324386">
        <w:rPr>
          <w:bCs/>
          <w:szCs w:val="28"/>
        </w:rPr>
        <w:t xml:space="preserve">Обеспечить гибкость дальнейшей доработки; </w:t>
      </w:r>
    </w:p>
    <w:p w14:paraId="31DBF6BD" w14:textId="73022804" w:rsidR="005E558E" w:rsidRPr="005E558E" w:rsidRDefault="005E558E" w:rsidP="002F6AA3">
      <w:pPr>
        <w:numPr>
          <w:ilvl w:val="0"/>
          <w:numId w:val="36"/>
        </w:numPr>
        <w:tabs>
          <w:tab w:val="clear" w:pos="720"/>
        </w:tabs>
        <w:suppressAutoHyphens w:val="0"/>
        <w:spacing w:line="360" w:lineRule="auto"/>
        <w:ind w:left="0" w:right="253" w:firstLine="709"/>
        <w:jc w:val="both"/>
        <w:rPr>
          <w:bCs/>
          <w:szCs w:val="28"/>
        </w:rPr>
      </w:pPr>
      <w:r w:rsidRPr="00324386">
        <w:rPr>
          <w:bCs/>
          <w:szCs w:val="28"/>
        </w:rPr>
        <w:t xml:space="preserve">Адаптировать систему под внутренние процессы организации; </w:t>
      </w:r>
    </w:p>
    <w:p w14:paraId="5E958C98" w14:textId="2C852421" w:rsidR="005E558E" w:rsidRPr="005E558E" w:rsidRDefault="005E558E" w:rsidP="002F6AA3">
      <w:pPr>
        <w:numPr>
          <w:ilvl w:val="0"/>
          <w:numId w:val="36"/>
        </w:numPr>
        <w:tabs>
          <w:tab w:val="clear" w:pos="720"/>
        </w:tabs>
        <w:suppressAutoHyphens w:val="0"/>
        <w:spacing w:line="360" w:lineRule="auto"/>
        <w:ind w:left="0" w:right="253" w:firstLine="709"/>
        <w:jc w:val="both"/>
        <w:rPr>
          <w:bCs/>
          <w:szCs w:val="28"/>
        </w:rPr>
      </w:pPr>
      <w:r w:rsidRPr="00324386">
        <w:rPr>
          <w:bCs/>
          <w:szCs w:val="28"/>
        </w:rPr>
        <w:t xml:space="preserve">Обеспечить полный контроль над данными предприятия. </w:t>
      </w:r>
    </w:p>
    <w:p w14:paraId="2A3F9E8D" w14:textId="77777777" w:rsidR="005E558E" w:rsidRPr="005E558E" w:rsidRDefault="005E558E" w:rsidP="00324386">
      <w:pPr>
        <w:suppressAutoHyphens w:val="0"/>
        <w:spacing w:line="360" w:lineRule="auto"/>
        <w:ind w:right="253" w:firstLine="709"/>
        <w:jc w:val="both"/>
        <w:rPr>
          <w:bCs/>
          <w:szCs w:val="28"/>
        </w:rPr>
      </w:pPr>
      <w:r w:rsidRPr="005E558E">
        <w:rPr>
          <w:bCs/>
          <w:szCs w:val="28"/>
        </w:rPr>
        <w:t>После определения необходимости разработки собственного программного продукта был выполнен выбор технологий реализации системы.</w:t>
      </w:r>
    </w:p>
    <w:p w14:paraId="65B2604F" w14:textId="77777777" w:rsidR="005E558E" w:rsidRPr="005E558E" w:rsidRDefault="005E558E" w:rsidP="00324386">
      <w:pPr>
        <w:suppressAutoHyphens w:val="0"/>
        <w:spacing w:line="360" w:lineRule="auto"/>
        <w:ind w:right="253" w:firstLine="709"/>
        <w:jc w:val="both"/>
        <w:rPr>
          <w:bCs/>
          <w:szCs w:val="28"/>
        </w:rPr>
      </w:pPr>
      <w:r w:rsidRPr="005E558E">
        <w:rPr>
          <w:bCs/>
          <w:szCs w:val="28"/>
        </w:rPr>
        <w:lastRenderedPageBreak/>
        <w:t>Для разработки серверной части приложения была выбрана платформа Node.js. Данная технология представляет собой среду выполнения JavaScript-кода на стороне сервера и широко используется при создании веб-приложений.</w:t>
      </w:r>
    </w:p>
    <w:p w14:paraId="0725B5C8" w14:textId="77777777" w:rsidR="005E558E" w:rsidRPr="005E558E" w:rsidRDefault="005E558E" w:rsidP="00324386">
      <w:pPr>
        <w:suppressAutoHyphens w:val="0"/>
        <w:spacing w:line="360" w:lineRule="auto"/>
        <w:ind w:right="253" w:firstLine="709"/>
        <w:jc w:val="both"/>
        <w:rPr>
          <w:bCs/>
          <w:szCs w:val="28"/>
        </w:rPr>
      </w:pPr>
      <w:r w:rsidRPr="005E558E">
        <w:rPr>
          <w:bCs/>
          <w:szCs w:val="28"/>
        </w:rPr>
        <w:t>Основными преимуществами Node.js являются:</w:t>
      </w:r>
    </w:p>
    <w:p w14:paraId="4CBB6F87" w14:textId="1174B0DC" w:rsidR="005E558E" w:rsidRPr="005E558E" w:rsidRDefault="005E558E" w:rsidP="002F6AA3">
      <w:pPr>
        <w:numPr>
          <w:ilvl w:val="0"/>
          <w:numId w:val="37"/>
        </w:numPr>
        <w:tabs>
          <w:tab w:val="clear" w:pos="720"/>
        </w:tabs>
        <w:suppressAutoHyphens w:val="0"/>
        <w:spacing w:line="360" w:lineRule="auto"/>
        <w:ind w:left="0" w:right="253" w:firstLine="709"/>
        <w:jc w:val="both"/>
        <w:rPr>
          <w:bCs/>
          <w:szCs w:val="28"/>
        </w:rPr>
      </w:pPr>
      <w:r w:rsidRPr="00324386">
        <w:rPr>
          <w:bCs/>
          <w:szCs w:val="28"/>
        </w:rPr>
        <w:t xml:space="preserve">Высокая производительность; </w:t>
      </w:r>
    </w:p>
    <w:p w14:paraId="4DB27EE2" w14:textId="6F2D0C7F" w:rsidR="005E558E" w:rsidRPr="005E558E" w:rsidRDefault="005E558E" w:rsidP="002F6AA3">
      <w:pPr>
        <w:numPr>
          <w:ilvl w:val="0"/>
          <w:numId w:val="37"/>
        </w:numPr>
        <w:tabs>
          <w:tab w:val="clear" w:pos="720"/>
        </w:tabs>
        <w:suppressAutoHyphens w:val="0"/>
        <w:spacing w:line="360" w:lineRule="auto"/>
        <w:ind w:left="0" w:right="253" w:firstLine="709"/>
        <w:jc w:val="both"/>
        <w:rPr>
          <w:bCs/>
          <w:szCs w:val="28"/>
        </w:rPr>
      </w:pPr>
      <w:r w:rsidRPr="00324386">
        <w:rPr>
          <w:bCs/>
          <w:szCs w:val="28"/>
        </w:rPr>
        <w:t xml:space="preserve">Асинхронная обработка запросов; </w:t>
      </w:r>
    </w:p>
    <w:p w14:paraId="53BA9312" w14:textId="357DC27E" w:rsidR="005E558E" w:rsidRPr="005E558E" w:rsidRDefault="005E558E" w:rsidP="002F6AA3">
      <w:pPr>
        <w:numPr>
          <w:ilvl w:val="0"/>
          <w:numId w:val="37"/>
        </w:numPr>
        <w:tabs>
          <w:tab w:val="clear" w:pos="720"/>
        </w:tabs>
        <w:suppressAutoHyphens w:val="0"/>
        <w:spacing w:line="360" w:lineRule="auto"/>
        <w:ind w:left="0" w:right="253" w:firstLine="709"/>
        <w:jc w:val="both"/>
        <w:rPr>
          <w:bCs/>
          <w:szCs w:val="28"/>
        </w:rPr>
      </w:pPr>
      <w:r w:rsidRPr="00324386">
        <w:rPr>
          <w:bCs/>
          <w:szCs w:val="28"/>
        </w:rPr>
        <w:t xml:space="preserve">Большое количество готовых библиотек; </w:t>
      </w:r>
    </w:p>
    <w:p w14:paraId="37A8F3C1" w14:textId="41C9352E" w:rsidR="005E558E" w:rsidRPr="005E558E" w:rsidRDefault="005E558E" w:rsidP="002F6AA3">
      <w:pPr>
        <w:numPr>
          <w:ilvl w:val="0"/>
          <w:numId w:val="37"/>
        </w:numPr>
        <w:tabs>
          <w:tab w:val="clear" w:pos="720"/>
        </w:tabs>
        <w:suppressAutoHyphens w:val="0"/>
        <w:spacing w:line="360" w:lineRule="auto"/>
        <w:ind w:left="0" w:right="253" w:firstLine="709"/>
        <w:jc w:val="both"/>
        <w:rPr>
          <w:bCs/>
          <w:szCs w:val="28"/>
        </w:rPr>
      </w:pPr>
      <w:r w:rsidRPr="00324386">
        <w:rPr>
          <w:bCs/>
          <w:szCs w:val="28"/>
        </w:rPr>
        <w:t xml:space="preserve">Возможность использования </w:t>
      </w:r>
      <w:proofErr w:type="spellStart"/>
      <w:r w:rsidRPr="00324386">
        <w:rPr>
          <w:bCs/>
          <w:szCs w:val="28"/>
        </w:rPr>
        <w:t>javascript</w:t>
      </w:r>
      <w:proofErr w:type="spellEnd"/>
      <w:r w:rsidRPr="00324386">
        <w:rPr>
          <w:bCs/>
          <w:szCs w:val="28"/>
        </w:rPr>
        <w:t xml:space="preserve"> как на сервере, так и на клиенте; </w:t>
      </w:r>
    </w:p>
    <w:p w14:paraId="679C0143" w14:textId="1EEDE6C4" w:rsidR="005E558E" w:rsidRPr="005E558E" w:rsidRDefault="005E558E" w:rsidP="002F6AA3">
      <w:pPr>
        <w:numPr>
          <w:ilvl w:val="0"/>
          <w:numId w:val="37"/>
        </w:numPr>
        <w:tabs>
          <w:tab w:val="clear" w:pos="720"/>
        </w:tabs>
        <w:suppressAutoHyphens w:val="0"/>
        <w:spacing w:line="360" w:lineRule="auto"/>
        <w:ind w:left="0" w:right="253" w:firstLine="709"/>
        <w:jc w:val="both"/>
        <w:rPr>
          <w:bCs/>
          <w:szCs w:val="28"/>
        </w:rPr>
      </w:pPr>
      <w:r w:rsidRPr="00324386">
        <w:rPr>
          <w:bCs/>
          <w:szCs w:val="28"/>
        </w:rPr>
        <w:t xml:space="preserve">Высокая скорость разработки. </w:t>
      </w:r>
    </w:p>
    <w:p w14:paraId="66E9527C"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создания серверного приложения был использован веб-фреймворк Express.js. Данный фреймворк обеспечивает удобные средства организации маршрутизации, обработки HTTP-запросов и построения REST API.</w:t>
      </w:r>
    </w:p>
    <w:p w14:paraId="200E5583" w14:textId="77777777" w:rsidR="005E558E" w:rsidRPr="005E558E" w:rsidRDefault="005E558E" w:rsidP="00324386">
      <w:pPr>
        <w:suppressAutoHyphens w:val="0"/>
        <w:spacing w:line="360" w:lineRule="auto"/>
        <w:ind w:right="253" w:firstLine="709"/>
        <w:jc w:val="both"/>
        <w:rPr>
          <w:bCs/>
          <w:szCs w:val="28"/>
        </w:rPr>
      </w:pPr>
      <w:r w:rsidRPr="005E558E">
        <w:rPr>
          <w:bCs/>
          <w:szCs w:val="28"/>
        </w:rPr>
        <w:t>К преимуществам Express.js относятся:</w:t>
      </w:r>
    </w:p>
    <w:p w14:paraId="60F33CBC" w14:textId="549AEEDA" w:rsidR="005E558E" w:rsidRPr="005E558E" w:rsidRDefault="005E558E" w:rsidP="002F6AA3">
      <w:pPr>
        <w:numPr>
          <w:ilvl w:val="0"/>
          <w:numId w:val="38"/>
        </w:numPr>
        <w:tabs>
          <w:tab w:val="clear" w:pos="720"/>
        </w:tabs>
        <w:suppressAutoHyphens w:val="0"/>
        <w:spacing w:line="360" w:lineRule="auto"/>
        <w:ind w:left="0" w:right="253" w:firstLine="709"/>
        <w:jc w:val="both"/>
        <w:rPr>
          <w:bCs/>
          <w:szCs w:val="28"/>
        </w:rPr>
      </w:pPr>
      <w:r w:rsidRPr="00324386">
        <w:rPr>
          <w:bCs/>
          <w:szCs w:val="28"/>
        </w:rPr>
        <w:t xml:space="preserve">Минималистичная структура; </w:t>
      </w:r>
    </w:p>
    <w:p w14:paraId="6E6DD056" w14:textId="1D545E15" w:rsidR="005E558E" w:rsidRPr="005E558E" w:rsidRDefault="005E558E" w:rsidP="002F6AA3">
      <w:pPr>
        <w:numPr>
          <w:ilvl w:val="0"/>
          <w:numId w:val="38"/>
        </w:numPr>
        <w:tabs>
          <w:tab w:val="clear" w:pos="720"/>
        </w:tabs>
        <w:suppressAutoHyphens w:val="0"/>
        <w:spacing w:line="360" w:lineRule="auto"/>
        <w:ind w:left="0" w:right="253" w:firstLine="709"/>
        <w:jc w:val="both"/>
        <w:rPr>
          <w:bCs/>
          <w:szCs w:val="28"/>
        </w:rPr>
      </w:pPr>
      <w:r w:rsidRPr="00324386">
        <w:rPr>
          <w:bCs/>
          <w:szCs w:val="28"/>
        </w:rPr>
        <w:t xml:space="preserve">Высокая скорость работы; </w:t>
      </w:r>
    </w:p>
    <w:p w14:paraId="05DE5D7F" w14:textId="3F1F244A" w:rsidR="005E558E" w:rsidRPr="005E558E" w:rsidRDefault="005E558E" w:rsidP="002F6AA3">
      <w:pPr>
        <w:numPr>
          <w:ilvl w:val="0"/>
          <w:numId w:val="38"/>
        </w:numPr>
        <w:tabs>
          <w:tab w:val="clear" w:pos="720"/>
        </w:tabs>
        <w:suppressAutoHyphens w:val="0"/>
        <w:spacing w:line="360" w:lineRule="auto"/>
        <w:ind w:left="0" w:right="253" w:firstLine="709"/>
        <w:jc w:val="both"/>
        <w:rPr>
          <w:bCs/>
          <w:szCs w:val="28"/>
        </w:rPr>
      </w:pPr>
      <w:r w:rsidRPr="00324386">
        <w:rPr>
          <w:bCs/>
          <w:szCs w:val="28"/>
        </w:rPr>
        <w:t xml:space="preserve">Простота настройки; </w:t>
      </w:r>
    </w:p>
    <w:p w14:paraId="3EB57421" w14:textId="67099B54" w:rsidR="005E558E" w:rsidRPr="005E558E" w:rsidRDefault="005E558E" w:rsidP="002F6AA3">
      <w:pPr>
        <w:numPr>
          <w:ilvl w:val="0"/>
          <w:numId w:val="38"/>
        </w:numPr>
        <w:tabs>
          <w:tab w:val="clear" w:pos="720"/>
        </w:tabs>
        <w:suppressAutoHyphens w:val="0"/>
        <w:spacing w:line="360" w:lineRule="auto"/>
        <w:ind w:left="0" w:right="253" w:firstLine="709"/>
        <w:jc w:val="both"/>
        <w:rPr>
          <w:bCs/>
          <w:szCs w:val="28"/>
        </w:rPr>
      </w:pPr>
      <w:r w:rsidRPr="00324386">
        <w:rPr>
          <w:bCs/>
          <w:szCs w:val="28"/>
        </w:rPr>
        <w:t xml:space="preserve">Поддержка </w:t>
      </w:r>
      <w:proofErr w:type="spellStart"/>
      <w:r w:rsidRPr="00324386">
        <w:rPr>
          <w:bCs/>
          <w:szCs w:val="28"/>
        </w:rPr>
        <w:t>middleware</w:t>
      </w:r>
      <w:proofErr w:type="spellEnd"/>
      <w:r w:rsidRPr="00324386">
        <w:rPr>
          <w:bCs/>
          <w:szCs w:val="28"/>
        </w:rPr>
        <w:t xml:space="preserve">; </w:t>
      </w:r>
    </w:p>
    <w:p w14:paraId="5234E928" w14:textId="6083EE9A" w:rsidR="005E558E" w:rsidRPr="005E558E" w:rsidRDefault="005E558E" w:rsidP="002F6AA3">
      <w:pPr>
        <w:numPr>
          <w:ilvl w:val="0"/>
          <w:numId w:val="38"/>
        </w:numPr>
        <w:tabs>
          <w:tab w:val="clear" w:pos="720"/>
        </w:tabs>
        <w:suppressAutoHyphens w:val="0"/>
        <w:spacing w:line="360" w:lineRule="auto"/>
        <w:ind w:left="0" w:right="253" w:firstLine="709"/>
        <w:jc w:val="both"/>
        <w:rPr>
          <w:bCs/>
          <w:szCs w:val="28"/>
        </w:rPr>
      </w:pPr>
      <w:r w:rsidRPr="00324386">
        <w:rPr>
          <w:bCs/>
          <w:szCs w:val="28"/>
        </w:rPr>
        <w:t xml:space="preserve">Широкое распространение среди разработчиков. </w:t>
      </w:r>
    </w:p>
    <w:p w14:paraId="52E19532"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В качестве системы управления базами данных была выбрана </w:t>
      </w:r>
      <w:proofErr w:type="spellStart"/>
      <w:r w:rsidRPr="005E558E">
        <w:rPr>
          <w:bCs/>
          <w:szCs w:val="28"/>
        </w:rPr>
        <w:t>SQLite</w:t>
      </w:r>
      <w:proofErr w:type="spellEnd"/>
      <w:r w:rsidRPr="005E558E">
        <w:rPr>
          <w:bCs/>
          <w:szCs w:val="28"/>
        </w:rPr>
        <w:t>. Использование данной СУБД обусловлено особенностями разрабатываемого проекта и требованиями к простоте развёртывания системы.</w:t>
      </w:r>
    </w:p>
    <w:p w14:paraId="33258E0F"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Преимуществами </w:t>
      </w:r>
      <w:proofErr w:type="spellStart"/>
      <w:r w:rsidRPr="005E558E">
        <w:rPr>
          <w:bCs/>
          <w:szCs w:val="28"/>
        </w:rPr>
        <w:t>SQLite</w:t>
      </w:r>
      <w:proofErr w:type="spellEnd"/>
      <w:r w:rsidRPr="005E558E">
        <w:rPr>
          <w:bCs/>
          <w:szCs w:val="28"/>
        </w:rPr>
        <w:t xml:space="preserve"> являются:</w:t>
      </w:r>
    </w:p>
    <w:p w14:paraId="42C7A8B2" w14:textId="6B0A6F9E" w:rsidR="005E558E" w:rsidRPr="005E558E" w:rsidRDefault="005E558E" w:rsidP="002F6AA3">
      <w:pPr>
        <w:numPr>
          <w:ilvl w:val="0"/>
          <w:numId w:val="39"/>
        </w:numPr>
        <w:tabs>
          <w:tab w:val="clear" w:pos="720"/>
        </w:tabs>
        <w:suppressAutoHyphens w:val="0"/>
        <w:spacing w:line="360" w:lineRule="auto"/>
        <w:ind w:left="0" w:right="253" w:firstLine="709"/>
        <w:jc w:val="both"/>
        <w:rPr>
          <w:bCs/>
          <w:szCs w:val="28"/>
        </w:rPr>
      </w:pPr>
      <w:r w:rsidRPr="00324386">
        <w:rPr>
          <w:bCs/>
          <w:szCs w:val="28"/>
        </w:rPr>
        <w:t xml:space="preserve">Отсутствие </w:t>
      </w:r>
      <w:r w:rsidRPr="005E558E">
        <w:rPr>
          <w:bCs/>
          <w:szCs w:val="28"/>
        </w:rPr>
        <w:t xml:space="preserve">необходимости установки отдельного сервера БД; </w:t>
      </w:r>
    </w:p>
    <w:p w14:paraId="009F86F1" w14:textId="75A58F97" w:rsidR="005E558E" w:rsidRPr="005E558E" w:rsidRDefault="005E558E" w:rsidP="002F6AA3">
      <w:pPr>
        <w:numPr>
          <w:ilvl w:val="0"/>
          <w:numId w:val="39"/>
        </w:numPr>
        <w:tabs>
          <w:tab w:val="clear" w:pos="720"/>
        </w:tabs>
        <w:suppressAutoHyphens w:val="0"/>
        <w:spacing w:line="360" w:lineRule="auto"/>
        <w:ind w:left="0" w:right="253" w:firstLine="709"/>
        <w:jc w:val="both"/>
        <w:rPr>
          <w:bCs/>
          <w:szCs w:val="28"/>
        </w:rPr>
      </w:pPr>
      <w:r w:rsidRPr="00324386">
        <w:rPr>
          <w:bCs/>
          <w:szCs w:val="28"/>
        </w:rPr>
        <w:t xml:space="preserve">Простота </w:t>
      </w:r>
      <w:r w:rsidRPr="005E558E">
        <w:rPr>
          <w:bCs/>
          <w:szCs w:val="28"/>
        </w:rPr>
        <w:t xml:space="preserve">интеграции с приложением; </w:t>
      </w:r>
    </w:p>
    <w:p w14:paraId="0308699A" w14:textId="0B5176F5" w:rsidR="005E558E" w:rsidRPr="005E558E" w:rsidRDefault="005E558E" w:rsidP="002F6AA3">
      <w:pPr>
        <w:numPr>
          <w:ilvl w:val="0"/>
          <w:numId w:val="39"/>
        </w:numPr>
        <w:tabs>
          <w:tab w:val="clear" w:pos="720"/>
        </w:tabs>
        <w:suppressAutoHyphens w:val="0"/>
        <w:spacing w:line="360" w:lineRule="auto"/>
        <w:ind w:left="0" w:right="253" w:firstLine="709"/>
        <w:jc w:val="both"/>
        <w:rPr>
          <w:bCs/>
          <w:szCs w:val="28"/>
        </w:rPr>
      </w:pPr>
      <w:r w:rsidRPr="00324386">
        <w:rPr>
          <w:bCs/>
          <w:szCs w:val="28"/>
        </w:rPr>
        <w:t xml:space="preserve">Высокая </w:t>
      </w:r>
      <w:r w:rsidRPr="005E558E">
        <w:rPr>
          <w:bCs/>
          <w:szCs w:val="28"/>
        </w:rPr>
        <w:t xml:space="preserve">скорость работы при небольших объёмах данных; </w:t>
      </w:r>
    </w:p>
    <w:p w14:paraId="74C7E633" w14:textId="617278E8" w:rsidR="005E558E" w:rsidRPr="005E558E" w:rsidRDefault="005E558E" w:rsidP="002F6AA3">
      <w:pPr>
        <w:numPr>
          <w:ilvl w:val="0"/>
          <w:numId w:val="39"/>
        </w:numPr>
        <w:tabs>
          <w:tab w:val="clear" w:pos="720"/>
        </w:tabs>
        <w:suppressAutoHyphens w:val="0"/>
        <w:spacing w:line="360" w:lineRule="auto"/>
        <w:ind w:left="0" w:right="253" w:firstLine="709"/>
        <w:jc w:val="both"/>
        <w:rPr>
          <w:bCs/>
          <w:szCs w:val="28"/>
        </w:rPr>
      </w:pPr>
      <w:r w:rsidRPr="00324386">
        <w:rPr>
          <w:bCs/>
          <w:szCs w:val="28"/>
        </w:rPr>
        <w:t xml:space="preserve">Минимальные </w:t>
      </w:r>
      <w:r w:rsidRPr="005E558E">
        <w:rPr>
          <w:bCs/>
          <w:szCs w:val="28"/>
        </w:rPr>
        <w:t xml:space="preserve">требования к ресурсам; </w:t>
      </w:r>
    </w:p>
    <w:p w14:paraId="33D73324" w14:textId="1E88A40D" w:rsidR="005E558E" w:rsidRPr="005E558E" w:rsidRDefault="005E558E" w:rsidP="002F6AA3">
      <w:pPr>
        <w:numPr>
          <w:ilvl w:val="0"/>
          <w:numId w:val="39"/>
        </w:numPr>
        <w:tabs>
          <w:tab w:val="clear" w:pos="720"/>
        </w:tabs>
        <w:suppressAutoHyphens w:val="0"/>
        <w:spacing w:line="360" w:lineRule="auto"/>
        <w:ind w:left="0" w:right="253" w:firstLine="709"/>
        <w:jc w:val="both"/>
        <w:rPr>
          <w:bCs/>
          <w:szCs w:val="28"/>
        </w:rPr>
      </w:pPr>
      <w:r w:rsidRPr="00324386">
        <w:rPr>
          <w:bCs/>
          <w:szCs w:val="28"/>
        </w:rPr>
        <w:t xml:space="preserve">Удобство </w:t>
      </w:r>
      <w:r w:rsidRPr="005E558E">
        <w:rPr>
          <w:bCs/>
          <w:szCs w:val="28"/>
        </w:rPr>
        <w:t xml:space="preserve">резервного копирования. </w:t>
      </w:r>
    </w:p>
    <w:p w14:paraId="61D1B9ED" w14:textId="77777777" w:rsidR="005E558E" w:rsidRPr="005E558E" w:rsidRDefault="005E558E" w:rsidP="00324386">
      <w:pPr>
        <w:suppressAutoHyphens w:val="0"/>
        <w:spacing w:line="360" w:lineRule="auto"/>
        <w:ind w:right="253" w:firstLine="709"/>
        <w:jc w:val="both"/>
        <w:rPr>
          <w:bCs/>
          <w:szCs w:val="28"/>
        </w:rPr>
      </w:pPr>
      <w:r w:rsidRPr="005E558E">
        <w:rPr>
          <w:bCs/>
          <w:szCs w:val="28"/>
        </w:rPr>
        <w:lastRenderedPageBreak/>
        <w:t>Для обеспечения безопасности пользовательских данных в системе используются технологии JWT-аутентификации и хеширования паролей. JWT-токены позволяют реализовать механизм безопасной авторизации пользователей и разграничения доступа к функционалу системы.</w:t>
      </w:r>
    </w:p>
    <w:p w14:paraId="45D6AEBC"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Для хранения паролей применяется библиотека </w:t>
      </w:r>
      <w:proofErr w:type="spellStart"/>
      <w:r w:rsidRPr="005E558E">
        <w:rPr>
          <w:bCs/>
          <w:szCs w:val="28"/>
        </w:rPr>
        <w:t>bcryptjs</w:t>
      </w:r>
      <w:proofErr w:type="spellEnd"/>
      <w:r w:rsidRPr="005E558E">
        <w:rPr>
          <w:bCs/>
          <w:szCs w:val="28"/>
        </w:rPr>
        <w:t>, обеспечивающая хеширование пользовательских данных перед сохранением в базе данных. Использование хеширования позволяет повысить уровень безопасности системы и снизить риск компрометации пользовательских учётных записей.</w:t>
      </w:r>
    </w:p>
    <w:p w14:paraId="57FA42E1" w14:textId="77777777" w:rsidR="005E558E" w:rsidRPr="005E558E" w:rsidRDefault="005E558E" w:rsidP="00324386">
      <w:pPr>
        <w:suppressAutoHyphens w:val="0"/>
        <w:spacing w:line="360" w:lineRule="auto"/>
        <w:ind w:right="253" w:firstLine="709"/>
        <w:jc w:val="both"/>
        <w:rPr>
          <w:bCs/>
          <w:szCs w:val="28"/>
        </w:rPr>
      </w:pPr>
      <w:r w:rsidRPr="005E558E">
        <w:rPr>
          <w:bCs/>
          <w:szCs w:val="28"/>
        </w:rPr>
        <w:t>Пользовательский интерфейс системы реализован с использованием HTML, CSS и JavaScript. Такой подход обеспечивает:</w:t>
      </w:r>
    </w:p>
    <w:p w14:paraId="36E490C0" w14:textId="0CB2E997" w:rsidR="005E558E" w:rsidRPr="005E558E" w:rsidRDefault="005E558E" w:rsidP="002F6AA3">
      <w:pPr>
        <w:numPr>
          <w:ilvl w:val="0"/>
          <w:numId w:val="40"/>
        </w:numPr>
        <w:tabs>
          <w:tab w:val="clear" w:pos="720"/>
        </w:tabs>
        <w:suppressAutoHyphens w:val="0"/>
        <w:spacing w:line="360" w:lineRule="auto"/>
        <w:ind w:left="0" w:right="253" w:firstLine="709"/>
        <w:jc w:val="both"/>
        <w:rPr>
          <w:bCs/>
          <w:szCs w:val="28"/>
        </w:rPr>
      </w:pPr>
      <w:r w:rsidRPr="00324386">
        <w:rPr>
          <w:bCs/>
          <w:szCs w:val="28"/>
        </w:rPr>
        <w:t>Простоту разработки;</w:t>
      </w:r>
    </w:p>
    <w:p w14:paraId="7991D583" w14:textId="3630E44B" w:rsidR="005E558E" w:rsidRPr="005E558E" w:rsidRDefault="005E558E" w:rsidP="002F6AA3">
      <w:pPr>
        <w:numPr>
          <w:ilvl w:val="0"/>
          <w:numId w:val="40"/>
        </w:numPr>
        <w:tabs>
          <w:tab w:val="clear" w:pos="720"/>
        </w:tabs>
        <w:suppressAutoHyphens w:val="0"/>
        <w:spacing w:line="360" w:lineRule="auto"/>
        <w:ind w:left="0" w:right="253" w:firstLine="709"/>
        <w:jc w:val="both"/>
        <w:rPr>
          <w:bCs/>
          <w:szCs w:val="28"/>
        </w:rPr>
      </w:pPr>
      <w:r w:rsidRPr="00324386">
        <w:rPr>
          <w:bCs/>
          <w:szCs w:val="28"/>
        </w:rPr>
        <w:t>Совместимость с современными браузерами;</w:t>
      </w:r>
    </w:p>
    <w:p w14:paraId="6AB8F288" w14:textId="1C0CE81A" w:rsidR="005E558E" w:rsidRPr="005E558E" w:rsidRDefault="005E558E" w:rsidP="002F6AA3">
      <w:pPr>
        <w:numPr>
          <w:ilvl w:val="0"/>
          <w:numId w:val="40"/>
        </w:numPr>
        <w:tabs>
          <w:tab w:val="clear" w:pos="720"/>
        </w:tabs>
        <w:suppressAutoHyphens w:val="0"/>
        <w:spacing w:line="360" w:lineRule="auto"/>
        <w:ind w:left="0" w:right="253" w:firstLine="709"/>
        <w:jc w:val="both"/>
        <w:rPr>
          <w:bCs/>
          <w:szCs w:val="28"/>
        </w:rPr>
      </w:pPr>
      <w:r w:rsidRPr="00324386">
        <w:rPr>
          <w:bCs/>
          <w:szCs w:val="28"/>
        </w:rPr>
        <w:t>Возможность быстрого изменения интерфейса;</w:t>
      </w:r>
    </w:p>
    <w:p w14:paraId="543D33A1" w14:textId="16998EED" w:rsidR="005E558E" w:rsidRPr="005E558E" w:rsidRDefault="005E558E" w:rsidP="002F6AA3">
      <w:pPr>
        <w:numPr>
          <w:ilvl w:val="0"/>
          <w:numId w:val="40"/>
        </w:numPr>
        <w:tabs>
          <w:tab w:val="clear" w:pos="720"/>
        </w:tabs>
        <w:suppressAutoHyphens w:val="0"/>
        <w:spacing w:line="360" w:lineRule="auto"/>
        <w:ind w:left="0" w:right="253" w:firstLine="709"/>
        <w:jc w:val="both"/>
        <w:rPr>
          <w:bCs/>
          <w:szCs w:val="28"/>
        </w:rPr>
      </w:pPr>
      <w:r w:rsidRPr="00324386">
        <w:rPr>
          <w:bCs/>
          <w:szCs w:val="28"/>
        </w:rPr>
        <w:t>Низкие требования к аппаратным ресурсам.</w:t>
      </w:r>
    </w:p>
    <w:p w14:paraId="4AF29ABA"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взаимодействия клиентской и серверной частей используется REST API. Применение данного подхода позволяет обеспечить независимость компонентов системы и упростить дальнейшее масштабирование приложения.</w:t>
      </w:r>
    </w:p>
    <w:p w14:paraId="5826B958" w14:textId="142EF2D8" w:rsidR="005E558E" w:rsidRDefault="005E558E" w:rsidP="00324386">
      <w:pPr>
        <w:suppressAutoHyphens w:val="0"/>
        <w:spacing w:line="360" w:lineRule="auto"/>
        <w:ind w:right="253" w:firstLine="709"/>
        <w:jc w:val="both"/>
        <w:rPr>
          <w:bCs/>
          <w:szCs w:val="28"/>
        </w:rPr>
      </w:pPr>
      <w:r w:rsidRPr="005E558E">
        <w:rPr>
          <w:bCs/>
          <w:szCs w:val="28"/>
        </w:rPr>
        <w:t>В таблице 3 представлены основные технологии, используемые при разработке системы.</w:t>
      </w:r>
    </w:p>
    <w:p w14:paraId="3B291E40" w14:textId="77777777" w:rsidR="00B82EF7" w:rsidRDefault="00B82EF7" w:rsidP="00324386">
      <w:pPr>
        <w:suppressAutoHyphens w:val="0"/>
        <w:spacing w:line="360" w:lineRule="auto"/>
        <w:ind w:right="253" w:firstLine="709"/>
        <w:jc w:val="both"/>
        <w:rPr>
          <w:bCs/>
          <w:szCs w:val="28"/>
        </w:rPr>
      </w:pPr>
    </w:p>
    <w:p w14:paraId="7F10EB68" w14:textId="298D1F49" w:rsidR="00772A4C" w:rsidRDefault="00772A4C" w:rsidP="00772A4C">
      <w:pPr>
        <w:suppressAutoHyphens w:val="0"/>
        <w:spacing w:line="360" w:lineRule="auto"/>
        <w:ind w:right="253" w:firstLine="709"/>
        <w:jc w:val="both"/>
        <w:rPr>
          <w:bCs/>
          <w:szCs w:val="28"/>
        </w:rPr>
      </w:pPr>
      <w:r w:rsidRPr="005E558E">
        <w:rPr>
          <w:bCs/>
          <w:szCs w:val="28"/>
        </w:rPr>
        <w:t>Таблица 3 – Используемые технологии разработки</w:t>
      </w:r>
    </w:p>
    <w:tbl>
      <w:tblPr>
        <w:tblStyle w:val="af1"/>
        <w:tblW w:w="0" w:type="auto"/>
        <w:jc w:val="center"/>
        <w:tblLook w:val="04A0" w:firstRow="1" w:lastRow="0" w:firstColumn="1" w:lastColumn="0" w:noHBand="0" w:noVBand="1"/>
      </w:tblPr>
      <w:tblGrid>
        <w:gridCol w:w="2710"/>
        <w:gridCol w:w="5140"/>
      </w:tblGrid>
      <w:tr w:rsidR="00087A53" w14:paraId="582A1136" w14:textId="77777777" w:rsidTr="00087A53">
        <w:trPr>
          <w:jc w:val="center"/>
        </w:trPr>
        <w:tc>
          <w:tcPr>
            <w:tcW w:w="1913" w:type="dxa"/>
          </w:tcPr>
          <w:p w14:paraId="13ECA719" w14:textId="596F9D96" w:rsidR="00087A53" w:rsidRPr="00772A4C" w:rsidRDefault="00087A53" w:rsidP="00087A53">
            <w:pPr>
              <w:suppressAutoHyphens w:val="0"/>
              <w:spacing w:line="360" w:lineRule="auto"/>
              <w:ind w:right="253"/>
              <w:jc w:val="center"/>
              <w:rPr>
                <w:bCs/>
                <w:sz w:val="24"/>
                <w:szCs w:val="24"/>
              </w:rPr>
            </w:pPr>
            <w:r w:rsidRPr="00772A4C">
              <w:rPr>
                <w:bCs/>
                <w:sz w:val="24"/>
                <w:szCs w:val="24"/>
              </w:rPr>
              <w:t>Технология</w:t>
            </w:r>
          </w:p>
        </w:tc>
        <w:tc>
          <w:tcPr>
            <w:tcW w:w="5140" w:type="dxa"/>
          </w:tcPr>
          <w:p w14:paraId="78D32B1E" w14:textId="3016EAF2" w:rsidR="00087A53" w:rsidRPr="00772A4C" w:rsidRDefault="00087A53" w:rsidP="00087A53">
            <w:pPr>
              <w:suppressAutoHyphens w:val="0"/>
              <w:spacing w:line="360" w:lineRule="auto"/>
              <w:ind w:right="253"/>
              <w:jc w:val="center"/>
              <w:rPr>
                <w:bCs/>
                <w:sz w:val="24"/>
                <w:szCs w:val="24"/>
              </w:rPr>
            </w:pPr>
            <w:r w:rsidRPr="00772A4C">
              <w:rPr>
                <w:bCs/>
                <w:sz w:val="24"/>
                <w:szCs w:val="24"/>
              </w:rPr>
              <w:t>Назначение</w:t>
            </w:r>
          </w:p>
        </w:tc>
      </w:tr>
      <w:tr w:rsidR="00087A53" w14:paraId="34F2A920" w14:textId="77777777" w:rsidTr="00087A53">
        <w:trPr>
          <w:jc w:val="center"/>
        </w:trPr>
        <w:tc>
          <w:tcPr>
            <w:tcW w:w="1913" w:type="dxa"/>
          </w:tcPr>
          <w:p w14:paraId="60E3336F" w14:textId="35558F88"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Node.js</w:t>
            </w:r>
          </w:p>
        </w:tc>
        <w:tc>
          <w:tcPr>
            <w:tcW w:w="5140" w:type="dxa"/>
          </w:tcPr>
          <w:p w14:paraId="07391BF8" w14:textId="7CB8927C" w:rsidR="00087A53" w:rsidRPr="00772A4C" w:rsidRDefault="00087A53" w:rsidP="00087A53">
            <w:pPr>
              <w:suppressAutoHyphens w:val="0"/>
              <w:spacing w:line="360" w:lineRule="auto"/>
              <w:ind w:right="253"/>
              <w:jc w:val="center"/>
              <w:rPr>
                <w:bCs/>
                <w:sz w:val="24"/>
                <w:szCs w:val="24"/>
              </w:rPr>
            </w:pPr>
            <w:r w:rsidRPr="00772A4C">
              <w:rPr>
                <w:bCs/>
                <w:sz w:val="24"/>
                <w:szCs w:val="24"/>
              </w:rPr>
              <w:t>Серверная часть приложения</w:t>
            </w:r>
          </w:p>
        </w:tc>
      </w:tr>
      <w:tr w:rsidR="00087A53" w14:paraId="725C411F" w14:textId="77777777" w:rsidTr="00087A53">
        <w:trPr>
          <w:jc w:val="center"/>
        </w:trPr>
        <w:tc>
          <w:tcPr>
            <w:tcW w:w="1913" w:type="dxa"/>
          </w:tcPr>
          <w:p w14:paraId="5C4EF4A9" w14:textId="7CCEDE87"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Express.js</w:t>
            </w:r>
          </w:p>
        </w:tc>
        <w:tc>
          <w:tcPr>
            <w:tcW w:w="5140" w:type="dxa"/>
          </w:tcPr>
          <w:p w14:paraId="5C0CCE89" w14:textId="360478D4" w:rsidR="00087A53" w:rsidRPr="00772A4C" w:rsidRDefault="00087A53" w:rsidP="00087A53">
            <w:pPr>
              <w:suppressAutoHyphens w:val="0"/>
              <w:spacing w:line="360" w:lineRule="auto"/>
              <w:ind w:right="253"/>
              <w:jc w:val="center"/>
              <w:rPr>
                <w:bCs/>
                <w:sz w:val="24"/>
                <w:szCs w:val="24"/>
              </w:rPr>
            </w:pPr>
            <w:r w:rsidRPr="00772A4C">
              <w:rPr>
                <w:bCs/>
                <w:sz w:val="24"/>
                <w:szCs w:val="24"/>
              </w:rPr>
              <w:t xml:space="preserve">Обработка </w:t>
            </w:r>
            <w:r w:rsidRPr="00772A4C">
              <w:rPr>
                <w:bCs/>
                <w:sz w:val="24"/>
                <w:szCs w:val="24"/>
                <w:lang w:val="en-US"/>
              </w:rPr>
              <w:t>HTTP</w:t>
            </w:r>
            <w:r w:rsidRPr="00772A4C">
              <w:rPr>
                <w:bCs/>
                <w:sz w:val="24"/>
                <w:szCs w:val="24"/>
              </w:rPr>
              <w:t>-запросов и маршрутизация</w:t>
            </w:r>
          </w:p>
        </w:tc>
      </w:tr>
      <w:tr w:rsidR="00087A53" w14:paraId="65DEDB44" w14:textId="77777777" w:rsidTr="00087A53">
        <w:trPr>
          <w:jc w:val="center"/>
        </w:trPr>
        <w:tc>
          <w:tcPr>
            <w:tcW w:w="1913" w:type="dxa"/>
          </w:tcPr>
          <w:p w14:paraId="583B3CEB" w14:textId="1E8B3DDA"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SQLite</w:t>
            </w:r>
          </w:p>
        </w:tc>
        <w:tc>
          <w:tcPr>
            <w:tcW w:w="5140" w:type="dxa"/>
          </w:tcPr>
          <w:p w14:paraId="739CEA8B" w14:textId="5364B02E" w:rsidR="00087A53" w:rsidRPr="00772A4C" w:rsidRDefault="00087A53" w:rsidP="00087A53">
            <w:pPr>
              <w:suppressAutoHyphens w:val="0"/>
              <w:spacing w:line="360" w:lineRule="auto"/>
              <w:ind w:right="253"/>
              <w:jc w:val="center"/>
              <w:rPr>
                <w:bCs/>
                <w:sz w:val="24"/>
                <w:szCs w:val="24"/>
              </w:rPr>
            </w:pPr>
            <w:r w:rsidRPr="00772A4C">
              <w:rPr>
                <w:bCs/>
                <w:sz w:val="24"/>
                <w:szCs w:val="24"/>
              </w:rPr>
              <w:t>Хранение данных</w:t>
            </w:r>
          </w:p>
        </w:tc>
      </w:tr>
      <w:tr w:rsidR="00087A53" w14:paraId="0DFB6178" w14:textId="77777777" w:rsidTr="00087A53">
        <w:trPr>
          <w:jc w:val="center"/>
        </w:trPr>
        <w:tc>
          <w:tcPr>
            <w:tcW w:w="1913" w:type="dxa"/>
          </w:tcPr>
          <w:p w14:paraId="318EBAD0" w14:textId="71DEA86E"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JWT</w:t>
            </w:r>
          </w:p>
        </w:tc>
        <w:tc>
          <w:tcPr>
            <w:tcW w:w="5140" w:type="dxa"/>
          </w:tcPr>
          <w:p w14:paraId="4BA181BF" w14:textId="66A9E399" w:rsidR="00087A53" w:rsidRPr="00772A4C" w:rsidRDefault="00087A53" w:rsidP="00087A53">
            <w:pPr>
              <w:suppressAutoHyphens w:val="0"/>
              <w:spacing w:line="360" w:lineRule="auto"/>
              <w:ind w:right="253"/>
              <w:jc w:val="center"/>
              <w:rPr>
                <w:bCs/>
                <w:sz w:val="24"/>
                <w:szCs w:val="24"/>
              </w:rPr>
            </w:pPr>
            <w:r w:rsidRPr="00772A4C">
              <w:rPr>
                <w:bCs/>
                <w:sz w:val="24"/>
                <w:szCs w:val="24"/>
              </w:rPr>
              <w:t>Авторизация пользователей</w:t>
            </w:r>
          </w:p>
        </w:tc>
      </w:tr>
      <w:tr w:rsidR="00087A53" w14:paraId="2FF83939" w14:textId="77777777" w:rsidTr="00087A53">
        <w:trPr>
          <w:jc w:val="center"/>
        </w:trPr>
        <w:tc>
          <w:tcPr>
            <w:tcW w:w="1913" w:type="dxa"/>
          </w:tcPr>
          <w:p w14:paraId="7FD6ED57" w14:textId="2ABD75CD" w:rsidR="00087A53" w:rsidRPr="00772A4C" w:rsidRDefault="00087A53" w:rsidP="00087A53">
            <w:pPr>
              <w:suppressAutoHyphens w:val="0"/>
              <w:spacing w:line="360" w:lineRule="auto"/>
              <w:ind w:right="253"/>
              <w:jc w:val="center"/>
              <w:rPr>
                <w:bCs/>
                <w:sz w:val="24"/>
                <w:szCs w:val="24"/>
                <w:lang w:val="en-US"/>
              </w:rPr>
            </w:pPr>
            <w:proofErr w:type="spellStart"/>
            <w:r w:rsidRPr="00772A4C">
              <w:rPr>
                <w:bCs/>
                <w:sz w:val="24"/>
                <w:szCs w:val="24"/>
                <w:lang w:val="en-US"/>
              </w:rPr>
              <w:t>Bcryptjs</w:t>
            </w:r>
            <w:proofErr w:type="spellEnd"/>
          </w:p>
        </w:tc>
        <w:tc>
          <w:tcPr>
            <w:tcW w:w="5140" w:type="dxa"/>
          </w:tcPr>
          <w:p w14:paraId="735C1E02" w14:textId="733256D8" w:rsidR="00087A53" w:rsidRPr="00772A4C" w:rsidRDefault="00087A53" w:rsidP="00087A53">
            <w:pPr>
              <w:suppressAutoHyphens w:val="0"/>
              <w:spacing w:line="360" w:lineRule="auto"/>
              <w:ind w:right="253"/>
              <w:jc w:val="center"/>
              <w:rPr>
                <w:bCs/>
                <w:sz w:val="24"/>
                <w:szCs w:val="24"/>
              </w:rPr>
            </w:pPr>
            <w:r w:rsidRPr="00772A4C">
              <w:rPr>
                <w:bCs/>
                <w:sz w:val="24"/>
                <w:szCs w:val="24"/>
              </w:rPr>
              <w:t>Хеширование паролей</w:t>
            </w:r>
          </w:p>
        </w:tc>
      </w:tr>
      <w:tr w:rsidR="00087A53" w14:paraId="534AE52C" w14:textId="77777777" w:rsidTr="00087A53">
        <w:trPr>
          <w:jc w:val="center"/>
        </w:trPr>
        <w:tc>
          <w:tcPr>
            <w:tcW w:w="1913" w:type="dxa"/>
          </w:tcPr>
          <w:p w14:paraId="60B81B58" w14:textId="63B2C718"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HTML/CSS/JavaScript</w:t>
            </w:r>
          </w:p>
        </w:tc>
        <w:tc>
          <w:tcPr>
            <w:tcW w:w="5140" w:type="dxa"/>
          </w:tcPr>
          <w:p w14:paraId="11FDDE6E" w14:textId="6354C3C2" w:rsidR="00087A53" w:rsidRPr="00772A4C" w:rsidRDefault="00087A53" w:rsidP="00087A53">
            <w:pPr>
              <w:suppressAutoHyphens w:val="0"/>
              <w:spacing w:line="360" w:lineRule="auto"/>
              <w:ind w:right="253"/>
              <w:jc w:val="center"/>
              <w:rPr>
                <w:bCs/>
                <w:sz w:val="24"/>
                <w:szCs w:val="24"/>
              </w:rPr>
            </w:pPr>
            <w:r w:rsidRPr="00772A4C">
              <w:rPr>
                <w:bCs/>
                <w:sz w:val="24"/>
                <w:szCs w:val="24"/>
              </w:rPr>
              <w:t>Разметка пользовательского интерфейса</w:t>
            </w:r>
          </w:p>
        </w:tc>
      </w:tr>
    </w:tbl>
    <w:p w14:paraId="1465349F" w14:textId="77777777" w:rsidR="00087A53" w:rsidRPr="005E558E" w:rsidRDefault="00087A53" w:rsidP="00324386">
      <w:pPr>
        <w:suppressAutoHyphens w:val="0"/>
        <w:spacing w:line="360" w:lineRule="auto"/>
        <w:ind w:right="253" w:firstLine="709"/>
        <w:jc w:val="both"/>
        <w:rPr>
          <w:bCs/>
          <w:szCs w:val="28"/>
        </w:rPr>
      </w:pPr>
    </w:p>
    <w:p w14:paraId="0FDC4E94" w14:textId="77777777" w:rsidR="005E558E" w:rsidRDefault="005E558E" w:rsidP="00324386">
      <w:pPr>
        <w:suppressAutoHyphens w:val="0"/>
        <w:spacing w:line="360" w:lineRule="auto"/>
        <w:ind w:right="253" w:firstLine="709"/>
        <w:jc w:val="both"/>
        <w:rPr>
          <w:bCs/>
          <w:szCs w:val="28"/>
        </w:rPr>
      </w:pPr>
      <w:r w:rsidRPr="005E558E">
        <w:rPr>
          <w:bCs/>
          <w:szCs w:val="28"/>
        </w:rPr>
        <w:t xml:space="preserve">Таким образом, проведённый анализ существующих решений показал целесообразность разработки собственной системы управления заказами для ООО </w:t>
      </w:r>
      <w:r w:rsidRPr="005E558E">
        <w:rPr>
          <w:bCs/>
          <w:szCs w:val="28"/>
        </w:rPr>
        <w:lastRenderedPageBreak/>
        <w:t>«СТИЛСОФТ». Выбранный стек технологий обеспечивает необходимую производительность, безопасность, гибкость и возможность дальнейшего развития программного продукта. Использование современных веб-технологий позволяет создать удобную и масштабируемую информационную систему, соответствующую требованиям предприятия.</w:t>
      </w:r>
    </w:p>
    <w:p w14:paraId="2A02FBFA" w14:textId="77777777" w:rsidR="003827EC" w:rsidRPr="005E558E" w:rsidRDefault="003827EC" w:rsidP="00324386">
      <w:pPr>
        <w:suppressAutoHyphens w:val="0"/>
        <w:spacing w:line="360" w:lineRule="auto"/>
        <w:ind w:right="253" w:firstLine="709"/>
        <w:jc w:val="both"/>
        <w:rPr>
          <w:bCs/>
          <w:szCs w:val="28"/>
        </w:rPr>
      </w:pPr>
    </w:p>
    <w:p w14:paraId="0ACB8A4F" w14:textId="1848367F" w:rsidR="005E558E" w:rsidRDefault="005E558E" w:rsidP="00324386">
      <w:pPr>
        <w:pStyle w:val="2"/>
        <w:spacing w:line="360" w:lineRule="auto"/>
        <w:ind w:right="253" w:firstLine="709"/>
        <w:jc w:val="both"/>
        <w:rPr>
          <w:b w:val="0"/>
          <w:bCs/>
          <w:sz w:val="28"/>
          <w:szCs w:val="28"/>
        </w:rPr>
      </w:pPr>
      <w:bookmarkStart w:id="5" w:name="_Toc231217307"/>
      <w:r w:rsidRPr="005E558E">
        <w:rPr>
          <w:b w:val="0"/>
          <w:bCs/>
          <w:sz w:val="28"/>
          <w:szCs w:val="28"/>
        </w:rPr>
        <w:t>1.3</w:t>
      </w:r>
      <w:r w:rsidR="00770646">
        <w:rPr>
          <w:b w:val="0"/>
          <w:bCs/>
          <w:sz w:val="28"/>
          <w:szCs w:val="28"/>
        </w:rPr>
        <w:t>.</w:t>
      </w:r>
      <w:r w:rsidRPr="005E558E">
        <w:rPr>
          <w:b w:val="0"/>
          <w:bCs/>
          <w:sz w:val="28"/>
          <w:szCs w:val="28"/>
        </w:rPr>
        <w:t xml:space="preserve"> Проектирование архитектуры и базы данных системы</w:t>
      </w:r>
      <w:bookmarkEnd w:id="5"/>
    </w:p>
    <w:p w14:paraId="0F4A339C" w14:textId="77777777" w:rsidR="003827EC" w:rsidRPr="005E558E" w:rsidRDefault="003827EC" w:rsidP="003827EC"/>
    <w:p w14:paraId="3D85A249" w14:textId="77777777" w:rsidR="005E558E" w:rsidRPr="005E558E" w:rsidRDefault="005E558E" w:rsidP="00324386">
      <w:pPr>
        <w:suppressAutoHyphens w:val="0"/>
        <w:spacing w:line="360" w:lineRule="auto"/>
        <w:ind w:right="253" w:firstLine="709"/>
        <w:jc w:val="both"/>
        <w:rPr>
          <w:bCs/>
          <w:szCs w:val="28"/>
        </w:rPr>
      </w:pPr>
      <w:r w:rsidRPr="005E558E">
        <w:rPr>
          <w:bCs/>
          <w:szCs w:val="28"/>
        </w:rPr>
        <w:t>После проведения анализа предметной области и выбора технологий разработки был выполнен этап проектирования архитектуры системы управления заказами. Грамотно спроектированная архитектура программного продукта обеспечивает стабильность работы приложения, упрощает дальнейшую поддержку системы и позволяет расширять функциональные возможности без существенного изменения структуры проекта.</w:t>
      </w:r>
    </w:p>
    <w:p w14:paraId="4AAF9D17" w14:textId="77777777" w:rsidR="005E558E" w:rsidRPr="005E558E" w:rsidRDefault="005E558E" w:rsidP="00324386">
      <w:pPr>
        <w:suppressAutoHyphens w:val="0"/>
        <w:spacing w:line="360" w:lineRule="auto"/>
        <w:ind w:right="253" w:firstLine="709"/>
        <w:jc w:val="both"/>
        <w:rPr>
          <w:bCs/>
          <w:szCs w:val="28"/>
        </w:rPr>
      </w:pPr>
      <w:r w:rsidRPr="005E558E">
        <w:rPr>
          <w:bCs/>
          <w:szCs w:val="28"/>
        </w:rPr>
        <w:t>Разрабатываемая система представляет собой веб-приложение, функционирующее по клиент-серверной архитектуре. Данный подход предполагает разделение системы на две основные части:</w:t>
      </w:r>
    </w:p>
    <w:p w14:paraId="4E2A5BA3" w14:textId="620F9AEC" w:rsidR="005E558E" w:rsidRPr="005E558E" w:rsidRDefault="00324386" w:rsidP="002F6AA3">
      <w:pPr>
        <w:numPr>
          <w:ilvl w:val="0"/>
          <w:numId w:val="41"/>
        </w:numPr>
        <w:tabs>
          <w:tab w:val="clear" w:pos="720"/>
        </w:tabs>
        <w:suppressAutoHyphens w:val="0"/>
        <w:spacing w:line="360" w:lineRule="auto"/>
        <w:ind w:left="0" w:right="253" w:firstLine="709"/>
        <w:jc w:val="both"/>
        <w:rPr>
          <w:bCs/>
          <w:szCs w:val="28"/>
        </w:rPr>
      </w:pPr>
      <w:r w:rsidRPr="005E558E">
        <w:rPr>
          <w:bCs/>
          <w:szCs w:val="28"/>
        </w:rPr>
        <w:t xml:space="preserve">Клиентскую часть; </w:t>
      </w:r>
    </w:p>
    <w:p w14:paraId="4A0A65B7" w14:textId="0DC29291" w:rsidR="005E558E" w:rsidRPr="005E558E" w:rsidRDefault="00324386" w:rsidP="002F6AA3">
      <w:pPr>
        <w:numPr>
          <w:ilvl w:val="0"/>
          <w:numId w:val="41"/>
        </w:numPr>
        <w:tabs>
          <w:tab w:val="clear" w:pos="720"/>
        </w:tabs>
        <w:suppressAutoHyphens w:val="0"/>
        <w:spacing w:line="360" w:lineRule="auto"/>
        <w:ind w:left="0" w:right="253" w:firstLine="709"/>
        <w:jc w:val="both"/>
        <w:rPr>
          <w:bCs/>
          <w:szCs w:val="28"/>
        </w:rPr>
      </w:pPr>
      <w:r w:rsidRPr="005E558E">
        <w:rPr>
          <w:bCs/>
          <w:szCs w:val="28"/>
        </w:rPr>
        <w:t xml:space="preserve">Серверную часть. </w:t>
      </w:r>
    </w:p>
    <w:p w14:paraId="0BECEDBB" w14:textId="77777777" w:rsidR="005E558E" w:rsidRPr="005E558E" w:rsidRDefault="005E558E" w:rsidP="00324386">
      <w:pPr>
        <w:suppressAutoHyphens w:val="0"/>
        <w:spacing w:line="360" w:lineRule="auto"/>
        <w:ind w:right="253" w:firstLine="709"/>
        <w:jc w:val="both"/>
        <w:rPr>
          <w:bCs/>
          <w:szCs w:val="28"/>
        </w:rPr>
      </w:pPr>
      <w:r w:rsidRPr="005E558E">
        <w:rPr>
          <w:bCs/>
          <w:szCs w:val="28"/>
        </w:rPr>
        <w:t>Клиентская часть отвечает за взаимодействие пользователя с системой и отображение интерфейса приложения. Серверная часть выполняет обработку запросов, взаимодействие с базой данных, проверку прав доступа и реализацию бизнес-логики системы.</w:t>
      </w:r>
    </w:p>
    <w:p w14:paraId="1B68E704" w14:textId="0C875C3F" w:rsidR="005E558E" w:rsidRDefault="005E558E" w:rsidP="00324386">
      <w:pPr>
        <w:suppressAutoHyphens w:val="0"/>
        <w:spacing w:line="360" w:lineRule="auto"/>
        <w:ind w:right="253" w:firstLine="709"/>
        <w:jc w:val="both"/>
        <w:rPr>
          <w:bCs/>
          <w:szCs w:val="28"/>
        </w:rPr>
      </w:pPr>
      <w:r w:rsidRPr="005E558E">
        <w:rPr>
          <w:bCs/>
          <w:szCs w:val="28"/>
        </w:rPr>
        <w:t>Общая схема архитектуры с</w:t>
      </w:r>
      <w:r w:rsidR="00A47D01">
        <w:rPr>
          <w:bCs/>
          <w:szCs w:val="28"/>
        </w:rPr>
        <w:t xml:space="preserve">истемы представлена на рисунке </w:t>
      </w:r>
      <w:r w:rsidR="007C2767" w:rsidRPr="007C2767">
        <w:rPr>
          <w:bCs/>
          <w:szCs w:val="28"/>
        </w:rPr>
        <w:t>2</w:t>
      </w:r>
      <w:r w:rsidRPr="005E558E">
        <w:rPr>
          <w:bCs/>
          <w:szCs w:val="28"/>
        </w:rPr>
        <w:t>.</w:t>
      </w:r>
    </w:p>
    <w:p w14:paraId="7FCE0169" w14:textId="77777777" w:rsidR="00B82EF7" w:rsidRDefault="00B82EF7" w:rsidP="00324386">
      <w:pPr>
        <w:suppressAutoHyphens w:val="0"/>
        <w:spacing w:line="360" w:lineRule="auto"/>
        <w:ind w:right="253" w:firstLine="709"/>
        <w:jc w:val="both"/>
        <w:rPr>
          <w:bCs/>
          <w:szCs w:val="28"/>
        </w:rPr>
      </w:pPr>
    </w:p>
    <w:p w14:paraId="14791DC2" w14:textId="5D2AA481" w:rsidR="00564F99" w:rsidRPr="005E558E" w:rsidRDefault="00564F99" w:rsidP="00564F99">
      <w:pPr>
        <w:suppressAutoHyphens w:val="0"/>
        <w:spacing w:line="360" w:lineRule="auto"/>
        <w:ind w:right="253" w:firstLine="709"/>
        <w:jc w:val="center"/>
        <w:rPr>
          <w:bCs/>
          <w:szCs w:val="28"/>
        </w:rPr>
      </w:pPr>
      <w:r w:rsidRPr="00564F99">
        <w:rPr>
          <w:bCs/>
          <w:noProof/>
          <w:szCs w:val="28"/>
        </w:rPr>
        <w:lastRenderedPageBreak/>
        <w:drawing>
          <wp:inline distT="0" distB="0" distL="0" distR="0" wp14:anchorId="47F5BDD5" wp14:editId="39806D78">
            <wp:extent cx="2181529" cy="5782482"/>
            <wp:effectExtent l="0" t="0" r="9525" b="889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529" cy="5782482"/>
                    </a:xfrm>
                    <a:prstGeom prst="rect">
                      <a:avLst/>
                    </a:prstGeom>
                  </pic:spPr>
                </pic:pic>
              </a:graphicData>
            </a:graphic>
          </wp:inline>
        </w:drawing>
      </w:r>
    </w:p>
    <w:p w14:paraId="22735441" w14:textId="674D2566" w:rsidR="005E558E" w:rsidRDefault="00A47D01" w:rsidP="00564F99">
      <w:pPr>
        <w:suppressAutoHyphens w:val="0"/>
        <w:spacing w:line="360" w:lineRule="auto"/>
        <w:ind w:right="253" w:firstLine="709"/>
        <w:jc w:val="center"/>
        <w:rPr>
          <w:bCs/>
          <w:szCs w:val="28"/>
        </w:rPr>
      </w:pPr>
      <w:r>
        <w:rPr>
          <w:bCs/>
          <w:szCs w:val="28"/>
        </w:rPr>
        <w:t xml:space="preserve">Рисунок </w:t>
      </w:r>
      <w:r w:rsidR="007C2767" w:rsidRPr="00772A4C">
        <w:rPr>
          <w:bCs/>
          <w:szCs w:val="28"/>
        </w:rPr>
        <w:t>2</w:t>
      </w:r>
      <w:r w:rsidR="005E558E" w:rsidRPr="005E558E">
        <w:rPr>
          <w:bCs/>
          <w:szCs w:val="28"/>
        </w:rPr>
        <w:t xml:space="preserve"> – Архитектура системы управления заказами</w:t>
      </w:r>
    </w:p>
    <w:p w14:paraId="4CE92344" w14:textId="77777777" w:rsidR="00B82EF7" w:rsidRPr="005E558E" w:rsidRDefault="00B82EF7" w:rsidP="00564F99">
      <w:pPr>
        <w:suppressAutoHyphens w:val="0"/>
        <w:spacing w:line="360" w:lineRule="auto"/>
        <w:ind w:right="253" w:firstLine="709"/>
        <w:jc w:val="center"/>
        <w:rPr>
          <w:bCs/>
          <w:szCs w:val="28"/>
        </w:rPr>
      </w:pPr>
    </w:p>
    <w:p w14:paraId="3D740640" w14:textId="77777777" w:rsidR="005E558E" w:rsidRPr="005E558E" w:rsidRDefault="005E558E" w:rsidP="00324386">
      <w:pPr>
        <w:suppressAutoHyphens w:val="0"/>
        <w:spacing w:line="360" w:lineRule="auto"/>
        <w:ind w:right="253" w:firstLine="709"/>
        <w:jc w:val="both"/>
        <w:rPr>
          <w:bCs/>
          <w:szCs w:val="28"/>
        </w:rPr>
      </w:pPr>
      <w:r w:rsidRPr="005E558E">
        <w:rPr>
          <w:bCs/>
          <w:szCs w:val="28"/>
        </w:rPr>
        <w:t>Использование клиент-серверной архитектуры обеспечивает ряд преимуществ:</w:t>
      </w:r>
    </w:p>
    <w:p w14:paraId="2720876A" w14:textId="76ECC584" w:rsidR="005E558E" w:rsidRPr="005E558E" w:rsidRDefault="00324386" w:rsidP="002F6AA3">
      <w:pPr>
        <w:numPr>
          <w:ilvl w:val="0"/>
          <w:numId w:val="42"/>
        </w:numPr>
        <w:tabs>
          <w:tab w:val="clear" w:pos="720"/>
        </w:tabs>
        <w:suppressAutoHyphens w:val="0"/>
        <w:spacing w:line="360" w:lineRule="auto"/>
        <w:ind w:left="0" w:right="253" w:firstLine="709"/>
        <w:jc w:val="both"/>
        <w:rPr>
          <w:bCs/>
          <w:szCs w:val="28"/>
        </w:rPr>
      </w:pPr>
      <w:r w:rsidRPr="005E558E">
        <w:rPr>
          <w:bCs/>
          <w:szCs w:val="28"/>
        </w:rPr>
        <w:t xml:space="preserve">Централизованное хранение данных; </w:t>
      </w:r>
    </w:p>
    <w:p w14:paraId="25F7AFE5" w14:textId="78EF88B6" w:rsidR="005E558E" w:rsidRPr="005E558E" w:rsidRDefault="00324386" w:rsidP="002F6AA3">
      <w:pPr>
        <w:numPr>
          <w:ilvl w:val="0"/>
          <w:numId w:val="42"/>
        </w:numPr>
        <w:tabs>
          <w:tab w:val="clear" w:pos="720"/>
        </w:tabs>
        <w:suppressAutoHyphens w:val="0"/>
        <w:spacing w:line="360" w:lineRule="auto"/>
        <w:ind w:left="0" w:right="253" w:firstLine="709"/>
        <w:jc w:val="both"/>
        <w:rPr>
          <w:bCs/>
          <w:szCs w:val="28"/>
        </w:rPr>
      </w:pPr>
      <w:r w:rsidRPr="005E558E">
        <w:rPr>
          <w:bCs/>
          <w:szCs w:val="28"/>
        </w:rPr>
        <w:t xml:space="preserve">Упрощение обновления системы; </w:t>
      </w:r>
    </w:p>
    <w:p w14:paraId="2A23BB7C" w14:textId="3453ABA9" w:rsidR="005E558E" w:rsidRPr="005E558E" w:rsidRDefault="00324386" w:rsidP="002F6AA3">
      <w:pPr>
        <w:numPr>
          <w:ilvl w:val="0"/>
          <w:numId w:val="42"/>
        </w:numPr>
        <w:tabs>
          <w:tab w:val="clear" w:pos="720"/>
        </w:tabs>
        <w:suppressAutoHyphens w:val="0"/>
        <w:spacing w:line="360" w:lineRule="auto"/>
        <w:ind w:left="0" w:right="253" w:firstLine="709"/>
        <w:jc w:val="both"/>
        <w:rPr>
          <w:bCs/>
          <w:szCs w:val="28"/>
        </w:rPr>
      </w:pPr>
      <w:r w:rsidRPr="005E558E">
        <w:rPr>
          <w:bCs/>
          <w:szCs w:val="28"/>
        </w:rPr>
        <w:t xml:space="preserve">Возможность разграничения функциональности; </w:t>
      </w:r>
    </w:p>
    <w:p w14:paraId="37DC4EFA" w14:textId="11D1D423" w:rsidR="005E558E" w:rsidRPr="005E558E" w:rsidRDefault="00324386" w:rsidP="002F6AA3">
      <w:pPr>
        <w:numPr>
          <w:ilvl w:val="0"/>
          <w:numId w:val="42"/>
        </w:numPr>
        <w:tabs>
          <w:tab w:val="clear" w:pos="720"/>
        </w:tabs>
        <w:suppressAutoHyphens w:val="0"/>
        <w:spacing w:line="360" w:lineRule="auto"/>
        <w:ind w:left="0" w:right="253" w:firstLine="709"/>
        <w:jc w:val="both"/>
        <w:rPr>
          <w:bCs/>
          <w:szCs w:val="28"/>
        </w:rPr>
      </w:pPr>
      <w:r w:rsidRPr="005E558E">
        <w:rPr>
          <w:bCs/>
          <w:szCs w:val="28"/>
        </w:rPr>
        <w:t xml:space="preserve">Повышение уровня безопасности; </w:t>
      </w:r>
    </w:p>
    <w:p w14:paraId="19CE98E0" w14:textId="2ED99B30" w:rsidR="005E558E" w:rsidRPr="005E558E" w:rsidRDefault="00324386" w:rsidP="002F6AA3">
      <w:pPr>
        <w:numPr>
          <w:ilvl w:val="0"/>
          <w:numId w:val="42"/>
        </w:numPr>
        <w:tabs>
          <w:tab w:val="clear" w:pos="720"/>
        </w:tabs>
        <w:suppressAutoHyphens w:val="0"/>
        <w:spacing w:line="360" w:lineRule="auto"/>
        <w:ind w:left="0" w:right="253" w:firstLine="709"/>
        <w:jc w:val="both"/>
        <w:rPr>
          <w:bCs/>
          <w:szCs w:val="28"/>
        </w:rPr>
      </w:pPr>
      <w:r w:rsidRPr="005E558E">
        <w:rPr>
          <w:bCs/>
          <w:szCs w:val="28"/>
        </w:rPr>
        <w:t xml:space="preserve">Возможность масштабирования приложения. </w:t>
      </w:r>
    </w:p>
    <w:p w14:paraId="25CB8ADD"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В качестве серверной платформы используется Node.js, а обработка HTTP-запросов реализована при помощи Express.js. Серверная часть приложения </w:t>
      </w:r>
      <w:r w:rsidRPr="005E558E">
        <w:rPr>
          <w:bCs/>
          <w:szCs w:val="28"/>
        </w:rPr>
        <w:lastRenderedPageBreak/>
        <w:t>организована по модульному принципу, при котором отдельные компоненты системы разделены на независимые логические блоки.</w:t>
      </w:r>
    </w:p>
    <w:p w14:paraId="0C9B10B0" w14:textId="77777777" w:rsidR="005E558E" w:rsidRPr="005E558E" w:rsidRDefault="005E558E" w:rsidP="00324386">
      <w:pPr>
        <w:suppressAutoHyphens w:val="0"/>
        <w:spacing w:line="360" w:lineRule="auto"/>
        <w:ind w:right="253" w:firstLine="709"/>
        <w:jc w:val="both"/>
        <w:rPr>
          <w:bCs/>
          <w:szCs w:val="28"/>
        </w:rPr>
      </w:pPr>
      <w:r w:rsidRPr="005E558E">
        <w:rPr>
          <w:bCs/>
          <w:szCs w:val="28"/>
        </w:rPr>
        <w:t>Структура серверной части проекта включает следующие основные компоненты:</w:t>
      </w:r>
    </w:p>
    <w:p w14:paraId="33DBDF98" w14:textId="7F0C15D1" w:rsidR="005E558E" w:rsidRPr="005E558E" w:rsidRDefault="00324386" w:rsidP="002F6AA3">
      <w:pPr>
        <w:numPr>
          <w:ilvl w:val="0"/>
          <w:numId w:val="43"/>
        </w:numPr>
        <w:tabs>
          <w:tab w:val="clear" w:pos="720"/>
        </w:tabs>
        <w:suppressAutoHyphens w:val="0"/>
        <w:spacing w:line="360" w:lineRule="auto"/>
        <w:ind w:left="0" w:right="253" w:firstLine="709"/>
        <w:jc w:val="both"/>
        <w:rPr>
          <w:bCs/>
          <w:szCs w:val="28"/>
        </w:rPr>
      </w:pPr>
      <w:r w:rsidRPr="005E558E">
        <w:rPr>
          <w:bCs/>
          <w:szCs w:val="28"/>
        </w:rPr>
        <w:t xml:space="preserve">Серверное приложение; </w:t>
      </w:r>
    </w:p>
    <w:p w14:paraId="151D91C7" w14:textId="64D6906C" w:rsidR="005E558E" w:rsidRPr="005E558E" w:rsidRDefault="00324386" w:rsidP="002F6AA3">
      <w:pPr>
        <w:numPr>
          <w:ilvl w:val="0"/>
          <w:numId w:val="43"/>
        </w:numPr>
        <w:tabs>
          <w:tab w:val="clear" w:pos="720"/>
        </w:tabs>
        <w:suppressAutoHyphens w:val="0"/>
        <w:spacing w:line="360" w:lineRule="auto"/>
        <w:ind w:left="0" w:right="253" w:firstLine="709"/>
        <w:jc w:val="both"/>
        <w:rPr>
          <w:bCs/>
          <w:szCs w:val="28"/>
        </w:rPr>
      </w:pPr>
      <w:r w:rsidRPr="005E558E">
        <w:rPr>
          <w:bCs/>
          <w:szCs w:val="28"/>
        </w:rPr>
        <w:t xml:space="preserve">Маршруты обработки запросов; </w:t>
      </w:r>
    </w:p>
    <w:p w14:paraId="2A6E44AE" w14:textId="4DE06437" w:rsidR="005E558E" w:rsidRPr="005E558E" w:rsidRDefault="00324386" w:rsidP="002F6AA3">
      <w:pPr>
        <w:numPr>
          <w:ilvl w:val="0"/>
          <w:numId w:val="43"/>
        </w:numPr>
        <w:tabs>
          <w:tab w:val="clear" w:pos="720"/>
        </w:tabs>
        <w:suppressAutoHyphens w:val="0"/>
        <w:spacing w:line="360" w:lineRule="auto"/>
        <w:ind w:left="0" w:right="253" w:firstLine="709"/>
        <w:jc w:val="both"/>
        <w:rPr>
          <w:bCs/>
          <w:szCs w:val="28"/>
        </w:rPr>
      </w:pPr>
      <w:proofErr w:type="spellStart"/>
      <w:r w:rsidRPr="005E558E">
        <w:rPr>
          <w:bCs/>
          <w:szCs w:val="28"/>
        </w:rPr>
        <w:t>Middleware</w:t>
      </w:r>
      <w:proofErr w:type="spellEnd"/>
      <w:r w:rsidRPr="005E558E">
        <w:rPr>
          <w:bCs/>
          <w:szCs w:val="28"/>
        </w:rPr>
        <w:t xml:space="preserve">-компоненты; </w:t>
      </w:r>
    </w:p>
    <w:p w14:paraId="634D8254" w14:textId="7C6D9E0A" w:rsidR="005E558E" w:rsidRPr="005E558E" w:rsidRDefault="00324386" w:rsidP="002F6AA3">
      <w:pPr>
        <w:numPr>
          <w:ilvl w:val="0"/>
          <w:numId w:val="43"/>
        </w:numPr>
        <w:tabs>
          <w:tab w:val="clear" w:pos="720"/>
        </w:tabs>
        <w:suppressAutoHyphens w:val="0"/>
        <w:spacing w:line="360" w:lineRule="auto"/>
        <w:ind w:left="0" w:right="253" w:firstLine="709"/>
        <w:jc w:val="both"/>
        <w:rPr>
          <w:bCs/>
          <w:szCs w:val="28"/>
        </w:rPr>
      </w:pPr>
      <w:r w:rsidRPr="005E558E">
        <w:rPr>
          <w:bCs/>
          <w:szCs w:val="28"/>
        </w:rPr>
        <w:t xml:space="preserve">Модуль подключения к базе данных; </w:t>
      </w:r>
    </w:p>
    <w:p w14:paraId="2F8DB66B" w14:textId="151F55CE" w:rsidR="005E558E" w:rsidRPr="005E558E" w:rsidRDefault="00324386" w:rsidP="002F6AA3">
      <w:pPr>
        <w:numPr>
          <w:ilvl w:val="0"/>
          <w:numId w:val="43"/>
        </w:numPr>
        <w:tabs>
          <w:tab w:val="clear" w:pos="720"/>
        </w:tabs>
        <w:suppressAutoHyphens w:val="0"/>
        <w:spacing w:line="360" w:lineRule="auto"/>
        <w:ind w:left="0" w:right="253" w:firstLine="709"/>
        <w:jc w:val="both"/>
        <w:rPr>
          <w:bCs/>
          <w:szCs w:val="28"/>
        </w:rPr>
      </w:pPr>
      <w:r w:rsidRPr="005E558E">
        <w:rPr>
          <w:bCs/>
          <w:szCs w:val="28"/>
        </w:rPr>
        <w:t xml:space="preserve">Механизмы авторизации пользователей. </w:t>
      </w:r>
    </w:p>
    <w:p w14:paraId="6A9C01E8"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организации обработки запросов используются маршруты REST API. Каждый маршрут отвечает за выполнение определённых операций с данными системы.</w:t>
      </w:r>
    </w:p>
    <w:p w14:paraId="7E0215B7" w14:textId="77777777" w:rsidR="005E558E" w:rsidRDefault="005E558E" w:rsidP="00324386">
      <w:pPr>
        <w:suppressAutoHyphens w:val="0"/>
        <w:spacing w:line="360" w:lineRule="auto"/>
        <w:ind w:right="253" w:firstLine="709"/>
        <w:jc w:val="both"/>
        <w:rPr>
          <w:bCs/>
          <w:szCs w:val="28"/>
        </w:rPr>
      </w:pPr>
      <w:r w:rsidRPr="005E558E">
        <w:rPr>
          <w:bCs/>
          <w:szCs w:val="28"/>
        </w:rPr>
        <w:t>В таблице 4 представлены основные маршруты серверной части приложения.</w:t>
      </w:r>
    </w:p>
    <w:p w14:paraId="75D69142" w14:textId="77777777" w:rsidR="00B82EF7" w:rsidRDefault="00B82EF7" w:rsidP="00324386">
      <w:pPr>
        <w:suppressAutoHyphens w:val="0"/>
        <w:spacing w:line="360" w:lineRule="auto"/>
        <w:ind w:right="253" w:firstLine="709"/>
        <w:jc w:val="both"/>
        <w:rPr>
          <w:bCs/>
          <w:szCs w:val="28"/>
        </w:rPr>
      </w:pPr>
    </w:p>
    <w:p w14:paraId="7DCC5FFF" w14:textId="3229735F" w:rsidR="00772A4C" w:rsidRDefault="00772A4C" w:rsidP="00772A4C">
      <w:pPr>
        <w:suppressAutoHyphens w:val="0"/>
        <w:spacing w:line="360" w:lineRule="auto"/>
        <w:ind w:right="253" w:firstLine="709"/>
        <w:jc w:val="both"/>
        <w:rPr>
          <w:bCs/>
          <w:szCs w:val="28"/>
        </w:rPr>
      </w:pPr>
      <w:r w:rsidRPr="005E558E">
        <w:rPr>
          <w:bCs/>
          <w:szCs w:val="28"/>
        </w:rPr>
        <w:t>Таблица 4 – Основные маршруты REST API</w:t>
      </w:r>
    </w:p>
    <w:tbl>
      <w:tblPr>
        <w:tblStyle w:val="af1"/>
        <w:tblW w:w="0" w:type="auto"/>
        <w:jc w:val="center"/>
        <w:tblLook w:val="04A0" w:firstRow="1" w:lastRow="0" w:firstColumn="1" w:lastColumn="0" w:noHBand="0" w:noVBand="1"/>
      </w:tblPr>
      <w:tblGrid>
        <w:gridCol w:w="1809"/>
        <w:gridCol w:w="3969"/>
      </w:tblGrid>
      <w:tr w:rsidR="00087A53" w14:paraId="3027719C" w14:textId="77777777" w:rsidTr="00087A53">
        <w:trPr>
          <w:jc w:val="center"/>
        </w:trPr>
        <w:tc>
          <w:tcPr>
            <w:tcW w:w="1809" w:type="dxa"/>
          </w:tcPr>
          <w:p w14:paraId="3807012A" w14:textId="72E8DF25" w:rsidR="00087A53" w:rsidRPr="00772A4C" w:rsidRDefault="00087A53" w:rsidP="00087A53">
            <w:pPr>
              <w:suppressAutoHyphens w:val="0"/>
              <w:spacing w:line="360" w:lineRule="auto"/>
              <w:ind w:right="253"/>
              <w:jc w:val="center"/>
              <w:rPr>
                <w:bCs/>
                <w:sz w:val="24"/>
                <w:szCs w:val="24"/>
              </w:rPr>
            </w:pPr>
            <w:r w:rsidRPr="00772A4C">
              <w:rPr>
                <w:bCs/>
                <w:sz w:val="24"/>
                <w:szCs w:val="24"/>
              </w:rPr>
              <w:t>Маршрут</w:t>
            </w:r>
          </w:p>
        </w:tc>
        <w:tc>
          <w:tcPr>
            <w:tcW w:w="3969" w:type="dxa"/>
          </w:tcPr>
          <w:p w14:paraId="7FC47E1F" w14:textId="406B1F17" w:rsidR="00087A53" w:rsidRPr="00772A4C" w:rsidRDefault="00087A53" w:rsidP="00087A53">
            <w:pPr>
              <w:suppressAutoHyphens w:val="0"/>
              <w:spacing w:line="360" w:lineRule="auto"/>
              <w:ind w:right="253"/>
              <w:jc w:val="center"/>
              <w:rPr>
                <w:bCs/>
                <w:sz w:val="24"/>
                <w:szCs w:val="24"/>
              </w:rPr>
            </w:pPr>
            <w:r w:rsidRPr="00772A4C">
              <w:rPr>
                <w:bCs/>
                <w:sz w:val="24"/>
                <w:szCs w:val="24"/>
              </w:rPr>
              <w:t>Назначение</w:t>
            </w:r>
          </w:p>
        </w:tc>
      </w:tr>
      <w:tr w:rsidR="00087A53" w14:paraId="36B46771" w14:textId="77777777" w:rsidTr="00087A53">
        <w:trPr>
          <w:jc w:val="center"/>
        </w:trPr>
        <w:tc>
          <w:tcPr>
            <w:tcW w:w="1809" w:type="dxa"/>
          </w:tcPr>
          <w:p w14:paraId="743E3B5F" w14:textId="6B849199"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w:t>
            </w:r>
            <w:proofErr w:type="spellStart"/>
            <w:r w:rsidRPr="00772A4C">
              <w:rPr>
                <w:bCs/>
                <w:sz w:val="24"/>
                <w:szCs w:val="24"/>
                <w:lang w:val="en-US"/>
              </w:rPr>
              <w:t>api</w:t>
            </w:r>
            <w:proofErr w:type="spellEnd"/>
            <w:r w:rsidRPr="00772A4C">
              <w:rPr>
                <w:bCs/>
                <w:sz w:val="24"/>
                <w:szCs w:val="24"/>
                <w:lang w:val="en-US"/>
              </w:rPr>
              <w:t>/auth</w:t>
            </w:r>
          </w:p>
        </w:tc>
        <w:tc>
          <w:tcPr>
            <w:tcW w:w="3969" w:type="dxa"/>
          </w:tcPr>
          <w:p w14:paraId="12789337" w14:textId="104ADB4A" w:rsidR="00087A53" w:rsidRPr="00772A4C" w:rsidRDefault="00087A53" w:rsidP="00087A53">
            <w:pPr>
              <w:suppressAutoHyphens w:val="0"/>
              <w:spacing w:line="360" w:lineRule="auto"/>
              <w:ind w:right="253"/>
              <w:jc w:val="center"/>
              <w:rPr>
                <w:bCs/>
                <w:sz w:val="24"/>
                <w:szCs w:val="24"/>
              </w:rPr>
            </w:pPr>
            <w:r w:rsidRPr="00772A4C">
              <w:rPr>
                <w:bCs/>
                <w:sz w:val="24"/>
                <w:szCs w:val="24"/>
              </w:rPr>
              <w:t>Авторизация пользователей</w:t>
            </w:r>
          </w:p>
        </w:tc>
      </w:tr>
      <w:tr w:rsidR="00087A53" w14:paraId="44DC0670" w14:textId="77777777" w:rsidTr="00087A53">
        <w:trPr>
          <w:jc w:val="center"/>
        </w:trPr>
        <w:tc>
          <w:tcPr>
            <w:tcW w:w="1809" w:type="dxa"/>
          </w:tcPr>
          <w:p w14:paraId="41F13850" w14:textId="6B4234AC"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w:t>
            </w:r>
            <w:proofErr w:type="spellStart"/>
            <w:r w:rsidRPr="00772A4C">
              <w:rPr>
                <w:bCs/>
                <w:sz w:val="24"/>
                <w:szCs w:val="24"/>
                <w:lang w:val="en-US"/>
              </w:rPr>
              <w:t>api</w:t>
            </w:r>
            <w:proofErr w:type="spellEnd"/>
            <w:r w:rsidRPr="00772A4C">
              <w:rPr>
                <w:bCs/>
                <w:sz w:val="24"/>
                <w:szCs w:val="24"/>
                <w:lang w:val="en-US"/>
              </w:rPr>
              <w:t>/orders</w:t>
            </w:r>
          </w:p>
        </w:tc>
        <w:tc>
          <w:tcPr>
            <w:tcW w:w="3969" w:type="dxa"/>
          </w:tcPr>
          <w:p w14:paraId="5E0A1BDE" w14:textId="7EDAB8E0" w:rsidR="00087A53" w:rsidRPr="00772A4C" w:rsidRDefault="00087A53" w:rsidP="00087A53">
            <w:pPr>
              <w:suppressAutoHyphens w:val="0"/>
              <w:spacing w:line="360" w:lineRule="auto"/>
              <w:ind w:right="253"/>
              <w:jc w:val="center"/>
              <w:rPr>
                <w:bCs/>
                <w:sz w:val="24"/>
                <w:szCs w:val="24"/>
              </w:rPr>
            </w:pPr>
            <w:r w:rsidRPr="00772A4C">
              <w:rPr>
                <w:bCs/>
                <w:sz w:val="24"/>
                <w:szCs w:val="24"/>
              </w:rPr>
              <w:t>Работа с заказами</w:t>
            </w:r>
          </w:p>
        </w:tc>
      </w:tr>
      <w:tr w:rsidR="00087A53" w14:paraId="644DDA90" w14:textId="77777777" w:rsidTr="00087A53">
        <w:trPr>
          <w:jc w:val="center"/>
        </w:trPr>
        <w:tc>
          <w:tcPr>
            <w:tcW w:w="1809" w:type="dxa"/>
          </w:tcPr>
          <w:p w14:paraId="47EFDB04" w14:textId="65B4C059"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w:t>
            </w:r>
            <w:proofErr w:type="spellStart"/>
            <w:r w:rsidRPr="00772A4C">
              <w:rPr>
                <w:bCs/>
                <w:sz w:val="24"/>
                <w:szCs w:val="24"/>
                <w:lang w:val="en-US"/>
              </w:rPr>
              <w:t>api</w:t>
            </w:r>
            <w:proofErr w:type="spellEnd"/>
            <w:r w:rsidRPr="00772A4C">
              <w:rPr>
                <w:bCs/>
                <w:sz w:val="24"/>
                <w:szCs w:val="24"/>
                <w:lang w:val="en-US"/>
              </w:rPr>
              <w:t>/clients</w:t>
            </w:r>
          </w:p>
        </w:tc>
        <w:tc>
          <w:tcPr>
            <w:tcW w:w="3969" w:type="dxa"/>
          </w:tcPr>
          <w:p w14:paraId="57B20A9C" w14:textId="28E2F79F" w:rsidR="00087A53" w:rsidRPr="00772A4C" w:rsidRDefault="00087A53" w:rsidP="00087A53">
            <w:pPr>
              <w:suppressAutoHyphens w:val="0"/>
              <w:spacing w:line="360" w:lineRule="auto"/>
              <w:ind w:right="253"/>
              <w:jc w:val="center"/>
              <w:rPr>
                <w:bCs/>
                <w:sz w:val="24"/>
                <w:szCs w:val="24"/>
              </w:rPr>
            </w:pPr>
            <w:r w:rsidRPr="00772A4C">
              <w:rPr>
                <w:bCs/>
                <w:sz w:val="24"/>
                <w:szCs w:val="24"/>
              </w:rPr>
              <w:t>Работа с клиентами</w:t>
            </w:r>
          </w:p>
        </w:tc>
      </w:tr>
      <w:tr w:rsidR="00087A53" w14:paraId="2E31BCE3" w14:textId="77777777" w:rsidTr="00087A53">
        <w:trPr>
          <w:jc w:val="center"/>
        </w:trPr>
        <w:tc>
          <w:tcPr>
            <w:tcW w:w="1809" w:type="dxa"/>
          </w:tcPr>
          <w:p w14:paraId="19C6A2A0" w14:textId="53D8A77D" w:rsidR="00087A53" w:rsidRPr="00772A4C" w:rsidRDefault="00087A53" w:rsidP="00087A53">
            <w:pPr>
              <w:suppressAutoHyphens w:val="0"/>
              <w:spacing w:line="360" w:lineRule="auto"/>
              <w:ind w:right="253"/>
              <w:jc w:val="center"/>
              <w:rPr>
                <w:bCs/>
                <w:sz w:val="24"/>
                <w:szCs w:val="24"/>
                <w:lang w:val="en-US"/>
              </w:rPr>
            </w:pPr>
            <w:r w:rsidRPr="00772A4C">
              <w:rPr>
                <w:bCs/>
                <w:sz w:val="24"/>
                <w:szCs w:val="24"/>
                <w:lang w:val="en-US"/>
              </w:rPr>
              <w:t>/</w:t>
            </w:r>
            <w:proofErr w:type="spellStart"/>
            <w:r w:rsidRPr="00772A4C">
              <w:rPr>
                <w:bCs/>
                <w:sz w:val="24"/>
                <w:szCs w:val="24"/>
                <w:lang w:val="en-US"/>
              </w:rPr>
              <w:t>api</w:t>
            </w:r>
            <w:proofErr w:type="spellEnd"/>
            <w:r w:rsidRPr="00772A4C">
              <w:rPr>
                <w:bCs/>
                <w:sz w:val="24"/>
                <w:szCs w:val="24"/>
                <w:lang w:val="en-US"/>
              </w:rPr>
              <w:t>/users</w:t>
            </w:r>
          </w:p>
        </w:tc>
        <w:tc>
          <w:tcPr>
            <w:tcW w:w="3969" w:type="dxa"/>
          </w:tcPr>
          <w:p w14:paraId="7459A592" w14:textId="1CE3C0E4" w:rsidR="00087A53" w:rsidRPr="00772A4C" w:rsidRDefault="00087A53" w:rsidP="00087A53">
            <w:pPr>
              <w:suppressAutoHyphens w:val="0"/>
              <w:spacing w:line="360" w:lineRule="auto"/>
              <w:ind w:right="253"/>
              <w:jc w:val="center"/>
              <w:rPr>
                <w:bCs/>
                <w:sz w:val="24"/>
                <w:szCs w:val="24"/>
              </w:rPr>
            </w:pPr>
            <w:r w:rsidRPr="00772A4C">
              <w:rPr>
                <w:bCs/>
                <w:sz w:val="24"/>
                <w:szCs w:val="24"/>
              </w:rPr>
              <w:t>Управление пользователями</w:t>
            </w:r>
          </w:p>
        </w:tc>
      </w:tr>
    </w:tbl>
    <w:p w14:paraId="55410C19" w14:textId="77777777" w:rsidR="00087A53" w:rsidRPr="005E558E" w:rsidRDefault="00087A53" w:rsidP="00324386">
      <w:pPr>
        <w:suppressAutoHyphens w:val="0"/>
        <w:spacing w:line="360" w:lineRule="auto"/>
        <w:ind w:right="253" w:firstLine="709"/>
        <w:jc w:val="both"/>
        <w:rPr>
          <w:bCs/>
          <w:szCs w:val="28"/>
        </w:rPr>
      </w:pPr>
    </w:p>
    <w:p w14:paraId="2449FF3E" w14:textId="77777777" w:rsidR="005E558E" w:rsidRPr="005E558E" w:rsidRDefault="005E558E" w:rsidP="00324386">
      <w:pPr>
        <w:suppressAutoHyphens w:val="0"/>
        <w:spacing w:line="360" w:lineRule="auto"/>
        <w:ind w:right="253" w:firstLine="709"/>
        <w:jc w:val="both"/>
        <w:rPr>
          <w:bCs/>
          <w:szCs w:val="28"/>
        </w:rPr>
      </w:pPr>
      <w:r w:rsidRPr="005E558E">
        <w:rPr>
          <w:bCs/>
          <w:szCs w:val="28"/>
        </w:rPr>
        <w:t>Использование REST API позволяет обеспечить независимость клиентской и серверной частей системы. Такой подход упрощает дальнейшую модернизацию приложения и обеспечивает возможность подключения дополнительных клиентских интерфейсов.</w:t>
      </w:r>
    </w:p>
    <w:p w14:paraId="45D1B59B" w14:textId="77777777" w:rsidR="005E558E" w:rsidRPr="005E558E" w:rsidRDefault="005E558E" w:rsidP="00324386">
      <w:pPr>
        <w:suppressAutoHyphens w:val="0"/>
        <w:spacing w:line="360" w:lineRule="auto"/>
        <w:ind w:right="253" w:firstLine="709"/>
        <w:jc w:val="both"/>
        <w:rPr>
          <w:bCs/>
          <w:szCs w:val="28"/>
        </w:rPr>
      </w:pPr>
      <w:r w:rsidRPr="005E558E">
        <w:rPr>
          <w:bCs/>
          <w:szCs w:val="28"/>
        </w:rPr>
        <w:t>Серверная часть приложения обрабатывает входящие HTTP-запросы и возвращает результаты в формате JSON. Использование формата JSON обеспечивает удобный обмен данными между компонентами системы и совместимость с современными веб-технологиями.</w:t>
      </w:r>
    </w:p>
    <w:p w14:paraId="1930CB1C" w14:textId="77777777" w:rsidR="005E558E" w:rsidRPr="005E558E" w:rsidRDefault="005E558E" w:rsidP="00324386">
      <w:pPr>
        <w:suppressAutoHyphens w:val="0"/>
        <w:spacing w:line="360" w:lineRule="auto"/>
        <w:ind w:right="253" w:firstLine="709"/>
        <w:jc w:val="both"/>
        <w:rPr>
          <w:bCs/>
          <w:szCs w:val="28"/>
        </w:rPr>
      </w:pPr>
      <w:r w:rsidRPr="005E558E">
        <w:rPr>
          <w:bCs/>
          <w:szCs w:val="28"/>
        </w:rPr>
        <w:lastRenderedPageBreak/>
        <w:t>Для обеспечения безопасности системы используется механизм JWT-аутентификации. После успешной авторизации сервер формирует специальный токен, содержащий информацию о пользователе. Полученный токен используется клиентской частью приложения для подтверждения прав доступа при выполнении последующих запросов.</w:t>
      </w:r>
    </w:p>
    <w:p w14:paraId="7FECB5CD"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Проверка JWT-токенов осуществляется с использованием </w:t>
      </w:r>
      <w:proofErr w:type="spellStart"/>
      <w:r w:rsidRPr="005E558E">
        <w:rPr>
          <w:bCs/>
          <w:szCs w:val="28"/>
        </w:rPr>
        <w:t>middleware</w:t>
      </w:r>
      <w:proofErr w:type="spellEnd"/>
      <w:r w:rsidRPr="005E558E">
        <w:rPr>
          <w:bCs/>
          <w:szCs w:val="28"/>
        </w:rPr>
        <w:t xml:space="preserve">-компонентов. </w:t>
      </w:r>
      <w:proofErr w:type="spellStart"/>
      <w:r w:rsidRPr="005E558E">
        <w:rPr>
          <w:bCs/>
          <w:szCs w:val="28"/>
        </w:rPr>
        <w:t>Middleware</w:t>
      </w:r>
      <w:proofErr w:type="spellEnd"/>
      <w:r w:rsidRPr="005E558E">
        <w:rPr>
          <w:bCs/>
          <w:szCs w:val="28"/>
        </w:rPr>
        <w:t xml:space="preserve"> представляет собой промежуточный программный слой, выполняющий обработку запросов до их передачи основным маршрутам приложения.</w:t>
      </w:r>
    </w:p>
    <w:p w14:paraId="3707885D"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Основными функциями </w:t>
      </w:r>
      <w:proofErr w:type="spellStart"/>
      <w:r w:rsidRPr="005E558E">
        <w:rPr>
          <w:bCs/>
          <w:szCs w:val="28"/>
        </w:rPr>
        <w:t>middleware</w:t>
      </w:r>
      <w:proofErr w:type="spellEnd"/>
      <w:r w:rsidRPr="005E558E">
        <w:rPr>
          <w:bCs/>
          <w:szCs w:val="28"/>
        </w:rPr>
        <w:t xml:space="preserve"> в системе являются:</w:t>
      </w:r>
    </w:p>
    <w:p w14:paraId="37071A3F" w14:textId="21EEBF2A" w:rsidR="005E558E" w:rsidRPr="005E558E" w:rsidRDefault="00324386" w:rsidP="002F6AA3">
      <w:pPr>
        <w:numPr>
          <w:ilvl w:val="0"/>
          <w:numId w:val="44"/>
        </w:numPr>
        <w:tabs>
          <w:tab w:val="clear" w:pos="720"/>
        </w:tabs>
        <w:suppressAutoHyphens w:val="0"/>
        <w:spacing w:line="360" w:lineRule="auto"/>
        <w:ind w:left="0" w:right="253" w:firstLine="709"/>
        <w:jc w:val="both"/>
        <w:rPr>
          <w:bCs/>
          <w:szCs w:val="28"/>
        </w:rPr>
      </w:pPr>
      <w:r w:rsidRPr="005E558E">
        <w:rPr>
          <w:bCs/>
          <w:szCs w:val="28"/>
        </w:rPr>
        <w:t>Проверка токена авторизации;</w:t>
      </w:r>
    </w:p>
    <w:p w14:paraId="2686C126" w14:textId="71609987" w:rsidR="005E558E" w:rsidRPr="005E558E" w:rsidRDefault="00324386" w:rsidP="002F6AA3">
      <w:pPr>
        <w:numPr>
          <w:ilvl w:val="0"/>
          <w:numId w:val="44"/>
        </w:numPr>
        <w:tabs>
          <w:tab w:val="clear" w:pos="720"/>
        </w:tabs>
        <w:suppressAutoHyphens w:val="0"/>
        <w:spacing w:line="360" w:lineRule="auto"/>
        <w:ind w:left="0" w:right="253" w:firstLine="709"/>
        <w:jc w:val="both"/>
        <w:rPr>
          <w:bCs/>
          <w:szCs w:val="28"/>
        </w:rPr>
      </w:pPr>
      <w:r w:rsidRPr="005E558E">
        <w:rPr>
          <w:bCs/>
          <w:szCs w:val="28"/>
        </w:rPr>
        <w:t>Проверка прав доступа пользователя;</w:t>
      </w:r>
    </w:p>
    <w:p w14:paraId="1AAC959D" w14:textId="6FB4424E" w:rsidR="005E558E" w:rsidRPr="005E558E" w:rsidRDefault="00324386" w:rsidP="002F6AA3">
      <w:pPr>
        <w:numPr>
          <w:ilvl w:val="0"/>
          <w:numId w:val="44"/>
        </w:numPr>
        <w:tabs>
          <w:tab w:val="clear" w:pos="720"/>
        </w:tabs>
        <w:suppressAutoHyphens w:val="0"/>
        <w:spacing w:line="360" w:lineRule="auto"/>
        <w:ind w:left="0" w:right="253" w:firstLine="709"/>
        <w:jc w:val="both"/>
        <w:rPr>
          <w:bCs/>
          <w:szCs w:val="28"/>
        </w:rPr>
      </w:pPr>
      <w:r w:rsidRPr="005E558E">
        <w:rPr>
          <w:bCs/>
          <w:szCs w:val="28"/>
        </w:rPr>
        <w:t>Обработка ошибок;</w:t>
      </w:r>
    </w:p>
    <w:p w14:paraId="69F47476" w14:textId="0D8984B1" w:rsidR="005E558E" w:rsidRPr="005E558E" w:rsidRDefault="00324386" w:rsidP="002F6AA3">
      <w:pPr>
        <w:numPr>
          <w:ilvl w:val="0"/>
          <w:numId w:val="44"/>
        </w:numPr>
        <w:tabs>
          <w:tab w:val="clear" w:pos="720"/>
        </w:tabs>
        <w:suppressAutoHyphens w:val="0"/>
        <w:spacing w:line="360" w:lineRule="auto"/>
        <w:ind w:left="0" w:right="253" w:firstLine="709"/>
        <w:jc w:val="both"/>
        <w:rPr>
          <w:bCs/>
          <w:szCs w:val="28"/>
        </w:rPr>
      </w:pPr>
      <w:r w:rsidRPr="005E558E">
        <w:rPr>
          <w:bCs/>
          <w:szCs w:val="28"/>
        </w:rPr>
        <w:t>Контроль доступа к защищённым маршрутам.</w:t>
      </w:r>
    </w:p>
    <w:p w14:paraId="6224B732"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Для хранения информации в системе используется реляционная база данных </w:t>
      </w:r>
      <w:proofErr w:type="spellStart"/>
      <w:r w:rsidRPr="005E558E">
        <w:rPr>
          <w:bCs/>
          <w:szCs w:val="28"/>
        </w:rPr>
        <w:t>SQLite</w:t>
      </w:r>
      <w:proofErr w:type="spellEnd"/>
      <w:r w:rsidRPr="005E558E">
        <w:rPr>
          <w:bCs/>
          <w:szCs w:val="28"/>
        </w:rPr>
        <w:t>. Применение реляционной модели обеспечивает структурированное хранение данных и организацию связей между сущностями системы.</w:t>
      </w:r>
    </w:p>
    <w:p w14:paraId="3594DB52" w14:textId="77777777" w:rsidR="005E558E" w:rsidRPr="005E558E" w:rsidRDefault="005E558E" w:rsidP="00324386">
      <w:pPr>
        <w:suppressAutoHyphens w:val="0"/>
        <w:spacing w:line="360" w:lineRule="auto"/>
        <w:ind w:right="253" w:firstLine="709"/>
        <w:jc w:val="both"/>
        <w:rPr>
          <w:bCs/>
          <w:szCs w:val="28"/>
        </w:rPr>
      </w:pPr>
      <w:r w:rsidRPr="005E558E">
        <w:rPr>
          <w:bCs/>
          <w:szCs w:val="28"/>
        </w:rPr>
        <w:t>На этапе проектирования были определены основные сущности базы данных:</w:t>
      </w:r>
    </w:p>
    <w:p w14:paraId="2AAEB0AE" w14:textId="50454C36" w:rsidR="005E558E" w:rsidRPr="005E558E" w:rsidRDefault="00324386" w:rsidP="002F6AA3">
      <w:pPr>
        <w:numPr>
          <w:ilvl w:val="0"/>
          <w:numId w:val="45"/>
        </w:numPr>
        <w:tabs>
          <w:tab w:val="clear" w:pos="720"/>
        </w:tabs>
        <w:suppressAutoHyphens w:val="0"/>
        <w:spacing w:line="360" w:lineRule="auto"/>
        <w:ind w:left="0" w:right="253" w:firstLine="709"/>
        <w:jc w:val="both"/>
        <w:rPr>
          <w:bCs/>
          <w:szCs w:val="28"/>
        </w:rPr>
      </w:pPr>
      <w:r w:rsidRPr="005E558E">
        <w:rPr>
          <w:bCs/>
          <w:szCs w:val="28"/>
        </w:rPr>
        <w:t>Пользователи;</w:t>
      </w:r>
    </w:p>
    <w:p w14:paraId="0ABCDF87" w14:textId="62F0F073" w:rsidR="005E558E" w:rsidRPr="005E558E" w:rsidRDefault="00324386" w:rsidP="002F6AA3">
      <w:pPr>
        <w:numPr>
          <w:ilvl w:val="0"/>
          <w:numId w:val="45"/>
        </w:numPr>
        <w:tabs>
          <w:tab w:val="clear" w:pos="720"/>
        </w:tabs>
        <w:suppressAutoHyphens w:val="0"/>
        <w:spacing w:line="360" w:lineRule="auto"/>
        <w:ind w:left="0" w:right="253" w:firstLine="709"/>
        <w:jc w:val="both"/>
        <w:rPr>
          <w:bCs/>
          <w:szCs w:val="28"/>
        </w:rPr>
      </w:pPr>
      <w:r w:rsidRPr="005E558E">
        <w:rPr>
          <w:bCs/>
          <w:szCs w:val="28"/>
        </w:rPr>
        <w:t>Клиенты;</w:t>
      </w:r>
    </w:p>
    <w:p w14:paraId="0AD7E921" w14:textId="3730B733" w:rsidR="005E558E" w:rsidRPr="005E558E" w:rsidRDefault="00324386" w:rsidP="002F6AA3">
      <w:pPr>
        <w:numPr>
          <w:ilvl w:val="0"/>
          <w:numId w:val="45"/>
        </w:numPr>
        <w:tabs>
          <w:tab w:val="clear" w:pos="720"/>
        </w:tabs>
        <w:suppressAutoHyphens w:val="0"/>
        <w:spacing w:line="360" w:lineRule="auto"/>
        <w:ind w:left="0" w:right="253" w:firstLine="709"/>
        <w:jc w:val="both"/>
        <w:rPr>
          <w:bCs/>
          <w:szCs w:val="28"/>
        </w:rPr>
      </w:pPr>
      <w:r w:rsidRPr="005E558E">
        <w:rPr>
          <w:bCs/>
          <w:szCs w:val="28"/>
        </w:rPr>
        <w:t>Заказы;</w:t>
      </w:r>
    </w:p>
    <w:p w14:paraId="18175B7A" w14:textId="66A3DBB6" w:rsidR="005E558E" w:rsidRPr="005E558E" w:rsidRDefault="00324386" w:rsidP="002F6AA3">
      <w:pPr>
        <w:numPr>
          <w:ilvl w:val="0"/>
          <w:numId w:val="45"/>
        </w:numPr>
        <w:tabs>
          <w:tab w:val="clear" w:pos="720"/>
        </w:tabs>
        <w:suppressAutoHyphens w:val="0"/>
        <w:spacing w:line="360" w:lineRule="auto"/>
        <w:ind w:left="0" w:right="253" w:firstLine="709"/>
        <w:jc w:val="both"/>
        <w:rPr>
          <w:bCs/>
          <w:szCs w:val="28"/>
        </w:rPr>
      </w:pPr>
      <w:r w:rsidRPr="005E558E">
        <w:rPr>
          <w:bCs/>
          <w:szCs w:val="28"/>
        </w:rPr>
        <w:t>Статусы заказов.</w:t>
      </w:r>
    </w:p>
    <w:p w14:paraId="531D0B8B" w14:textId="77777777" w:rsidR="005E558E" w:rsidRPr="005E558E" w:rsidRDefault="005E558E" w:rsidP="00324386">
      <w:pPr>
        <w:suppressAutoHyphens w:val="0"/>
        <w:spacing w:line="360" w:lineRule="auto"/>
        <w:ind w:right="253" w:firstLine="709"/>
        <w:jc w:val="both"/>
        <w:rPr>
          <w:bCs/>
          <w:szCs w:val="28"/>
        </w:rPr>
      </w:pPr>
      <w:r w:rsidRPr="005E558E">
        <w:rPr>
          <w:bCs/>
          <w:szCs w:val="28"/>
        </w:rPr>
        <w:t>Сущность «Пользователи» предназначена для хранения информации об учётных записях сотрудников системы. В таблице пользователей содержатся следующие данные:</w:t>
      </w:r>
    </w:p>
    <w:p w14:paraId="1C50C47E" w14:textId="3B0269DB" w:rsidR="005E558E" w:rsidRPr="005E558E" w:rsidRDefault="00324386" w:rsidP="002F6AA3">
      <w:pPr>
        <w:numPr>
          <w:ilvl w:val="0"/>
          <w:numId w:val="46"/>
        </w:numPr>
        <w:tabs>
          <w:tab w:val="clear" w:pos="720"/>
        </w:tabs>
        <w:suppressAutoHyphens w:val="0"/>
        <w:spacing w:line="360" w:lineRule="auto"/>
        <w:ind w:left="0" w:right="253" w:firstLine="709"/>
        <w:jc w:val="both"/>
        <w:rPr>
          <w:bCs/>
          <w:szCs w:val="28"/>
        </w:rPr>
      </w:pPr>
      <w:r w:rsidRPr="005E558E">
        <w:rPr>
          <w:bCs/>
          <w:szCs w:val="28"/>
        </w:rPr>
        <w:t>Идентификатор пользователя;</w:t>
      </w:r>
    </w:p>
    <w:p w14:paraId="618EC5F3" w14:textId="2972FA8B" w:rsidR="005E558E" w:rsidRPr="005E558E" w:rsidRDefault="00324386" w:rsidP="002F6AA3">
      <w:pPr>
        <w:numPr>
          <w:ilvl w:val="0"/>
          <w:numId w:val="46"/>
        </w:numPr>
        <w:tabs>
          <w:tab w:val="clear" w:pos="720"/>
        </w:tabs>
        <w:suppressAutoHyphens w:val="0"/>
        <w:spacing w:line="360" w:lineRule="auto"/>
        <w:ind w:left="0" w:right="253" w:firstLine="709"/>
        <w:jc w:val="both"/>
        <w:rPr>
          <w:bCs/>
          <w:szCs w:val="28"/>
        </w:rPr>
      </w:pPr>
      <w:r w:rsidRPr="005E558E">
        <w:rPr>
          <w:bCs/>
          <w:szCs w:val="28"/>
        </w:rPr>
        <w:t>Имя пользователя;</w:t>
      </w:r>
    </w:p>
    <w:p w14:paraId="3D4CF39D" w14:textId="4FE1EDF7" w:rsidR="005E558E" w:rsidRPr="005E558E" w:rsidRDefault="00324386" w:rsidP="002F6AA3">
      <w:pPr>
        <w:numPr>
          <w:ilvl w:val="0"/>
          <w:numId w:val="46"/>
        </w:numPr>
        <w:tabs>
          <w:tab w:val="clear" w:pos="720"/>
        </w:tabs>
        <w:suppressAutoHyphens w:val="0"/>
        <w:spacing w:line="360" w:lineRule="auto"/>
        <w:ind w:left="0" w:right="253" w:firstLine="709"/>
        <w:jc w:val="both"/>
        <w:rPr>
          <w:bCs/>
          <w:szCs w:val="28"/>
        </w:rPr>
      </w:pPr>
      <w:r w:rsidRPr="005E558E">
        <w:rPr>
          <w:bCs/>
          <w:szCs w:val="28"/>
        </w:rPr>
        <w:t>Пароль;</w:t>
      </w:r>
    </w:p>
    <w:p w14:paraId="4C2A9CEF" w14:textId="52F659DA" w:rsidR="005E558E" w:rsidRPr="005E558E" w:rsidRDefault="00324386" w:rsidP="002F6AA3">
      <w:pPr>
        <w:numPr>
          <w:ilvl w:val="0"/>
          <w:numId w:val="46"/>
        </w:numPr>
        <w:tabs>
          <w:tab w:val="clear" w:pos="720"/>
        </w:tabs>
        <w:suppressAutoHyphens w:val="0"/>
        <w:spacing w:line="360" w:lineRule="auto"/>
        <w:ind w:left="0" w:right="253" w:firstLine="709"/>
        <w:jc w:val="both"/>
        <w:rPr>
          <w:bCs/>
          <w:szCs w:val="28"/>
        </w:rPr>
      </w:pPr>
      <w:r w:rsidRPr="005E558E">
        <w:rPr>
          <w:bCs/>
          <w:szCs w:val="28"/>
        </w:rPr>
        <w:t>Роль пользователя;</w:t>
      </w:r>
    </w:p>
    <w:p w14:paraId="19D360EE" w14:textId="140D07F1" w:rsidR="005E558E" w:rsidRPr="005E558E" w:rsidRDefault="00324386" w:rsidP="002F6AA3">
      <w:pPr>
        <w:numPr>
          <w:ilvl w:val="0"/>
          <w:numId w:val="46"/>
        </w:numPr>
        <w:tabs>
          <w:tab w:val="clear" w:pos="720"/>
        </w:tabs>
        <w:suppressAutoHyphens w:val="0"/>
        <w:spacing w:line="360" w:lineRule="auto"/>
        <w:ind w:left="0" w:right="253" w:firstLine="709"/>
        <w:jc w:val="both"/>
        <w:rPr>
          <w:bCs/>
          <w:szCs w:val="28"/>
        </w:rPr>
      </w:pPr>
      <w:r w:rsidRPr="005E558E">
        <w:rPr>
          <w:bCs/>
          <w:szCs w:val="28"/>
        </w:rPr>
        <w:lastRenderedPageBreak/>
        <w:t>Дата создания записи.</w:t>
      </w:r>
    </w:p>
    <w:p w14:paraId="5D3A57B6" w14:textId="77777777" w:rsidR="005E558E" w:rsidRPr="005E558E" w:rsidRDefault="005E558E" w:rsidP="00324386">
      <w:pPr>
        <w:suppressAutoHyphens w:val="0"/>
        <w:spacing w:line="360" w:lineRule="auto"/>
        <w:ind w:right="253" w:firstLine="709"/>
        <w:jc w:val="both"/>
        <w:rPr>
          <w:bCs/>
          <w:szCs w:val="28"/>
        </w:rPr>
      </w:pPr>
      <w:r w:rsidRPr="005E558E">
        <w:rPr>
          <w:bCs/>
          <w:szCs w:val="28"/>
        </w:rPr>
        <w:t>Сущность «Клиенты» используется для хранения информации о заказчиках предприятия. Основными полями таблицы являются:</w:t>
      </w:r>
    </w:p>
    <w:p w14:paraId="2243C560" w14:textId="4DC343A5" w:rsidR="005E558E" w:rsidRPr="005E558E" w:rsidRDefault="00324386" w:rsidP="002F6AA3">
      <w:pPr>
        <w:numPr>
          <w:ilvl w:val="0"/>
          <w:numId w:val="47"/>
        </w:numPr>
        <w:tabs>
          <w:tab w:val="clear" w:pos="720"/>
        </w:tabs>
        <w:suppressAutoHyphens w:val="0"/>
        <w:spacing w:line="360" w:lineRule="auto"/>
        <w:ind w:left="0" w:right="253" w:firstLine="709"/>
        <w:jc w:val="both"/>
        <w:rPr>
          <w:bCs/>
          <w:szCs w:val="28"/>
        </w:rPr>
      </w:pPr>
      <w:r w:rsidRPr="005E558E">
        <w:rPr>
          <w:bCs/>
          <w:szCs w:val="28"/>
        </w:rPr>
        <w:t>Идентификатор клиента;</w:t>
      </w:r>
    </w:p>
    <w:p w14:paraId="1CF7A8B4" w14:textId="42B12691" w:rsidR="005E558E" w:rsidRPr="005E558E" w:rsidRDefault="00324386" w:rsidP="002F6AA3">
      <w:pPr>
        <w:numPr>
          <w:ilvl w:val="0"/>
          <w:numId w:val="47"/>
        </w:numPr>
        <w:tabs>
          <w:tab w:val="clear" w:pos="720"/>
        </w:tabs>
        <w:suppressAutoHyphens w:val="0"/>
        <w:spacing w:line="360" w:lineRule="auto"/>
        <w:ind w:left="0" w:right="253" w:firstLine="709"/>
        <w:jc w:val="both"/>
        <w:rPr>
          <w:bCs/>
          <w:szCs w:val="28"/>
        </w:rPr>
      </w:pPr>
      <w:r w:rsidRPr="005E558E">
        <w:rPr>
          <w:bCs/>
          <w:szCs w:val="28"/>
        </w:rPr>
        <w:t>Имя клиента;</w:t>
      </w:r>
    </w:p>
    <w:p w14:paraId="640FB70A" w14:textId="169F8CB8" w:rsidR="005E558E" w:rsidRPr="005E558E" w:rsidRDefault="00324386" w:rsidP="002F6AA3">
      <w:pPr>
        <w:numPr>
          <w:ilvl w:val="0"/>
          <w:numId w:val="47"/>
        </w:numPr>
        <w:tabs>
          <w:tab w:val="clear" w:pos="720"/>
        </w:tabs>
        <w:suppressAutoHyphens w:val="0"/>
        <w:spacing w:line="360" w:lineRule="auto"/>
        <w:ind w:left="0" w:right="253" w:firstLine="709"/>
        <w:jc w:val="both"/>
        <w:rPr>
          <w:bCs/>
          <w:szCs w:val="28"/>
        </w:rPr>
      </w:pPr>
      <w:r w:rsidRPr="005E558E">
        <w:rPr>
          <w:bCs/>
          <w:szCs w:val="28"/>
        </w:rPr>
        <w:t>Контактные данные;</w:t>
      </w:r>
    </w:p>
    <w:p w14:paraId="49EDD692" w14:textId="73C280D7" w:rsidR="005E558E" w:rsidRPr="005E558E" w:rsidRDefault="00324386" w:rsidP="002F6AA3">
      <w:pPr>
        <w:numPr>
          <w:ilvl w:val="0"/>
          <w:numId w:val="47"/>
        </w:numPr>
        <w:tabs>
          <w:tab w:val="clear" w:pos="720"/>
        </w:tabs>
        <w:suppressAutoHyphens w:val="0"/>
        <w:spacing w:line="360" w:lineRule="auto"/>
        <w:ind w:left="0" w:right="253" w:firstLine="709"/>
        <w:jc w:val="both"/>
        <w:rPr>
          <w:bCs/>
          <w:szCs w:val="28"/>
        </w:rPr>
      </w:pPr>
      <w:r w:rsidRPr="005E558E">
        <w:rPr>
          <w:bCs/>
          <w:szCs w:val="28"/>
        </w:rPr>
        <w:t>Адрес электронной почты;</w:t>
      </w:r>
    </w:p>
    <w:p w14:paraId="444D7402" w14:textId="29D67C5D" w:rsidR="005E558E" w:rsidRPr="005E558E" w:rsidRDefault="00324386" w:rsidP="002F6AA3">
      <w:pPr>
        <w:numPr>
          <w:ilvl w:val="0"/>
          <w:numId w:val="47"/>
        </w:numPr>
        <w:tabs>
          <w:tab w:val="clear" w:pos="720"/>
        </w:tabs>
        <w:suppressAutoHyphens w:val="0"/>
        <w:spacing w:line="360" w:lineRule="auto"/>
        <w:ind w:left="0" w:right="253" w:firstLine="709"/>
        <w:jc w:val="both"/>
        <w:rPr>
          <w:bCs/>
          <w:szCs w:val="28"/>
        </w:rPr>
      </w:pPr>
      <w:r w:rsidRPr="005E558E">
        <w:rPr>
          <w:bCs/>
          <w:szCs w:val="28"/>
        </w:rPr>
        <w:t>Дополнительная информация.</w:t>
      </w:r>
    </w:p>
    <w:p w14:paraId="6A6849D0" w14:textId="77777777" w:rsidR="005E558E" w:rsidRPr="005E558E" w:rsidRDefault="005E558E" w:rsidP="00324386">
      <w:pPr>
        <w:suppressAutoHyphens w:val="0"/>
        <w:spacing w:line="360" w:lineRule="auto"/>
        <w:ind w:right="253" w:firstLine="709"/>
        <w:jc w:val="both"/>
        <w:rPr>
          <w:bCs/>
          <w:szCs w:val="28"/>
        </w:rPr>
      </w:pPr>
      <w:r w:rsidRPr="005E558E">
        <w:rPr>
          <w:bCs/>
          <w:szCs w:val="28"/>
        </w:rPr>
        <w:t>Сущность «Заказы» является основной частью системы и предназначена для хранения информации о создаваемых заказах. Таблица заказов содержит:</w:t>
      </w:r>
    </w:p>
    <w:p w14:paraId="3DE4AFA4" w14:textId="28F33326" w:rsidR="005E558E" w:rsidRPr="005E558E" w:rsidRDefault="00324386" w:rsidP="002F6AA3">
      <w:pPr>
        <w:numPr>
          <w:ilvl w:val="0"/>
          <w:numId w:val="48"/>
        </w:numPr>
        <w:tabs>
          <w:tab w:val="clear" w:pos="720"/>
        </w:tabs>
        <w:suppressAutoHyphens w:val="0"/>
        <w:spacing w:line="360" w:lineRule="auto"/>
        <w:ind w:left="0" w:right="253" w:firstLine="709"/>
        <w:jc w:val="both"/>
        <w:rPr>
          <w:bCs/>
          <w:szCs w:val="28"/>
        </w:rPr>
      </w:pPr>
      <w:r w:rsidRPr="005E558E">
        <w:rPr>
          <w:bCs/>
          <w:szCs w:val="28"/>
        </w:rPr>
        <w:t>Идентификатор заказа;</w:t>
      </w:r>
    </w:p>
    <w:p w14:paraId="093302D2" w14:textId="704F4A6F" w:rsidR="005E558E" w:rsidRPr="005E558E" w:rsidRDefault="00324386" w:rsidP="002F6AA3">
      <w:pPr>
        <w:numPr>
          <w:ilvl w:val="0"/>
          <w:numId w:val="48"/>
        </w:numPr>
        <w:tabs>
          <w:tab w:val="clear" w:pos="720"/>
        </w:tabs>
        <w:suppressAutoHyphens w:val="0"/>
        <w:spacing w:line="360" w:lineRule="auto"/>
        <w:ind w:left="0" w:right="253" w:firstLine="709"/>
        <w:jc w:val="both"/>
        <w:rPr>
          <w:bCs/>
          <w:szCs w:val="28"/>
        </w:rPr>
      </w:pPr>
      <w:r w:rsidRPr="005E558E">
        <w:rPr>
          <w:bCs/>
          <w:szCs w:val="28"/>
        </w:rPr>
        <w:t>Описание заказа;</w:t>
      </w:r>
    </w:p>
    <w:p w14:paraId="04FFD669" w14:textId="44B5102D" w:rsidR="005E558E" w:rsidRPr="005E558E" w:rsidRDefault="00324386" w:rsidP="002F6AA3">
      <w:pPr>
        <w:numPr>
          <w:ilvl w:val="0"/>
          <w:numId w:val="48"/>
        </w:numPr>
        <w:tabs>
          <w:tab w:val="clear" w:pos="720"/>
        </w:tabs>
        <w:suppressAutoHyphens w:val="0"/>
        <w:spacing w:line="360" w:lineRule="auto"/>
        <w:ind w:left="0" w:right="253" w:firstLine="709"/>
        <w:jc w:val="both"/>
        <w:rPr>
          <w:bCs/>
          <w:szCs w:val="28"/>
        </w:rPr>
      </w:pPr>
      <w:r w:rsidRPr="005E558E">
        <w:rPr>
          <w:bCs/>
          <w:szCs w:val="28"/>
        </w:rPr>
        <w:t>Дату создания;</w:t>
      </w:r>
    </w:p>
    <w:p w14:paraId="65D11C63" w14:textId="6B1A4FD2" w:rsidR="005E558E" w:rsidRPr="005E558E" w:rsidRDefault="00324386" w:rsidP="002F6AA3">
      <w:pPr>
        <w:numPr>
          <w:ilvl w:val="0"/>
          <w:numId w:val="48"/>
        </w:numPr>
        <w:tabs>
          <w:tab w:val="clear" w:pos="720"/>
        </w:tabs>
        <w:suppressAutoHyphens w:val="0"/>
        <w:spacing w:line="360" w:lineRule="auto"/>
        <w:ind w:left="0" w:right="253" w:firstLine="709"/>
        <w:jc w:val="both"/>
        <w:rPr>
          <w:bCs/>
          <w:szCs w:val="28"/>
        </w:rPr>
      </w:pPr>
      <w:r w:rsidRPr="005E558E">
        <w:rPr>
          <w:bCs/>
          <w:szCs w:val="28"/>
        </w:rPr>
        <w:t>Статус выполнения;</w:t>
      </w:r>
    </w:p>
    <w:p w14:paraId="223ADC2E" w14:textId="052FBF45" w:rsidR="005E558E" w:rsidRPr="005E558E" w:rsidRDefault="00324386" w:rsidP="002F6AA3">
      <w:pPr>
        <w:numPr>
          <w:ilvl w:val="0"/>
          <w:numId w:val="48"/>
        </w:numPr>
        <w:tabs>
          <w:tab w:val="clear" w:pos="720"/>
        </w:tabs>
        <w:suppressAutoHyphens w:val="0"/>
        <w:spacing w:line="360" w:lineRule="auto"/>
        <w:ind w:left="0" w:right="253" w:firstLine="709"/>
        <w:jc w:val="both"/>
        <w:rPr>
          <w:bCs/>
          <w:szCs w:val="28"/>
        </w:rPr>
      </w:pPr>
      <w:r w:rsidRPr="005E558E">
        <w:rPr>
          <w:bCs/>
          <w:szCs w:val="28"/>
        </w:rPr>
        <w:t>Идентификатор клиента;</w:t>
      </w:r>
    </w:p>
    <w:p w14:paraId="471D9EDC" w14:textId="337068AB" w:rsidR="005E558E" w:rsidRPr="005E558E" w:rsidRDefault="00324386" w:rsidP="002F6AA3">
      <w:pPr>
        <w:numPr>
          <w:ilvl w:val="0"/>
          <w:numId w:val="48"/>
        </w:numPr>
        <w:tabs>
          <w:tab w:val="clear" w:pos="720"/>
        </w:tabs>
        <w:suppressAutoHyphens w:val="0"/>
        <w:spacing w:line="360" w:lineRule="auto"/>
        <w:ind w:left="0" w:right="253" w:firstLine="709"/>
        <w:jc w:val="both"/>
        <w:rPr>
          <w:bCs/>
          <w:szCs w:val="28"/>
        </w:rPr>
      </w:pPr>
      <w:r w:rsidRPr="005E558E">
        <w:rPr>
          <w:bCs/>
          <w:szCs w:val="28"/>
        </w:rPr>
        <w:t>Идентификатор ответственного пользователя.</w:t>
      </w:r>
    </w:p>
    <w:p w14:paraId="56644911" w14:textId="77777777" w:rsidR="005E558E" w:rsidRDefault="005E558E" w:rsidP="00324386">
      <w:pPr>
        <w:suppressAutoHyphens w:val="0"/>
        <w:spacing w:line="360" w:lineRule="auto"/>
        <w:ind w:right="253" w:firstLine="709"/>
        <w:jc w:val="both"/>
        <w:rPr>
          <w:bCs/>
          <w:szCs w:val="28"/>
        </w:rPr>
      </w:pPr>
      <w:r w:rsidRPr="005E558E">
        <w:rPr>
          <w:bCs/>
          <w:szCs w:val="28"/>
        </w:rPr>
        <w:t>Связь между таблицами базы данных обеспечивает возможность получения структурированной информации о клиентах, заказах и пользователях системы.</w:t>
      </w:r>
    </w:p>
    <w:p w14:paraId="0C621363" w14:textId="77777777" w:rsidR="00911F00" w:rsidRDefault="00911F00" w:rsidP="00911F00">
      <w:pPr>
        <w:suppressAutoHyphens w:val="0"/>
        <w:spacing w:line="360" w:lineRule="auto"/>
        <w:ind w:right="253" w:firstLine="709"/>
        <w:jc w:val="both"/>
        <w:rPr>
          <w:bCs/>
          <w:szCs w:val="28"/>
        </w:rPr>
      </w:pPr>
      <w:r w:rsidRPr="005E558E">
        <w:rPr>
          <w:bCs/>
          <w:szCs w:val="28"/>
        </w:rPr>
        <w:t>Для более наглядного представления структуры базы данных используется ER-диаграмма.</w:t>
      </w:r>
    </w:p>
    <w:p w14:paraId="511227A2" w14:textId="1A65A852" w:rsidR="007C2767" w:rsidRPr="007C2767" w:rsidRDefault="007C2767" w:rsidP="007C2767">
      <w:pPr>
        <w:suppressAutoHyphens w:val="0"/>
        <w:spacing w:line="360" w:lineRule="auto"/>
        <w:ind w:right="253" w:firstLine="709"/>
        <w:jc w:val="center"/>
        <w:rPr>
          <w:bCs/>
          <w:szCs w:val="28"/>
          <w:lang w:val="en-US"/>
        </w:rPr>
      </w:pPr>
      <w:r w:rsidRPr="007C2767">
        <w:rPr>
          <w:bCs/>
          <w:noProof/>
          <w:szCs w:val="28"/>
          <w:lang w:val="en-US"/>
        </w:rPr>
        <w:lastRenderedPageBreak/>
        <w:drawing>
          <wp:inline distT="0" distB="0" distL="0" distR="0" wp14:anchorId="48F70D5B" wp14:editId="48C84568">
            <wp:extent cx="4315427" cy="3972479"/>
            <wp:effectExtent l="0" t="0" r="9525"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5427" cy="3972479"/>
                    </a:xfrm>
                    <a:prstGeom prst="rect">
                      <a:avLst/>
                    </a:prstGeom>
                  </pic:spPr>
                </pic:pic>
              </a:graphicData>
            </a:graphic>
          </wp:inline>
        </w:drawing>
      </w:r>
    </w:p>
    <w:p w14:paraId="31210ABE" w14:textId="007C22B7" w:rsidR="00911F00" w:rsidRPr="005E558E" w:rsidRDefault="00911F00" w:rsidP="00911F00">
      <w:pPr>
        <w:suppressAutoHyphens w:val="0"/>
        <w:spacing w:line="360" w:lineRule="auto"/>
        <w:ind w:right="253" w:firstLine="709"/>
        <w:jc w:val="center"/>
        <w:rPr>
          <w:bCs/>
          <w:szCs w:val="28"/>
        </w:rPr>
      </w:pPr>
      <w:r w:rsidRPr="005E558E">
        <w:rPr>
          <w:bCs/>
          <w:szCs w:val="28"/>
        </w:rPr>
        <w:t>Рисунок 3 – ER-диаграмма базы данных</w:t>
      </w:r>
    </w:p>
    <w:p w14:paraId="6548093F" w14:textId="77777777" w:rsidR="005E558E" w:rsidRPr="005E558E" w:rsidRDefault="005E558E" w:rsidP="00324386">
      <w:pPr>
        <w:suppressAutoHyphens w:val="0"/>
        <w:spacing w:line="360" w:lineRule="auto"/>
        <w:ind w:right="253" w:firstLine="709"/>
        <w:jc w:val="both"/>
        <w:rPr>
          <w:bCs/>
          <w:szCs w:val="28"/>
        </w:rPr>
      </w:pPr>
      <w:r w:rsidRPr="005E558E">
        <w:rPr>
          <w:bCs/>
          <w:szCs w:val="28"/>
        </w:rPr>
        <w:t>При проектировании базы данных были учтены принципы нормализации данных. Нормализация позволяет:</w:t>
      </w:r>
    </w:p>
    <w:p w14:paraId="1797A023" w14:textId="110BFD9C" w:rsidR="005E558E" w:rsidRPr="005E558E" w:rsidRDefault="00324386" w:rsidP="002F6AA3">
      <w:pPr>
        <w:numPr>
          <w:ilvl w:val="0"/>
          <w:numId w:val="49"/>
        </w:numPr>
        <w:tabs>
          <w:tab w:val="clear" w:pos="720"/>
        </w:tabs>
        <w:suppressAutoHyphens w:val="0"/>
        <w:spacing w:line="360" w:lineRule="auto"/>
        <w:ind w:left="0" w:right="253" w:firstLine="709"/>
        <w:jc w:val="both"/>
        <w:rPr>
          <w:bCs/>
          <w:szCs w:val="28"/>
        </w:rPr>
      </w:pPr>
      <w:r w:rsidRPr="005E558E">
        <w:rPr>
          <w:bCs/>
          <w:szCs w:val="28"/>
        </w:rPr>
        <w:t>Сократить дублирование информации;</w:t>
      </w:r>
    </w:p>
    <w:p w14:paraId="2EE727EC" w14:textId="6AC48AC1" w:rsidR="005E558E" w:rsidRPr="005E558E" w:rsidRDefault="00324386" w:rsidP="002F6AA3">
      <w:pPr>
        <w:numPr>
          <w:ilvl w:val="0"/>
          <w:numId w:val="49"/>
        </w:numPr>
        <w:tabs>
          <w:tab w:val="clear" w:pos="720"/>
        </w:tabs>
        <w:suppressAutoHyphens w:val="0"/>
        <w:spacing w:line="360" w:lineRule="auto"/>
        <w:ind w:left="0" w:right="253" w:firstLine="709"/>
        <w:jc w:val="both"/>
        <w:rPr>
          <w:bCs/>
          <w:szCs w:val="28"/>
        </w:rPr>
      </w:pPr>
      <w:r w:rsidRPr="005E558E">
        <w:rPr>
          <w:bCs/>
          <w:szCs w:val="28"/>
        </w:rPr>
        <w:t>Повысить целостность данных;</w:t>
      </w:r>
    </w:p>
    <w:p w14:paraId="74F34DF7" w14:textId="6564E57B" w:rsidR="005E558E" w:rsidRPr="005E558E" w:rsidRDefault="00324386" w:rsidP="002F6AA3">
      <w:pPr>
        <w:numPr>
          <w:ilvl w:val="0"/>
          <w:numId w:val="49"/>
        </w:numPr>
        <w:tabs>
          <w:tab w:val="clear" w:pos="720"/>
        </w:tabs>
        <w:suppressAutoHyphens w:val="0"/>
        <w:spacing w:line="360" w:lineRule="auto"/>
        <w:ind w:left="0" w:right="253" w:firstLine="709"/>
        <w:jc w:val="both"/>
        <w:rPr>
          <w:bCs/>
          <w:szCs w:val="28"/>
        </w:rPr>
      </w:pPr>
      <w:r w:rsidRPr="005E558E">
        <w:rPr>
          <w:bCs/>
          <w:szCs w:val="28"/>
        </w:rPr>
        <w:t>Упростить обновление информации;</w:t>
      </w:r>
    </w:p>
    <w:p w14:paraId="3502F6A4" w14:textId="1FFDC46A" w:rsidR="005E558E" w:rsidRPr="005E558E" w:rsidRDefault="00324386" w:rsidP="002F6AA3">
      <w:pPr>
        <w:numPr>
          <w:ilvl w:val="0"/>
          <w:numId w:val="49"/>
        </w:numPr>
        <w:tabs>
          <w:tab w:val="clear" w:pos="720"/>
        </w:tabs>
        <w:suppressAutoHyphens w:val="0"/>
        <w:spacing w:line="360" w:lineRule="auto"/>
        <w:ind w:left="0" w:right="253" w:firstLine="709"/>
        <w:jc w:val="both"/>
        <w:rPr>
          <w:bCs/>
          <w:szCs w:val="28"/>
        </w:rPr>
      </w:pPr>
      <w:r w:rsidRPr="005E558E">
        <w:rPr>
          <w:bCs/>
          <w:szCs w:val="28"/>
        </w:rPr>
        <w:t>Уменьшить вероятность возникновения ошибок.</w:t>
      </w:r>
    </w:p>
    <w:p w14:paraId="4DBCB96F"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организации взаимодействия приложения с базой данных используются SQL-запросы. Основные операции с данными включают:</w:t>
      </w:r>
    </w:p>
    <w:p w14:paraId="5C22B894" w14:textId="175E8414" w:rsidR="005E558E" w:rsidRPr="005E558E" w:rsidRDefault="00324386" w:rsidP="002F6AA3">
      <w:pPr>
        <w:numPr>
          <w:ilvl w:val="0"/>
          <w:numId w:val="50"/>
        </w:numPr>
        <w:tabs>
          <w:tab w:val="clear" w:pos="720"/>
        </w:tabs>
        <w:suppressAutoHyphens w:val="0"/>
        <w:spacing w:line="360" w:lineRule="auto"/>
        <w:ind w:left="0" w:right="253" w:firstLine="709"/>
        <w:jc w:val="both"/>
        <w:rPr>
          <w:bCs/>
          <w:szCs w:val="28"/>
        </w:rPr>
      </w:pPr>
      <w:r w:rsidRPr="005E558E">
        <w:rPr>
          <w:bCs/>
          <w:szCs w:val="28"/>
        </w:rPr>
        <w:t>Добавление записей;</w:t>
      </w:r>
    </w:p>
    <w:p w14:paraId="3B0FFD21" w14:textId="6A95FED8" w:rsidR="005E558E" w:rsidRPr="005E558E" w:rsidRDefault="00324386" w:rsidP="002F6AA3">
      <w:pPr>
        <w:numPr>
          <w:ilvl w:val="0"/>
          <w:numId w:val="50"/>
        </w:numPr>
        <w:tabs>
          <w:tab w:val="clear" w:pos="720"/>
        </w:tabs>
        <w:suppressAutoHyphens w:val="0"/>
        <w:spacing w:line="360" w:lineRule="auto"/>
        <w:ind w:left="0" w:right="253" w:firstLine="709"/>
        <w:jc w:val="both"/>
        <w:rPr>
          <w:bCs/>
          <w:szCs w:val="28"/>
        </w:rPr>
      </w:pPr>
      <w:r w:rsidRPr="005E558E">
        <w:rPr>
          <w:bCs/>
          <w:szCs w:val="28"/>
        </w:rPr>
        <w:t>Обновление информации</w:t>
      </w:r>
    </w:p>
    <w:p w14:paraId="6F6E9C06" w14:textId="19E7B15F" w:rsidR="005E558E" w:rsidRPr="005E558E" w:rsidRDefault="00324386" w:rsidP="002F6AA3">
      <w:pPr>
        <w:numPr>
          <w:ilvl w:val="0"/>
          <w:numId w:val="50"/>
        </w:numPr>
        <w:tabs>
          <w:tab w:val="clear" w:pos="720"/>
        </w:tabs>
        <w:suppressAutoHyphens w:val="0"/>
        <w:spacing w:line="360" w:lineRule="auto"/>
        <w:ind w:left="0" w:right="253" w:firstLine="709"/>
        <w:jc w:val="both"/>
        <w:rPr>
          <w:bCs/>
          <w:szCs w:val="28"/>
        </w:rPr>
      </w:pPr>
      <w:r w:rsidRPr="005E558E">
        <w:rPr>
          <w:bCs/>
          <w:szCs w:val="28"/>
        </w:rPr>
        <w:t>Удаление данных;</w:t>
      </w:r>
    </w:p>
    <w:p w14:paraId="01648580" w14:textId="439DDB02" w:rsidR="005E558E" w:rsidRPr="005E558E" w:rsidRDefault="00324386" w:rsidP="002F6AA3">
      <w:pPr>
        <w:numPr>
          <w:ilvl w:val="0"/>
          <w:numId w:val="50"/>
        </w:numPr>
        <w:tabs>
          <w:tab w:val="clear" w:pos="720"/>
        </w:tabs>
        <w:suppressAutoHyphens w:val="0"/>
        <w:spacing w:line="360" w:lineRule="auto"/>
        <w:ind w:left="0" w:right="253" w:firstLine="709"/>
        <w:jc w:val="both"/>
        <w:rPr>
          <w:bCs/>
          <w:szCs w:val="28"/>
        </w:rPr>
      </w:pPr>
      <w:r w:rsidRPr="005E558E">
        <w:rPr>
          <w:bCs/>
          <w:szCs w:val="28"/>
        </w:rPr>
        <w:t>Поиск и фильтрацию записей.</w:t>
      </w:r>
    </w:p>
    <w:p w14:paraId="08622199"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Важным этапом проектирования системы является разработка структуры пользовательского взаимодействия. Клиентская часть приложения предоставляет </w:t>
      </w:r>
      <w:r w:rsidRPr="005E558E">
        <w:rPr>
          <w:bCs/>
          <w:szCs w:val="28"/>
        </w:rPr>
        <w:lastRenderedPageBreak/>
        <w:t>пользователю интерфейс для работы с заказами, клиентами и пользователями системы.</w:t>
      </w:r>
    </w:p>
    <w:p w14:paraId="37AF907F" w14:textId="77777777" w:rsidR="005E558E" w:rsidRPr="005E558E" w:rsidRDefault="005E558E" w:rsidP="00324386">
      <w:pPr>
        <w:suppressAutoHyphens w:val="0"/>
        <w:spacing w:line="360" w:lineRule="auto"/>
        <w:ind w:right="253" w:firstLine="709"/>
        <w:jc w:val="both"/>
        <w:rPr>
          <w:bCs/>
          <w:szCs w:val="28"/>
          <w:lang w:val="en-US"/>
        </w:rPr>
      </w:pPr>
      <w:r w:rsidRPr="005E558E">
        <w:rPr>
          <w:bCs/>
          <w:szCs w:val="28"/>
        </w:rPr>
        <w:t>Основными страницами приложения являются:</w:t>
      </w:r>
    </w:p>
    <w:p w14:paraId="65473A07" w14:textId="593E82A0" w:rsidR="005E558E" w:rsidRPr="005E558E" w:rsidRDefault="00324386" w:rsidP="002F6AA3">
      <w:pPr>
        <w:numPr>
          <w:ilvl w:val="0"/>
          <w:numId w:val="51"/>
        </w:numPr>
        <w:tabs>
          <w:tab w:val="clear" w:pos="720"/>
        </w:tabs>
        <w:suppressAutoHyphens w:val="0"/>
        <w:spacing w:line="360" w:lineRule="auto"/>
        <w:ind w:left="0" w:right="253" w:firstLine="709"/>
        <w:jc w:val="both"/>
        <w:rPr>
          <w:bCs/>
          <w:szCs w:val="28"/>
        </w:rPr>
      </w:pPr>
      <w:r w:rsidRPr="005E558E">
        <w:rPr>
          <w:bCs/>
          <w:szCs w:val="28"/>
        </w:rPr>
        <w:t>Страница авторизации;</w:t>
      </w:r>
    </w:p>
    <w:p w14:paraId="788A17A0" w14:textId="551672CA" w:rsidR="005E558E" w:rsidRPr="005E558E" w:rsidRDefault="00324386" w:rsidP="002F6AA3">
      <w:pPr>
        <w:numPr>
          <w:ilvl w:val="0"/>
          <w:numId w:val="51"/>
        </w:numPr>
        <w:tabs>
          <w:tab w:val="clear" w:pos="720"/>
        </w:tabs>
        <w:suppressAutoHyphens w:val="0"/>
        <w:spacing w:line="360" w:lineRule="auto"/>
        <w:ind w:left="0" w:right="253" w:firstLine="709"/>
        <w:jc w:val="both"/>
        <w:rPr>
          <w:bCs/>
          <w:szCs w:val="28"/>
        </w:rPr>
      </w:pPr>
      <w:r w:rsidRPr="005E558E">
        <w:rPr>
          <w:bCs/>
          <w:szCs w:val="28"/>
        </w:rPr>
        <w:t>Главная панель управления;</w:t>
      </w:r>
    </w:p>
    <w:p w14:paraId="64B94358" w14:textId="6D3CEB29" w:rsidR="005E558E" w:rsidRPr="005E558E" w:rsidRDefault="00324386" w:rsidP="002F6AA3">
      <w:pPr>
        <w:numPr>
          <w:ilvl w:val="0"/>
          <w:numId w:val="51"/>
        </w:numPr>
        <w:tabs>
          <w:tab w:val="clear" w:pos="720"/>
        </w:tabs>
        <w:suppressAutoHyphens w:val="0"/>
        <w:spacing w:line="360" w:lineRule="auto"/>
        <w:ind w:left="0" w:right="253" w:firstLine="709"/>
        <w:jc w:val="both"/>
        <w:rPr>
          <w:bCs/>
          <w:szCs w:val="28"/>
        </w:rPr>
      </w:pPr>
      <w:r w:rsidRPr="005E558E">
        <w:rPr>
          <w:bCs/>
          <w:szCs w:val="28"/>
        </w:rPr>
        <w:t>Страница заказов;</w:t>
      </w:r>
    </w:p>
    <w:p w14:paraId="3259684D" w14:textId="07EB698D" w:rsidR="005E558E" w:rsidRPr="005E558E" w:rsidRDefault="00324386" w:rsidP="002F6AA3">
      <w:pPr>
        <w:numPr>
          <w:ilvl w:val="0"/>
          <w:numId w:val="51"/>
        </w:numPr>
        <w:tabs>
          <w:tab w:val="clear" w:pos="720"/>
        </w:tabs>
        <w:suppressAutoHyphens w:val="0"/>
        <w:spacing w:line="360" w:lineRule="auto"/>
        <w:ind w:left="0" w:right="253" w:firstLine="709"/>
        <w:jc w:val="both"/>
        <w:rPr>
          <w:bCs/>
          <w:szCs w:val="28"/>
        </w:rPr>
      </w:pPr>
      <w:r w:rsidRPr="005E558E">
        <w:rPr>
          <w:bCs/>
          <w:szCs w:val="28"/>
        </w:rPr>
        <w:t>Страница клиентов;</w:t>
      </w:r>
    </w:p>
    <w:p w14:paraId="2B0329F1" w14:textId="2336C9E0" w:rsidR="005E558E" w:rsidRPr="005E558E" w:rsidRDefault="00324386" w:rsidP="002F6AA3">
      <w:pPr>
        <w:numPr>
          <w:ilvl w:val="0"/>
          <w:numId w:val="51"/>
        </w:numPr>
        <w:tabs>
          <w:tab w:val="clear" w:pos="720"/>
        </w:tabs>
        <w:suppressAutoHyphens w:val="0"/>
        <w:spacing w:line="360" w:lineRule="auto"/>
        <w:ind w:left="0" w:right="253" w:firstLine="709"/>
        <w:jc w:val="both"/>
        <w:rPr>
          <w:bCs/>
          <w:szCs w:val="28"/>
        </w:rPr>
      </w:pPr>
      <w:r w:rsidRPr="005E558E">
        <w:rPr>
          <w:bCs/>
          <w:szCs w:val="28"/>
        </w:rPr>
        <w:t>Страница пользователей.</w:t>
      </w:r>
    </w:p>
    <w:p w14:paraId="74F7AF88" w14:textId="77777777" w:rsidR="00911F00" w:rsidRDefault="005E558E" w:rsidP="00324386">
      <w:pPr>
        <w:suppressAutoHyphens w:val="0"/>
        <w:spacing w:line="360" w:lineRule="auto"/>
        <w:ind w:right="253" w:firstLine="709"/>
        <w:jc w:val="both"/>
        <w:rPr>
          <w:bCs/>
          <w:szCs w:val="28"/>
        </w:rPr>
      </w:pPr>
      <w:r w:rsidRPr="005E558E">
        <w:rPr>
          <w:bCs/>
          <w:szCs w:val="28"/>
        </w:rPr>
        <w:t>Навигация между страницами осуществляется при помощи пользовательского интерфейса веб-приложения. Каждая страница взаимодействует с серверной частью через REST API.</w:t>
      </w:r>
    </w:p>
    <w:p w14:paraId="40D6BB5C" w14:textId="1035A495" w:rsidR="005E558E" w:rsidRPr="005E558E" w:rsidRDefault="005E558E" w:rsidP="00324386">
      <w:pPr>
        <w:suppressAutoHyphens w:val="0"/>
        <w:spacing w:line="360" w:lineRule="auto"/>
        <w:ind w:right="253" w:firstLine="709"/>
        <w:jc w:val="both"/>
        <w:rPr>
          <w:bCs/>
          <w:szCs w:val="28"/>
        </w:rPr>
      </w:pPr>
      <w:r w:rsidRPr="005E558E">
        <w:rPr>
          <w:bCs/>
          <w:szCs w:val="28"/>
        </w:rPr>
        <w:t>При проектировании архитектуры системы особое внимание было уделено вопросам безопасности. Для защиты пользовательских данных реализованы следующие механизмы:</w:t>
      </w:r>
    </w:p>
    <w:p w14:paraId="08DE9BC8" w14:textId="268A5049" w:rsidR="005E558E" w:rsidRPr="005E558E" w:rsidRDefault="00324386" w:rsidP="002F6AA3">
      <w:pPr>
        <w:numPr>
          <w:ilvl w:val="0"/>
          <w:numId w:val="52"/>
        </w:numPr>
        <w:tabs>
          <w:tab w:val="clear" w:pos="720"/>
        </w:tabs>
        <w:suppressAutoHyphens w:val="0"/>
        <w:spacing w:line="360" w:lineRule="auto"/>
        <w:ind w:left="0" w:right="253" w:firstLine="709"/>
        <w:jc w:val="both"/>
        <w:rPr>
          <w:bCs/>
          <w:szCs w:val="28"/>
        </w:rPr>
      </w:pPr>
      <w:r w:rsidRPr="005E558E">
        <w:rPr>
          <w:bCs/>
          <w:szCs w:val="28"/>
        </w:rPr>
        <w:t>Хеширование паролей;</w:t>
      </w:r>
    </w:p>
    <w:p w14:paraId="5F0AF596" w14:textId="7C2B5C8C" w:rsidR="005E558E" w:rsidRPr="005E558E" w:rsidRDefault="00324386" w:rsidP="002F6AA3">
      <w:pPr>
        <w:numPr>
          <w:ilvl w:val="0"/>
          <w:numId w:val="52"/>
        </w:numPr>
        <w:tabs>
          <w:tab w:val="clear" w:pos="720"/>
        </w:tabs>
        <w:suppressAutoHyphens w:val="0"/>
        <w:spacing w:line="360" w:lineRule="auto"/>
        <w:ind w:left="0" w:right="253" w:firstLine="709"/>
        <w:jc w:val="both"/>
        <w:rPr>
          <w:bCs/>
          <w:szCs w:val="28"/>
        </w:rPr>
      </w:pPr>
      <w:r w:rsidRPr="005E558E">
        <w:rPr>
          <w:bCs/>
          <w:szCs w:val="28"/>
        </w:rPr>
        <w:t xml:space="preserve">Авторизация на основе </w:t>
      </w:r>
      <w:proofErr w:type="spellStart"/>
      <w:r w:rsidRPr="005E558E">
        <w:rPr>
          <w:bCs/>
          <w:szCs w:val="28"/>
        </w:rPr>
        <w:t>jwt</w:t>
      </w:r>
      <w:proofErr w:type="spellEnd"/>
      <w:r w:rsidRPr="005E558E">
        <w:rPr>
          <w:bCs/>
          <w:szCs w:val="28"/>
        </w:rPr>
        <w:t>;</w:t>
      </w:r>
    </w:p>
    <w:p w14:paraId="427C6298" w14:textId="640DB025" w:rsidR="005E558E" w:rsidRPr="005E558E" w:rsidRDefault="00324386" w:rsidP="002F6AA3">
      <w:pPr>
        <w:numPr>
          <w:ilvl w:val="0"/>
          <w:numId w:val="52"/>
        </w:numPr>
        <w:tabs>
          <w:tab w:val="clear" w:pos="720"/>
        </w:tabs>
        <w:suppressAutoHyphens w:val="0"/>
        <w:spacing w:line="360" w:lineRule="auto"/>
        <w:ind w:left="0" w:right="253" w:firstLine="709"/>
        <w:jc w:val="both"/>
        <w:rPr>
          <w:bCs/>
          <w:szCs w:val="28"/>
        </w:rPr>
      </w:pPr>
      <w:r w:rsidRPr="005E558E">
        <w:rPr>
          <w:bCs/>
          <w:szCs w:val="28"/>
        </w:rPr>
        <w:t>Ограничение доступа к маршрутам;</w:t>
      </w:r>
    </w:p>
    <w:p w14:paraId="38DF38A9" w14:textId="071C4EF5" w:rsidR="005E558E" w:rsidRPr="005E558E" w:rsidRDefault="00324386" w:rsidP="002F6AA3">
      <w:pPr>
        <w:numPr>
          <w:ilvl w:val="0"/>
          <w:numId w:val="52"/>
        </w:numPr>
        <w:tabs>
          <w:tab w:val="clear" w:pos="720"/>
        </w:tabs>
        <w:suppressAutoHyphens w:val="0"/>
        <w:spacing w:line="360" w:lineRule="auto"/>
        <w:ind w:left="0" w:right="253" w:firstLine="709"/>
        <w:jc w:val="both"/>
        <w:rPr>
          <w:bCs/>
          <w:szCs w:val="28"/>
        </w:rPr>
      </w:pPr>
      <w:r w:rsidRPr="005E558E">
        <w:rPr>
          <w:bCs/>
          <w:szCs w:val="28"/>
        </w:rPr>
        <w:t>Проверка ролей пользователей;</w:t>
      </w:r>
    </w:p>
    <w:p w14:paraId="668D8442" w14:textId="7C5C9711" w:rsidR="005E558E" w:rsidRPr="005E558E" w:rsidRDefault="00324386" w:rsidP="002F6AA3">
      <w:pPr>
        <w:numPr>
          <w:ilvl w:val="0"/>
          <w:numId w:val="52"/>
        </w:numPr>
        <w:tabs>
          <w:tab w:val="clear" w:pos="720"/>
        </w:tabs>
        <w:suppressAutoHyphens w:val="0"/>
        <w:spacing w:line="360" w:lineRule="auto"/>
        <w:ind w:left="0" w:right="253" w:firstLine="709"/>
        <w:jc w:val="both"/>
        <w:rPr>
          <w:bCs/>
          <w:szCs w:val="28"/>
        </w:rPr>
      </w:pPr>
      <w:r w:rsidRPr="005E558E">
        <w:rPr>
          <w:bCs/>
          <w:szCs w:val="28"/>
        </w:rPr>
        <w:t>Обработка некорректных запросов.</w:t>
      </w:r>
    </w:p>
    <w:p w14:paraId="5E17C226"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Пароли пользователей не сохраняются в открытом виде. Перед записью в базу данных выполняется их хеширование при помощи библиотеки </w:t>
      </w:r>
      <w:proofErr w:type="spellStart"/>
      <w:r w:rsidRPr="005E558E">
        <w:rPr>
          <w:bCs/>
          <w:szCs w:val="28"/>
        </w:rPr>
        <w:t>bcryptjs</w:t>
      </w:r>
      <w:proofErr w:type="spellEnd"/>
      <w:r w:rsidRPr="005E558E">
        <w:rPr>
          <w:bCs/>
          <w:szCs w:val="28"/>
        </w:rPr>
        <w:t>. Такой подход позволяет повысить уровень безопасности системы и снизить риск компрометации пользовательских данных.</w:t>
      </w:r>
    </w:p>
    <w:p w14:paraId="50801467" w14:textId="77777777" w:rsidR="005E558E" w:rsidRDefault="005E558E" w:rsidP="00324386">
      <w:pPr>
        <w:suppressAutoHyphens w:val="0"/>
        <w:spacing w:line="360" w:lineRule="auto"/>
        <w:ind w:right="253" w:firstLine="709"/>
        <w:jc w:val="both"/>
        <w:rPr>
          <w:bCs/>
          <w:szCs w:val="28"/>
        </w:rPr>
      </w:pPr>
      <w:r w:rsidRPr="005E558E">
        <w:rPr>
          <w:bCs/>
          <w:szCs w:val="28"/>
        </w:rPr>
        <w:t>Таким образом, в ходе проектирования была разработана архитектура системы управления заказами, обеспечивающая разделение клиентской и серверной частей приложения, безопасное хранение данных и удобное взаимодействие пользователей с системой. Разработанная структура базы данных и организация REST API создают основу для дальнейшей реализации программного продукта и его последующего развития.</w:t>
      </w:r>
    </w:p>
    <w:p w14:paraId="5092F8E8" w14:textId="77777777" w:rsidR="003827EC" w:rsidRPr="005E558E" w:rsidRDefault="003827EC" w:rsidP="00324386">
      <w:pPr>
        <w:suppressAutoHyphens w:val="0"/>
        <w:spacing w:line="360" w:lineRule="auto"/>
        <w:ind w:right="253" w:firstLine="709"/>
        <w:jc w:val="both"/>
        <w:rPr>
          <w:bCs/>
          <w:szCs w:val="28"/>
        </w:rPr>
      </w:pPr>
    </w:p>
    <w:p w14:paraId="64E8769F" w14:textId="1D81A9F9" w:rsidR="003827EC" w:rsidRPr="005D06C1" w:rsidRDefault="005E558E" w:rsidP="003827EC">
      <w:pPr>
        <w:pStyle w:val="2"/>
        <w:spacing w:line="360" w:lineRule="auto"/>
        <w:ind w:right="253" w:firstLine="709"/>
        <w:jc w:val="both"/>
        <w:rPr>
          <w:b w:val="0"/>
          <w:bCs/>
          <w:sz w:val="28"/>
          <w:szCs w:val="28"/>
        </w:rPr>
      </w:pPr>
      <w:bookmarkStart w:id="6" w:name="_Toc231217308"/>
      <w:r w:rsidRPr="005E558E">
        <w:rPr>
          <w:b w:val="0"/>
          <w:bCs/>
          <w:sz w:val="28"/>
          <w:szCs w:val="28"/>
        </w:rPr>
        <w:lastRenderedPageBreak/>
        <w:t>1.4</w:t>
      </w:r>
      <w:r w:rsidR="00770646">
        <w:rPr>
          <w:b w:val="0"/>
          <w:bCs/>
          <w:sz w:val="28"/>
          <w:szCs w:val="28"/>
        </w:rPr>
        <w:t>.</w:t>
      </w:r>
      <w:r w:rsidRPr="005E558E">
        <w:rPr>
          <w:b w:val="0"/>
          <w:bCs/>
          <w:sz w:val="28"/>
          <w:szCs w:val="28"/>
        </w:rPr>
        <w:t xml:space="preserve"> Проектирование пользовательского интерфейса и механизмов безопасности</w:t>
      </w:r>
      <w:bookmarkEnd w:id="6"/>
    </w:p>
    <w:p w14:paraId="63AB52A4" w14:textId="77777777" w:rsidR="005D06C1" w:rsidRDefault="005D06C1" w:rsidP="00324386">
      <w:pPr>
        <w:suppressAutoHyphens w:val="0"/>
        <w:spacing w:line="360" w:lineRule="auto"/>
        <w:ind w:right="253" w:firstLine="709"/>
        <w:jc w:val="both"/>
        <w:rPr>
          <w:bCs/>
          <w:szCs w:val="28"/>
        </w:rPr>
      </w:pPr>
    </w:p>
    <w:p w14:paraId="4F139922" w14:textId="12626437" w:rsidR="005E558E" w:rsidRPr="005E558E" w:rsidRDefault="005E558E" w:rsidP="00324386">
      <w:pPr>
        <w:suppressAutoHyphens w:val="0"/>
        <w:spacing w:line="360" w:lineRule="auto"/>
        <w:ind w:right="253" w:firstLine="709"/>
        <w:jc w:val="both"/>
        <w:rPr>
          <w:bCs/>
          <w:szCs w:val="28"/>
        </w:rPr>
      </w:pPr>
      <w:r w:rsidRPr="005E558E">
        <w:rPr>
          <w:bCs/>
          <w:szCs w:val="28"/>
        </w:rPr>
        <w:t>Одним из важных этапов разработки информационной системы является проектирование пользовательского интерфейса и механизмов обеспечения безопасности. От качества реализации интерфейса зависит удобство взаимодействия сотрудников с системой, скорость выполнения операций и общая эффективность использования программного продукта. При этом обеспечение безопасности данных является обязательным требованием для любой современной информационной системы, особенно при работе с персональными данными клиентов и внутренней информацией предприятия.</w:t>
      </w:r>
    </w:p>
    <w:p w14:paraId="3DE692CE" w14:textId="77777777" w:rsidR="005E558E" w:rsidRPr="005E558E" w:rsidRDefault="005E558E" w:rsidP="00324386">
      <w:pPr>
        <w:suppressAutoHyphens w:val="0"/>
        <w:spacing w:line="360" w:lineRule="auto"/>
        <w:ind w:right="253" w:firstLine="709"/>
        <w:jc w:val="both"/>
        <w:rPr>
          <w:bCs/>
          <w:szCs w:val="28"/>
        </w:rPr>
      </w:pPr>
      <w:r w:rsidRPr="005E558E">
        <w:rPr>
          <w:bCs/>
          <w:szCs w:val="28"/>
        </w:rPr>
        <w:t>Разрабатываемая система управления заказами предназначена для ежедневного использования сотрудниками организации, поэтому при проектировании интерфейса особое внимание уделялось простоте навигации, удобству работы с данными и минимизации количества действий, необходимых для выполнения основных операций.</w:t>
      </w:r>
    </w:p>
    <w:p w14:paraId="519AC06D" w14:textId="77777777" w:rsidR="005E558E" w:rsidRPr="005E558E" w:rsidRDefault="005E558E" w:rsidP="00324386">
      <w:pPr>
        <w:suppressAutoHyphens w:val="0"/>
        <w:spacing w:line="360" w:lineRule="auto"/>
        <w:ind w:right="253" w:firstLine="709"/>
        <w:jc w:val="both"/>
        <w:rPr>
          <w:bCs/>
          <w:szCs w:val="28"/>
        </w:rPr>
      </w:pPr>
      <w:r w:rsidRPr="005E558E">
        <w:rPr>
          <w:bCs/>
          <w:szCs w:val="28"/>
        </w:rPr>
        <w:t>Пользовательский интерфейс системы реализован в формате веб-приложения с использованием HTML, CSS и JavaScript. Такой подход обеспечивает возможность работы с системой через современный веб-браузер без необходимости установки дополнительного программного обеспечения на рабочие станции сотрудников.</w:t>
      </w:r>
    </w:p>
    <w:p w14:paraId="38D4FC66" w14:textId="77777777" w:rsidR="005E558E" w:rsidRPr="005E558E" w:rsidRDefault="005E558E" w:rsidP="00324386">
      <w:pPr>
        <w:suppressAutoHyphens w:val="0"/>
        <w:spacing w:line="360" w:lineRule="auto"/>
        <w:ind w:right="253" w:firstLine="709"/>
        <w:jc w:val="both"/>
        <w:rPr>
          <w:bCs/>
          <w:szCs w:val="28"/>
        </w:rPr>
      </w:pPr>
      <w:r w:rsidRPr="005E558E">
        <w:rPr>
          <w:bCs/>
          <w:szCs w:val="28"/>
        </w:rPr>
        <w:t>Основными требованиями к пользовательскому интерфейсу являлись:</w:t>
      </w:r>
    </w:p>
    <w:p w14:paraId="5DE3B6FC" w14:textId="1C7068B6" w:rsidR="005E558E" w:rsidRPr="005E558E" w:rsidRDefault="00324386" w:rsidP="002F6AA3">
      <w:pPr>
        <w:numPr>
          <w:ilvl w:val="0"/>
          <w:numId w:val="53"/>
        </w:numPr>
        <w:tabs>
          <w:tab w:val="clear" w:pos="720"/>
        </w:tabs>
        <w:suppressAutoHyphens w:val="0"/>
        <w:spacing w:line="360" w:lineRule="auto"/>
        <w:ind w:left="0" w:right="253" w:firstLine="709"/>
        <w:jc w:val="both"/>
        <w:rPr>
          <w:bCs/>
          <w:szCs w:val="28"/>
        </w:rPr>
      </w:pPr>
      <w:r w:rsidRPr="005E558E">
        <w:rPr>
          <w:bCs/>
          <w:szCs w:val="28"/>
        </w:rPr>
        <w:t xml:space="preserve">Простота освоения системы; </w:t>
      </w:r>
    </w:p>
    <w:p w14:paraId="03EFCAE6" w14:textId="53DED0E7" w:rsidR="005E558E" w:rsidRPr="005E558E" w:rsidRDefault="00324386" w:rsidP="002F6AA3">
      <w:pPr>
        <w:numPr>
          <w:ilvl w:val="0"/>
          <w:numId w:val="53"/>
        </w:numPr>
        <w:tabs>
          <w:tab w:val="clear" w:pos="720"/>
        </w:tabs>
        <w:suppressAutoHyphens w:val="0"/>
        <w:spacing w:line="360" w:lineRule="auto"/>
        <w:ind w:left="0" w:right="253" w:firstLine="709"/>
        <w:jc w:val="both"/>
        <w:rPr>
          <w:bCs/>
          <w:szCs w:val="28"/>
        </w:rPr>
      </w:pPr>
      <w:r w:rsidRPr="005E558E">
        <w:rPr>
          <w:bCs/>
          <w:szCs w:val="28"/>
        </w:rPr>
        <w:t xml:space="preserve">Минималистичный дизайн; </w:t>
      </w:r>
    </w:p>
    <w:p w14:paraId="21479BDE" w14:textId="121A5D90" w:rsidR="005E558E" w:rsidRPr="005E558E" w:rsidRDefault="00324386" w:rsidP="002F6AA3">
      <w:pPr>
        <w:numPr>
          <w:ilvl w:val="0"/>
          <w:numId w:val="53"/>
        </w:numPr>
        <w:tabs>
          <w:tab w:val="clear" w:pos="720"/>
        </w:tabs>
        <w:suppressAutoHyphens w:val="0"/>
        <w:spacing w:line="360" w:lineRule="auto"/>
        <w:ind w:left="0" w:right="253" w:firstLine="709"/>
        <w:jc w:val="both"/>
        <w:rPr>
          <w:bCs/>
          <w:szCs w:val="28"/>
        </w:rPr>
      </w:pPr>
      <w:r w:rsidRPr="005E558E">
        <w:rPr>
          <w:bCs/>
          <w:szCs w:val="28"/>
        </w:rPr>
        <w:t xml:space="preserve">Удобство навигации; </w:t>
      </w:r>
    </w:p>
    <w:p w14:paraId="533363F9" w14:textId="1FB28DF8" w:rsidR="005E558E" w:rsidRPr="005E558E" w:rsidRDefault="00324386" w:rsidP="002F6AA3">
      <w:pPr>
        <w:numPr>
          <w:ilvl w:val="0"/>
          <w:numId w:val="53"/>
        </w:numPr>
        <w:tabs>
          <w:tab w:val="clear" w:pos="720"/>
        </w:tabs>
        <w:suppressAutoHyphens w:val="0"/>
        <w:spacing w:line="360" w:lineRule="auto"/>
        <w:ind w:left="0" w:right="253" w:firstLine="709"/>
        <w:jc w:val="both"/>
        <w:rPr>
          <w:bCs/>
          <w:szCs w:val="28"/>
        </w:rPr>
      </w:pPr>
      <w:r w:rsidRPr="005E558E">
        <w:rPr>
          <w:bCs/>
          <w:szCs w:val="28"/>
        </w:rPr>
        <w:t xml:space="preserve">Высокая скорость работы интерфейса; </w:t>
      </w:r>
    </w:p>
    <w:p w14:paraId="758F1681" w14:textId="4C3226E2" w:rsidR="005E558E" w:rsidRPr="005E558E" w:rsidRDefault="00324386" w:rsidP="002F6AA3">
      <w:pPr>
        <w:numPr>
          <w:ilvl w:val="0"/>
          <w:numId w:val="53"/>
        </w:numPr>
        <w:tabs>
          <w:tab w:val="clear" w:pos="720"/>
        </w:tabs>
        <w:suppressAutoHyphens w:val="0"/>
        <w:spacing w:line="360" w:lineRule="auto"/>
        <w:ind w:left="0" w:right="253" w:firstLine="709"/>
        <w:jc w:val="both"/>
        <w:rPr>
          <w:bCs/>
          <w:szCs w:val="28"/>
        </w:rPr>
      </w:pPr>
      <w:r w:rsidRPr="005E558E">
        <w:rPr>
          <w:bCs/>
          <w:szCs w:val="28"/>
        </w:rPr>
        <w:t xml:space="preserve">Корректное отображение данных; </w:t>
      </w:r>
    </w:p>
    <w:p w14:paraId="0D5F44E8" w14:textId="1CBE8BDD" w:rsidR="005E558E" w:rsidRPr="005E558E" w:rsidRDefault="00324386" w:rsidP="002F6AA3">
      <w:pPr>
        <w:numPr>
          <w:ilvl w:val="0"/>
          <w:numId w:val="53"/>
        </w:numPr>
        <w:tabs>
          <w:tab w:val="clear" w:pos="720"/>
        </w:tabs>
        <w:suppressAutoHyphens w:val="0"/>
        <w:spacing w:line="360" w:lineRule="auto"/>
        <w:ind w:left="0" w:right="253" w:firstLine="709"/>
        <w:jc w:val="both"/>
        <w:rPr>
          <w:bCs/>
          <w:szCs w:val="28"/>
        </w:rPr>
      </w:pPr>
      <w:r w:rsidRPr="005E558E">
        <w:rPr>
          <w:bCs/>
          <w:szCs w:val="28"/>
        </w:rPr>
        <w:t xml:space="preserve">Возможность быстрого доступа к основным функциям; </w:t>
      </w:r>
    </w:p>
    <w:p w14:paraId="1AE33D71" w14:textId="3ED4EF0F" w:rsidR="005E558E" w:rsidRPr="005E558E" w:rsidRDefault="00324386" w:rsidP="002F6AA3">
      <w:pPr>
        <w:numPr>
          <w:ilvl w:val="0"/>
          <w:numId w:val="53"/>
        </w:numPr>
        <w:tabs>
          <w:tab w:val="clear" w:pos="720"/>
        </w:tabs>
        <w:suppressAutoHyphens w:val="0"/>
        <w:spacing w:line="360" w:lineRule="auto"/>
        <w:ind w:left="0" w:right="253" w:firstLine="709"/>
        <w:jc w:val="both"/>
        <w:rPr>
          <w:bCs/>
          <w:szCs w:val="28"/>
        </w:rPr>
      </w:pPr>
      <w:r w:rsidRPr="005E558E">
        <w:rPr>
          <w:bCs/>
          <w:szCs w:val="28"/>
        </w:rPr>
        <w:t xml:space="preserve">Адаптация интерфейса под различные размеры экранов. </w:t>
      </w:r>
    </w:p>
    <w:p w14:paraId="1AB8E4A1" w14:textId="77777777" w:rsidR="005E558E" w:rsidRPr="005E558E" w:rsidRDefault="005E558E" w:rsidP="00324386">
      <w:pPr>
        <w:suppressAutoHyphens w:val="0"/>
        <w:spacing w:line="360" w:lineRule="auto"/>
        <w:ind w:right="253" w:firstLine="709"/>
        <w:jc w:val="both"/>
        <w:rPr>
          <w:bCs/>
          <w:szCs w:val="28"/>
        </w:rPr>
      </w:pPr>
      <w:r w:rsidRPr="005E558E">
        <w:rPr>
          <w:bCs/>
          <w:szCs w:val="28"/>
        </w:rPr>
        <w:lastRenderedPageBreak/>
        <w:t>В процессе проектирования были определены основные пользовательские сценарии работы с системой:</w:t>
      </w:r>
    </w:p>
    <w:p w14:paraId="4227C064" w14:textId="4727A389" w:rsidR="005E558E" w:rsidRPr="005E558E" w:rsidRDefault="00324386" w:rsidP="002F6AA3">
      <w:pPr>
        <w:numPr>
          <w:ilvl w:val="0"/>
          <w:numId w:val="54"/>
        </w:numPr>
        <w:tabs>
          <w:tab w:val="clear" w:pos="720"/>
        </w:tabs>
        <w:suppressAutoHyphens w:val="0"/>
        <w:spacing w:line="360" w:lineRule="auto"/>
        <w:ind w:left="0" w:right="253" w:firstLine="709"/>
        <w:jc w:val="both"/>
        <w:rPr>
          <w:bCs/>
          <w:szCs w:val="28"/>
        </w:rPr>
      </w:pPr>
      <w:r w:rsidRPr="005E558E">
        <w:rPr>
          <w:bCs/>
          <w:szCs w:val="28"/>
        </w:rPr>
        <w:t xml:space="preserve">Авторизация пользователя; </w:t>
      </w:r>
    </w:p>
    <w:p w14:paraId="0A0C963F" w14:textId="277F9D19" w:rsidR="005E558E" w:rsidRPr="005E558E" w:rsidRDefault="00324386" w:rsidP="002F6AA3">
      <w:pPr>
        <w:numPr>
          <w:ilvl w:val="0"/>
          <w:numId w:val="54"/>
        </w:numPr>
        <w:tabs>
          <w:tab w:val="clear" w:pos="720"/>
        </w:tabs>
        <w:suppressAutoHyphens w:val="0"/>
        <w:spacing w:line="360" w:lineRule="auto"/>
        <w:ind w:left="0" w:right="253" w:firstLine="709"/>
        <w:jc w:val="both"/>
        <w:rPr>
          <w:bCs/>
          <w:szCs w:val="28"/>
        </w:rPr>
      </w:pPr>
      <w:r w:rsidRPr="005E558E">
        <w:rPr>
          <w:bCs/>
          <w:szCs w:val="28"/>
        </w:rPr>
        <w:t xml:space="preserve">Просмотр списка заказов; </w:t>
      </w:r>
    </w:p>
    <w:p w14:paraId="1FECA12A" w14:textId="4161A93F" w:rsidR="005E558E" w:rsidRPr="005E558E" w:rsidRDefault="00324386" w:rsidP="002F6AA3">
      <w:pPr>
        <w:numPr>
          <w:ilvl w:val="0"/>
          <w:numId w:val="54"/>
        </w:numPr>
        <w:tabs>
          <w:tab w:val="clear" w:pos="720"/>
        </w:tabs>
        <w:suppressAutoHyphens w:val="0"/>
        <w:spacing w:line="360" w:lineRule="auto"/>
        <w:ind w:left="0" w:right="253" w:firstLine="709"/>
        <w:jc w:val="both"/>
        <w:rPr>
          <w:bCs/>
          <w:szCs w:val="28"/>
        </w:rPr>
      </w:pPr>
      <w:r w:rsidRPr="005E558E">
        <w:rPr>
          <w:bCs/>
          <w:szCs w:val="28"/>
        </w:rPr>
        <w:t xml:space="preserve">Создание нового заказа; </w:t>
      </w:r>
    </w:p>
    <w:p w14:paraId="53EF9D86" w14:textId="475CE7FE" w:rsidR="005E558E" w:rsidRPr="005E558E" w:rsidRDefault="00324386" w:rsidP="002F6AA3">
      <w:pPr>
        <w:numPr>
          <w:ilvl w:val="0"/>
          <w:numId w:val="54"/>
        </w:numPr>
        <w:tabs>
          <w:tab w:val="clear" w:pos="720"/>
        </w:tabs>
        <w:suppressAutoHyphens w:val="0"/>
        <w:spacing w:line="360" w:lineRule="auto"/>
        <w:ind w:left="0" w:right="253" w:firstLine="709"/>
        <w:jc w:val="both"/>
        <w:rPr>
          <w:bCs/>
          <w:szCs w:val="28"/>
        </w:rPr>
      </w:pPr>
      <w:r w:rsidRPr="005E558E">
        <w:rPr>
          <w:bCs/>
          <w:szCs w:val="28"/>
        </w:rPr>
        <w:t xml:space="preserve">Редактирование информации о заказе; </w:t>
      </w:r>
    </w:p>
    <w:p w14:paraId="2A7B12A5" w14:textId="0360E45B" w:rsidR="005E558E" w:rsidRPr="005E558E" w:rsidRDefault="00324386" w:rsidP="002F6AA3">
      <w:pPr>
        <w:numPr>
          <w:ilvl w:val="0"/>
          <w:numId w:val="54"/>
        </w:numPr>
        <w:tabs>
          <w:tab w:val="clear" w:pos="720"/>
        </w:tabs>
        <w:suppressAutoHyphens w:val="0"/>
        <w:spacing w:line="360" w:lineRule="auto"/>
        <w:ind w:left="0" w:right="253" w:firstLine="709"/>
        <w:jc w:val="both"/>
        <w:rPr>
          <w:bCs/>
          <w:szCs w:val="28"/>
        </w:rPr>
      </w:pPr>
      <w:r w:rsidRPr="005E558E">
        <w:rPr>
          <w:bCs/>
          <w:szCs w:val="28"/>
        </w:rPr>
        <w:t xml:space="preserve">Работа с клиентской базой; </w:t>
      </w:r>
    </w:p>
    <w:p w14:paraId="4E870C2C" w14:textId="298FA7EA" w:rsidR="005E558E" w:rsidRPr="005E558E" w:rsidRDefault="00324386" w:rsidP="002F6AA3">
      <w:pPr>
        <w:numPr>
          <w:ilvl w:val="0"/>
          <w:numId w:val="54"/>
        </w:numPr>
        <w:tabs>
          <w:tab w:val="clear" w:pos="720"/>
        </w:tabs>
        <w:suppressAutoHyphens w:val="0"/>
        <w:spacing w:line="360" w:lineRule="auto"/>
        <w:ind w:left="0" w:right="253" w:firstLine="709"/>
        <w:jc w:val="both"/>
        <w:rPr>
          <w:bCs/>
          <w:szCs w:val="28"/>
        </w:rPr>
      </w:pPr>
      <w:r w:rsidRPr="005E558E">
        <w:rPr>
          <w:bCs/>
          <w:szCs w:val="28"/>
        </w:rPr>
        <w:t xml:space="preserve">Управление пользователями системы; </w:t>
      </w:r>
    </w:p>
    <w:p w14:paraId="2DEAD1B9" w14:textId="601066E4" w:rsidR="005E558E" w:rsidRPr="005E558E" w:rsidRDefault="00324386" w:rsidP="002F6AA3">
      <w:pPr>
        <w:numPr>
          <w:ilvl w:val="0"/>
          <w:numId w:val="54"/>
        </w:numPr>
        <w:tabs>
          <w:tab w:val="clear" w:pos="720"/>
        </w:tabs>
        <w:suppressAutoHyphens w:val="0"/>
        <w:spacing w:line="360" w:lineRule="auto"/>
        <w:ind w:left="0" w:right="253" w:firstLine="709"/>
        <w:jc w:val="both"/>
        <w:rPr>
          <w:bCs/>
          <w:szCs w:val="28"/>
        </w:rPr>
      </w:pPr>
      <w:r w:rsidRPr="005E558E">
        <w:rPr>
          <w:bCs/>
          <w:szCs w:val="28"/>
        </w:rPr>
        <w:t xml:space="preserve">Поиск и фильтрация данных. </w:t>
      </w:r>
    </w:p>
    <w:p w14:paraId="247C629A"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обеспечения удобства работы все функции системы распределены между отдельными страницами веб-приложения. Основными страницами интерфейса являются:</w:t>
      </w:r>
    </w:p>
    <w:p w14:paraId="52DF70DB" w14:textId="07516B8B" w:rsidR="005E558E" w:rsidRPr="005E558E" w:rsidRDefault="00324386" w:rsidP="002F6AA3">
      <w:pPr>
        <w:numPr>
          <w:ilvl w:val="0"/>
          <w:numId w:val="55"/>
        </w:numPr>
        <w:tabs>
          <w:tab w:val="clear" w:pos="720"/>
        </w:tabs>
        <w:suppressAutoHyphens w:val="0"/>
        <w:spacing w:line="360" w:lineRule="auto"/>
        <w:ind w:left="0" w:right="253" w:firstLine="709"/>
        <w:jc w:val="both"/>
        <w:rPr>
          <w:bCs/>
          <w:szCs w:val="28"/>
        </w:rPr>
      </w:pPr>
      <w:r w:rsidRPr="005E558E">
        <w:rPr>
          <w:bCs/>
          <w:szCs w:val="28"/>
        </w:rPr>
        <w:t xml:space="preserve">Страница входа в систему; </w:t>
      </w:r>
    </w:p>
    <w:p w14:paraId="60F96343" w14:textId="1F1FBE19" w:rsidR="005E558E" w:rsidRPr="005E558E" w:rsidRDefault="00324386" w:rsidP="002F6AA3">
      <w:pPr>
        <w:numPr>
          <w:ilvl w:val="0"/>
          <w:numId w:val="55"/>
        </w:numPr>
        <w:tabs>
          <w:tab w:val="clear" w:pos="720"/>
        </w:tabs>
        <w:suppressAutoHyphens w:val="0"/>
        <w:spacing w:line="360" w:lineRule="auto"/>
        <w:ind w:left="0" w:right="253" w:firstLine="709"/>
        <w:jc w:val="both"/>
        <w:rPr>
          <w:bCs/>
          <w:szCs w:val="28"/>
        </w:rPr>
      </w:pPr>
      <w:r w:rsidRPr="005E558E">
        <w:rPr>
          <w:bCs/>
          <w:szCs w:val="28"/>
        </w:rPr>
        <w:t xml:space="preserve">Главная панель управления; </w:t>
      </w:r>
    </w:p>
    <w:p w14:paraId="5A61FC25" w14:textId="059DF092" w:rsidR="005E558E" w:rsidRPr="005E558E" w:rsidRDefault="00324386" w:rsidP="002F6AA3">
      <w:pPr>
        <w:numPr>
          <w:ilvl w:val="0"/>
          <w:numId w:val="55"/>
        </w:numPr>
        <w:tabs>
          <w:tab w:val="clear" w:pos="720"/>
        </w:tabs>
        <w:suppressAutoHyphens w:val="0"/>
        <w:spacing w:line="360" w:lineRule="auto"/>
        <w:ind w:left="0" w:right="253" w:firstLine="709"/>
        <w:jc w:val="both"/>
        <w:rPr>
          <w:bCs/>
          <w:szCs w:val="28"/>
        </w:rPr>
      </w:pPr>
      <w:r w:rsidRPr="005E558E">
        <w:rPr>
          <w:bCs/>
          <w:szCs w:val="28"/>
        </w:rPr>
        <w:t xml:space="preserve">Страница заказов; </w:t>
      </w:r>
    </w:p>
    <w:p w14:paraId="7C130C7A" w14:textId="293EEBA1" w:rsidR="005E558E" w:rsidRPr="005E558E" w:rsidRDefault="00324386" w:rsidP="002F6AA3">
      <w:pPr>
        <w:numPr>
          <w:ilvl w:val="0"/>
          <w:numId w:val="55"/>
        </w:numPr>
        <w:tabs>
          <w:tab w:val="clear" w:pos="720"/>
        </w:tabs>
        <w:suppressAutoHyphens w:val="0"/>
        <w:spacing w:line="360" w:lineRule="auto"/>
        <w:ind w:left="0" w:right="253" w:firstLine="709"/>
        <w:jc w:val="both"/>
        <w:rPr>
          <w:bCs/>
          <w:szCs w:val="28"/>
        </w:rPr>
      </w:pPr>
      <w:r w:rsidRPr="005E558E">
        <w:rPr>
          <w:bCs/>
          <w:szCs w:val="28"/>
        </w:rPr>
        <w:t xml:space="preserve">Страница клиентов; </w:t>
      </w:r>
    </w:p>
    <w:p w14:paraId="01D299E3" w14:textId="1F058324" w:rsidR="005E558E" w:rsidRPr="005E558E" w:rsidRDefault="00324386" w:rsidP="002F6AA3">
      <w:pPr>
        <w:numPr>
          <w:ilvl w:val="0"/>
          <w:numId w:val="55"/>
        </w:numPr>
        <w:tabs>
          <w:tab w:val="clear" w:pos="720"/>
        </w:tabs>
        <w:suppressAutoHyphens w:val="0"/>
        <w:spacing w:line="360" w:lineRule="auto"/>
        <w:ind w:left="0" w:right="253" w:firstLine="709"/>
        <w:jc w:val="both"/>
        <w:rPr>
          <w:bCs/>
          <w:szCs w:val="28"/>
        </w:rPr>
      </w:pPr>
      <w:r w:rsidRPr="005E558E">
        <w:rPr>
          <w:bCs/>
          <w:szCs w:val="28"/>
        </w:rPr>
        <w:t xml:space="preserve">Страница управления пользователями. </w:t>
      </w:r>
    </w:p>
    <w:p w14:paraId="7A9CCB7B" w14:textId="1BDCD372" w:rsidR="005E558E" w:rsidRDefault="005E558E" w:rsidP="008E05E9">
      <w:pPr>
        <w:suppressAutoHyphens w:val="0"/>
        <w:spacing w:line="360" w:lineRule="auto"/>
        <w:ind w:right="253" w:firstLine="709"/>
        <w:jc w:val="both"/>
        <w:rPr>
          <w:bCs/>
          <w:szCs w:val="28"/>
        </w:rPr>
      </w:pPr>
      <w:r w:rsidRPr="005E558E">
        <w:rPr>
          <w:bCs/>
          <w:szCs w:val="28"/>
        </w:rPr>
        <w:t>Страница авторизации предназначена для идентификации пользователя и проверки его прав доступа. Пользователь вводит логин и пароль, после чего данные передаются на сервер для проверки. В случае успешной авторизации пользователь получает доступ к функционалу системы.</w:t>
      </w:r>
      <w:r w:rsidR="008E05E9" w:rsidRPr="008E05E9">
        <w:rPr>
          <w:bCs/>
          <w:szCs w:val="28"/>
        </w:rPr>
        <w:t xml:space="preserve"> </w:t>
      </w:r>
      <w:r w:rsidR="00A47D01">
        <w:rPr>
          <w:bCs/>
          <w:szCs w:val="28"/>
        </w:rPr>
        <w:t xml:space="preserve">На рисунке </w:t>
      </w:r>
      <w:r w:rsidR="007C2767">
        <w:rPr>
          <w:bCs/>
          <w:szCs w:val="28"/>
          <w:lang w:val="en-US"/>
        </w:rPr>
        <w:t>4</w:t>
      </w:r>
      <w:r w:rsidRPr="005E558E">
        <w:rPr>
          <w:bCs/>
          <w:szCs w:val="28"/>
        </w:rPr>
        <w:t xml:space="preserve"> представлен макет страницы авторизации.</w:t>
      </w:r>
    </w:p>
    <w:p w14:paraId="05E29FA5" w14:textId="77777777" w:rsidR="00B82EF7" w:rsidRPr="008E05E9" w:rsidRDefault="00B82EF7" w:rsidP="008E05E9">
      <w:pPr>
        <w:suppressAutoHyphens w:val="0"/>
        <w:spacing w:line="360" w:lineRule="auto"/>
        <w:ind w:right="253" w:firstLine="709"/>
        <w:jc w:val="both"/>
        <w:rPr>
          <w:bCs/>
          <w:szCs w:val="28"/>
        </w:rPr>
      </w:pPr>
    </w:p>
    <w:p w14:paraId="33F6FE8E" w14:textId="7E274083" w:rsidR="008E05E9" w:rsidRPr="008E05E9" w:rsidRDefault="00C124F8" w:rsidP="008E05E9">
      <w:pPr>
        <w:suppressAutoHyphens w:val="0"/>
        <w:spacing w:line="360" w:lineRule="auto"/>
        <w:ind w:right="253" w:firstLine="709"/>
        <w:jc w:val="center"/>
        <w:rPr>
          <w:bCs/>
          <w:szCs w:val="28"/>
        </w:rPr>
      </w:pPr>
      <w:r w:rsidRPr="00C124F8">
        <w:rPr>
          <w:bCs/>
          <w:noProof/>
          <w:szCs w:val="28"/>
        </w:rPr>
        <w:lastRenderedPageBreak/>
        <w:drawing>
          <wp:inline distT="0" distB="0" distL="0" distR="0" wp14:anchorId="42E2EE9B" wp14:editId="16E88475">
            <wp:extent cx="4410691" cy="3248478"/>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0691" cy="3248478"/>
                    </a:xfrm>
                    <a:prstGeom prst="rect">
                      <a:avLst/>
                    </a:prstGeom>
                  </pic:spPr>
                </pic:pic>
              </a:graphicData>
            </a:graphic>
          </wp:inline>
        </w:drawing>
      </w:r>
    </w:p>
    <w:p w14:paraId="6C37264E" w14:textId="273D941A" w:rsidR="005E558E" w:rsidRDefault="00A47D01" w:rsidP="008E05E9">
      <w:pPr>
        <w:suppressAutoHyphens w:val="0"/>
        <w:spacing w:line="360" w:lineRule="auto"/>
        <w:ind w:right="253" w:firstLine="709"/>
        <w:jc w:val="center"/>
        <w:rPr>
          <w:bCs/>
          <w:szCs w:val="28"/>
        </w:rPr>
      </w:pPr>
      <w:r>
        <w:rPr>
          <w:bCs/>
          <w:szCs w:val="28"/>
        </w:rPr>
        <w:t xml:space="preserve">Рисунок </w:t>
      </w:r>
      <w:r w:rsidR="007C2767" w:rsidRPr="00772A4C">
        <w:rPr>
          <w:bCs/>
          <w:szCs w:val="28"/>
        </w:rPr>
        <w:t>4</w:t>
      </w:r>
      <w:r w:rsidR="005E558E" w:rsidRPr="005E558E">
        <w:rPr>
          <w:bCs/>
          <w:szCs w:val="28"/>
        </w:rPr>
        <w:t xml:space="preserve"> – Интерфейс страницы авторизации</w:t>
      </w:r>
    </w:p>
    <w:p w14:paraId="7687BA75" w14:textId="77777777" w:rsidR="00B82EF7" w:rsidRPr="00772A4C" w:rsidRDefault="00B82EF7" w:rsidP="008E05E9">
      <w:pPr>
        <w:suppressAutoHyphens w:val="0"/>
        <w:spacing w:line="360" w:lineRule="auto"/>
        <w:ind w:right="253" w:firstLine="709"/>
        <w:jc w:val="center"/>
        <w:rPr>
          <w:bCs/>
          <w:szCs w:val="28"/>
        </w:rPr>
      </w:pPr>
    </w:p>
    <w:p w14:paraId="1AC58057" w14:textId="77777777" w:rsidR="005E558E" w:rsidRPr="005E558E" w:rsidRDefault="005E558E" w:rsidP="00324386">
      <w:pPr>
        <w:suppressAutoHyphens w:val="0"/>
        <w:spacing w:line="360" w:lineRule="auto"/>
        <w:ind w:right="253" w:firstLine="709"/>
        <w:jc w:val="both"/>
        <w:rPr>
          <w:bCs/>
          <w:szCs w:val="28"/>
        </w:rPr>
      </w:pPr>
      <w:r w:rsidRPr="005E558E">
        <w:rPr>
          <w:bCs/>
          <w:szCs w:val="28"/>
        </w:rPr>
        <w:t>Главная панель управления обеспечивает доступ к основным функциям приложения и отображает информацию о текущем состоянии системы. Через навигационное меню пользователь может перейти к разделам заказов, клиентов и управления пользователями.</w:t>
      </w:r>
    </w:p>
    <w:p w14:paraId="25D942C7"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работы с заказами предусмотрен отдельный интерфейс, позволяющий:</w:t>
      </w:r>
    </w:p>
    <w:p w14:paraId="1AE39679" w14:textId="49E830EA" w:rsidR="005E558E" w:rsidRPr="005E558E" w:rsidRDefault="00324386" w:rsidP="002F6AA3">
      <w:pPr>
        <w:numPr>
          <w:ilvl w:val="0"/>
          <w:numId w:val="56"/>
        </w:numPr>
        <w:tabs>
          <w:tab w:val="clear" w:pos="720"/>
        </w:tabs>
        <w:suppressAutoHyphens w:val="0"/>
        <w:spacing w:line="360" w:lineRule="auto"/>
        <w:ind w:left="0" w:right="253" w:firstLine="709"/>
        <w:jc w:val="both"/>
        <w:rPr>
          <w:bCs/>
          <w:szCs w:val="28"/>
        </w:rPr>
      </w:pPr>
      <w:r w:rsidRPr="005E558E">
        <w:rPr>
          <w:bCs/>
          <w:szCs w:val="28"/>
        </w:rPr>
        <w:t xml:space="preserve">Просматривать список заказов; </w:t>
      </w:r>
    </w:p>
    <w:p w14:paraId="2810730E" w14:textId="5A3A5213" w:rsidR="005E558E" w:rsidRPr="005E558E" w:rsidRDefault="00324386" w:rsidP="002F6AA3">
      <w:pPr>
        <w:numPr>
          <w:ilvl w:val="0"/>
          <w:numId w:val="56"/>
        </w:numPr>
        <w:tabs>
          <w:tab w:val="clear" w:pos="720"/>
        </w:tabs>
        <w:suppressAutoHyphens w:val="0"/>
        <w:spacing w:line="360" w:lineRule="auto"/>
        <w:ind w:left="0" w:right="253" w:firstLine="709"/>
        <w:jc w:val="both"/>
        <w:rPr>
          <w:bCs/>
          <w:szCs w:val="28"/>
        </w:rPr>
      </w:pPr>
      <w:r w:rsidRPr="005E558E">
        <w:rPr>
          <w:bCs/>
          <w:szCs w:val="28"/>
        </w:rPr>
        <w:t xml:space="preserve">Создавать новые заказы; </w:t>
      </w:r>
    </w:p>
    <w:p w14:paraId="1A1AA46C" w14:textId="58415AD5" w:rsidR="005E558E" w:rsidRPr="005E558E" w:rsidRDefault="00324386" w:rsidP="002F6AA3">
      <w:pPr>
        <w:numPr>
          <w:ilvl w:val="0"/>
          <w:numId w:val="56"/>
        </w:numPr>
        <w:tabs>
          <w:tab w:val="clear" w:pos="720"/>
        </w:tabs>
        <w:suppressAutoHyphens w:val="0"/>
        <w:spacing w:line="360" w:lineRule="auto"/>
        <w:ind w:left="0" w:right="253" w:firstLine="709"/>
        <w:jc w:val="both"/>
        <w:rPr>
          <w:bCs/>
          <w:szCs w:val="28"/>
        </w:rPr>
      </w:pPr>
      <w:r w:rsidRPr="005E558E">
        <w:rPr>
          <w:bCs/>
          <w:szCs w:val="28"/>
        </w:rPr>
        <w:t xml:space="preserve">Изменять существующие записи; </w:t>
      </w:r>
    </w:p>
    <w:p w14:paraId="0B228FE4" w14:textId="52CB14D2" w:rsidR="005E558E" w:rsidRPr="005E558E" w:rsidRDefault="00324386" w:rsidP="002F6AA3">
      <w:pPr>
        <w:numPr>
          <w:ilvl w:val="0"/>
          <w:numId w:val="56"/>
        </w:numPr>
        <w:tabs>
          <w:tab w:val="clear" w:pos="720"/>
        </w:tabs>
        <w:suppressAutoHyphens w:val="0"/>
        <w:spacing w:line="360" w:lineRule="auto"/>
        <w:ind w:left="0" w:right="253" w:firstLine="709"/>
        <w:jc w:val="both"/>
        <w:rPr>
          <w:bCs/>
          <w:szCs w:val="28"/>
        </w:rPr>
      </w:pPr>
      <w:r w:rsidRPr="005E558E">
        <w:rPr>
          <w:bCs/>
          <w:szCs w:val="28"/>
        </w:rPr>
        <w:t xml:space="preserve">Удалять заказы; </w:t>
      </w:r>
    </w:p>
    <w:p w14:paraId="47F6CA56" w14:textId="6CD59BE5" w:rsidR="005E558E" w:rsidRPr="005E558E" w:rsidRDefault="00324386" w:rsidP="002F6AA3">
      <w:pPr>
        <w:numPr>
          <w:ilvl w:val="0"/>
          <w:numId w:val="56"/>
        </w:numPr>
        <w:tabs>
          <w:tab w:val="clear" w:pos="720"/>
        </w:tabs>
        <w:suppressAutoHyphens w:val="0"/>
        <w:spacing w:line="360" w:lineRule="auto"/>
        <w:ind w:left="0" w:right="253" w:firstLine="709"/>
        <w:jc w:val="both"/>
        <w:rPr>
          <w:bCs/>
          <w:szCs w:val="28"/>
        </w:rPr>
      </w:pPr>
      <w:r w:rsidRPr="005E558E">
        <w:rPr>
          <w:bCs/>
          <w:szCs w:val="28"/>
        </w:rPr>
        <w:t xml:space="preserve">Изменять статусы выполнения. </w:t>
      </w:r>
    </w:p>
    <w:p w14:paraId="61BD1B09" w14:textId="77777777" w:rsidR="005E558E" w:rsidRPr="005E558E" w:rsidRDefault="005E558E" w:rsidP="00324386">
      <w:pPr>
        <w:suppressAutoHyphens w:val="0"/>
        <w:spacing w:line="360" w:lineRule="auto"/>
        <w:ind w:right="253" w:firstLine="709"/>
        <w:jc w:val="both"/>
        <w:rPr>
          <w:bCs/>
          <w:szCs w:val="28"/>
        </w:rPr>
      </w:pPr>
      <w:r w:rsidRPr="005E558E">
        <w:rPr>
          <w:bCs/>
          <w:szCs w:val="28"/>
        </w:rPr>
        <w:t>Информация о заказах отображается в виде таблицы, содержащей основные сведения:</w:t>
      </w:r>
    </w:p>
    <w:p w14:paraId="2EC30149" w14:textId="082F4503" w:rsidR="005E558E" w:rsidRPr="005E558E" w:rsidRDefault="00324386" w:rsidP="002F6AA3">
      <w:pPr>
        <w:numPr>
          <w:ilvl w:val="0"/>
          <w:numId w:val="57"/>
        </w:numPr>
        <w:tabs>
          <w:tab w:val="clear" w:pos="720"/>
        </w:tabs>
        <w:suppressAutoHyphens w:val="0"/>
        <w:spacing w:line="360" w:lineRule="auto"/>
        <w:ind w:left="0" w:right="253" w:firstLine="709"/>
        <w:jc w:val="both"/>
        <w:rPr>
          <w:bCs/>
          <w:szCs w:val="28"/>
        </w:rPr>
      </w:pPr>
      <w:r w:rsidRPr="005E558E">
        <w:rPr>
          <w:bCs/>
          <w:szCs w:val="28"/>
        </w:rPr>
        <w:t>Номер заказа;</w:t>
      </w:r>
    </w:p>
    <w:p w14:paraId="0A151F45" w14:textId="75E909F0" w:rsidR="005E558E" w:rsidRPr="005E558E" w:rsidRDefault="00324386" w:rsidP="002F6AA3">
      <w:pPr>
        <w:numPr>
          <w:ilvl w:val="0"/>
          <w:numId w:val="57"/>
        </w:numPr>
        <w:tabs>
          <w:tab w:val="clear" w:pos="720"/>
        </w:tabs>
        <w:suppressAutoHyphens w:val="0"/>
        <w:spacing w:line="360" w:lineRule="auto"/>
        <w:ind w:left="0" w:right="253" w:firstLine="709"/>
        <w:jc w:val="both"/>
        <w:rPr>
          <w:bCs/>
          <w:szCs w:val="28"/>
        </w:rPr>
      </w:pPr>
      <w:r w:rsidRPr="005E558E">
        <w:rPr>
          <w:bCs/>
          <w:szCs w:val="28"/>
        </w:rPr>
        <w:t>Описание;</w:t>
      </w:r>
    </w:p>
    <w:p w14:paraId="675D540F" w14:textId="03CD4BFE" w:rsidR="005E558E" w:rsidRPr="005E558E" w:rsidRDefault="00324386" w:rsidP="002F6AA3">
      <w:pPr>
        <w:numPr>
          <w:ilvl w:val="0"/>
          <w:numId w:val="57"/>
        </w:numPr>
        <w:tabs>
          <w:tab w:val="clear" w:pos="720"/>
        </w:tabs>
        <w:suppressAutoHyphens w:val="0"/>
        <w:spacing w:line="360" w:lineRule="auto"/>
        <w:ind w:left="0" w:right="253" w:firstLine="709"/>
        <w:jc w:val="both"/>
        <w:rPr>
          <w:bCs/>
          <w:szCs w:val="28"/>
        </w:rPr>
      </w:pPr>
      <w:r w:rsidRPr="005E558E">
        <w:rPr>
          <w:bCs/>
          <w:szCs w:val="28"/>
        </w:rPr>
        <w:t>Клиент;</w:t>
      </w:r>
    </w:p>
    <w:p w14:paraId="026EB3EC" w14:textId="30B3FBBD" w:rsidR="005E558E" w:rsidRPr="005E558E" w:rsidRDefault="00324386" w:rsidP="002F6AA3">
      <w:pPr>
        <w:numPr>
          <w:ilvl w:val="0"/>
          <w:numId w:val="57"/>
        </w:numPr>
        <w:tabs>
          <w:tab w:val="clear" w:pos="720"/>
        </w:tabs>
        <w:suppressAutoHyphens w:val="0"/>
        <w:spacing w:line="360" w:lineRule="auto"/>
        <w:ind w:left="0" w:right="253" w:firstLine="709"/>
        <w:jc w:val="both"/>
        <w:rPr>
          <w:bCs/>
          <w:szCs w:val="28"/>
        </w:rPr>
      </w:pPr>
      <w:r w:rsidRPr="005E558E">
        <w:rPr>
          <w:bCs/>
          <w:szCs w:val="28"/>
        </w:rPr>
        <w:t>Статус;</w:t>
      </w:r>
    </w:p>
    <w:p w14:paraId="6BF90A7F" w14:textId="684EC3A2" w:rsidR="005E558E" w:rsidRPr="005E558E" w:rsidRDefault="00324386" w:rsidP="002F6AA3">
      <w:pPr>
        <w:numPr>
          <w:ilvl w:val="0"/>
          <w:numId w:val="57"/>
        </w:numPr>
        <w:tabs>
          <w:tab w:val="clear" w:pos="720"/>
        </w:tabs>
        <w:suppressAutoHyphens w:val="0"/>
        <w:spacing w:line="360" w:lineRule="auto"/>
        <w:ind w:left="0" w:right="253" w:firstLine="709"/>
        <w:jc w:val="both"/>
        <w:rPr>
          <w:bCs/>
          <w:szCs w:val="28"/>
        </w:rPr>
      </w:pPr>
      <w:r w:rsidRPr="005E558E">
        <w:rPr>
          <w:bCs/>
          <w:szCs w:val="28"/>
        </w:rPr>
        <w:t>Дата создания;</w:t>
      </w:r>
    </w:p>
    <w:p w14:paraId="4C1498F5" w14:textId="07086671" w:rsidR="005E558E" w:rsidRPr="005E558E" w:rsidRDefault="00324386" w:rsidP="002F6AA3">
      <w:pPr>
        <w:numPr>
          <w:ilvl w:val="0"/>
          <w:numId w:val="57"/>
        </w:numPr>
        <w:tabs>
          <w:tab w:val="clear" w:pos="720"/>
        </w:tabs>
        <w:suppressAutoHyphens w:val="0"/>
        <w:spacing w:line="360" w:lineRule="auto"/>
        <w:ind w:left="0" w:right="253" w:firstLine="709"/>
        <w:jc w:val="both"/>
        <w:rPr>
          <w:bCs/>
          <w:szCs w:val="28"/>
        </w:rPr>
      </w:pPr>
      <w:r w:rsidRPr="005E558E">
        <w:rPr>
          <w:bCs/>
          <w:szCs w:val="28"/>
        </w:rPr>
        <w:lastRenderedPageBreak/>
        <w:t>Ответственный сотрудник.</w:t>
      </w:r>
    </w:p>
    <w:p w14:paraId="315C07D9" w14:textId="51F0840D" w:rsidR="005E558E" w:rsidRDefault="005E558E" w:rsidP="008E05E9">
      <w:pPr>
        <w:suppressAutoHyphens w:val="0"/>
        <w:spacing w:line="360" w:lineRule="auto"/>
        <w:ind w:right="253" w:firstLine="709"/>
        <w:jc w:val="both"/>
        <w:rPr>
          <w:bCs/>
          <w:szCs w:val="28"/>
        </w:rPr>
      </w:pPr>
      <w:r w:rsidRPr="005E558E">
        <w:rPr>
          <w:bCs/>
          <w:szCs w:val="28"/>
        </w:rPr>
        <w:t>Использование табличного представления обеспечивает удобство восприятия информации и упрощает поиск необходимых записей.</w:t>
      </w:r>
      <w:r w:rsidR="008E05E9" w:rsidRPr="008E05E9">
        <w:rPr>
          <w:bCs/>
          <w:szCs w:val="28"/>
        </w:rPr>
        <w:t xml:space="preserve"> </w:t>
      </w:r>
      <w:r w:rsidR="00A47D01">
        <w:rPr>
          <w:bCs/>
          <w:szCs w:val="28"/>
        </w:rPr>
        <w:t xml:space="preserve">На рисунке </w:t>
      </w:r>
      <w:r w:rsidR="007C2767">
        <w:rPr>
          <w:bCs/>
          <w:szCs w:val="28"/>
          <w:lang w:val="en-US"/>
        </w:rPr>
        <w:t>5</w:t>
      </w:r>
      <w:r w:rsidRPr="005E558E">
        <w:rPr>
          <w:bCs/>
          <w:szCs w:val="28"/>
        </w:rPr>
        <w:t xml:space="preserve"> представлен интерфейс страницы управления заказами.</w:t>
      </w:r>
    </w:p>
    <w:p w14:paraId="1DEC410E" w14:textId="77777777" w:rsidR="00B82EF7" w:rsidRPr="008E05E9" w:rsidRDefault="00B82EF7" w:rsidP="008E05E9">
      <w:pPr>
        <w:suppressAutoHyphens w:val="0"/>
        <w:spacing w:line="360" w:lineRule="auto"/>
        <w:ind w:right="253" w:firstLine="709"/>
        <w:jc w:val="both"/>
        <w:rPr>
          <w:bCs/>
          <w:szCs w:val="28"/>
        </w:rPr>
      </w:pPr>
    </w:p>
    <w:p w14:paraId="7F3D67ED" w14:textId="336FD9A8" w:rsidR="008E05E9" w:rsidRPr="008E05E9" w:rsidRDefault="008E05E9" w:rsidP="008E05E9">
      <w:pPr>
        <w:suppressAutoHyphens w:val="0"/>
        <w:spacing w:line="360" w:lineRule="auto"/>
        <w:ind w:right="253" w:firstLine="709"/>
        <w:jc w:val="center"/>
        <w:rPr>
          <w:bCs/>
          <w:szCs w:val="28"/>
          <w:lang w:val="en-US"/>
        </w:rPr>
      </w:pPr>
      <w:r w:rsidRPr="008E05E9">
        <w:rPr>
          <w:bCs/>
          <w:noProof/>
          <w:szCs w:val="28"/>
          <w:lang w:val="en-US"/>
        </w:rPr>
        <w:drawing>
          <wp:inline distT="0" distB="0" distL="0" distR="0" wp14:anchorId="64FDCA7D" wp14:editId="7D05E9DE">
            <wp:extent cx="5024755" cy="1699549"/>
            <wp:effectExtent l="0" t="0" r="444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4785" cy="1702942"/>
                    </a:xfrm>
                    <a:prstGeom prst="rect">
                      <a:avLst/>
                    </a:prstGeom>
                  </pic:spPr>
                </pic:pic>
              </a:graphicData>
            </a:graphic>
          </wp:inline>
        </w:drawing>
      </w:r>
    </w:p>
    <w:p w14:paraId="32A5D4B1" w14:textId="3A6B4940" w:rsidR="005E558E" w:rsidRDefault="00A47D01" w:rsidP="008E05E9">
      <w:pPr>
        <w:suppressAutoHyphens w:val="0"/>
        <w:spacing w:line="360" w:lineRule="auto"/>
        <w:ind w:right="253" w:firstLine="709"/>
        <w:jc w:val="center"/>
        <w:rPr>
          <w:bCs/>
          <w:szCs w:val="28"/>
        </w:rPr>
      </w:pPr>
      <w:r>
        <w:rPr>
          <w:bCs/>
          <w:szCs w:val="28"/>
        </w:rPr>
        <w:t xml:space="preserve">Рисунок </w:t>
      </w:r>
      <w:r w:rsidR="007C2767" w:rsidRPr="00772A4C">
        <w:rPr>
          <w:bCs/>
          <w:szCs w:val="28"/>
        </w:rPr>
        <w:t>5</w:t>
      </w:r>
      <w:r w:rsidR="005E558E" w:rsidRPr="005E558E">
        <w:rPr>
          <w:bCs/>
          <w:szCs w:val="28"/>
        </w:rPr>
        <w:t xml:space="preserve"> – Интерфейс страницы заказов</w:t>
      </w:r>
    </w:p>
    <w:p w14:paraId="66A66063" w14:textId="77777777" w:rsidR="00B82EF7" w:rsidRPr="00772A4C" w:rsidRDefault="00B82EF7" w:rsidP="008E05E9">
      <w:pPr>
        <w:suppressAutoHyphens w:val="0"/>
        <w:spacing w:line="360" w:lineRule="auto"/>
        <w:ind w:right="253" w:firstLine="709"/>
        <w:jc w:val="center"/>
        <w:rPr>
          <w:bCs/>
          <w:szCs w:val="28"/>
        </w:rPr>
      </w:pPr>
    </w:p>
    <w:p w14:paraId="1EDD615F"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работы с клиентской базой реализована отдельная страница, содержащая инструменты управления информацией о клиентах предприятия. Пользователь может выполнять операции добавления, редактирования и удаления записей.</w:t>
      </w:r>
    </w:p>
    <w:p w14:paraId="2DED2F89" w14:textId="77777777" w:rsidR="005E558E" w:rsidRPr="005E558E" w:rsidRDefault="005E558E" w:rsidP="00324386">
      <w:pPr>
        <w:suppressAutoHyphens w:val="0"/>
        <w:spacing w:line="360" w:lineRule="auto"/>
        <w:ind w:right="253" w:firstLine="709"/>
        <w:jc w:val="both"/>
        <w:rPr>
          <w:bCs/>
          <w:szCs w:val="28"/>
        </w:rPr>
      </w:pPr>
      <w:r w:rsidRPr="005E558E">
        <w:rPr>
          <w:bCs/>
          <w:szCs w:val="28"/>
        </w:rPr>
        <w:t>Страница управления пользователями предназначена для администрирования системы. Доступ к данному разделу предоставляется только пользователям с административными правами.</w:t>
      </w:r>
    </w:p>
    <w:p w14:paraId="7F45732E" w14:textId="77777777" w:rsidR="005E558E" w:rsidRPr="005E558E" w:rsidRDefault="005E558E" w:rsidP="00324386">
      <w:pPr>
        <w:suppressAutoHyphens w:val="0"/>
        <w:spacing w:line="360" w:lineRule="auto"/>
        <w:ind w:right="253" w:firstLine="709"/>
        <w:jc w:val="both"/>
        <w:rPr>
          <w:bCs/>
          <w:szCs w:val="28"/>
        </w:rPr>
      </w:pPr>
      <w:r w:rsidRPr="005E558E">
        <w:rPr>
          <w:bCs/>
          <w:szCs w:val="28"/>
        </w:rPr>
        <w:t>Разграничение доступа реализовано на основе ролевой модели. В системе предусмотрены следующие категории пользователей:</w:t>
      </w:r>
    </w:p>
    <w:p w14:paraId="2660B8CE" w14:textId="348864A7" w:rsidR="005E558E" w:rsidRPr="005E558E" w:rsidRDefault="00324386" w:rsidP="002F6AA3">
      <w:pPr>
        <w:numPr>
          <w:ilvl w:val="0"/>
          <w:numId w:val="58"/>
        </w:numPr>
        <w:tabs>
          <w:tab w:val="clear" w:pos="720"/>
        </w:tabs>
        <w:suppressAutoHyphens w:val="0"/>
        <w:spacing w:line="360" w:lineRule="auto"/>
        <w:ind w:left="0" w:right="253" w:firstLine="709"/>
        <w:jc w:val="both"/>
        <w:rPr>
          <w:bCs/>
          <w:szCs w:val="28"/>
        </w:rPr>
      </w:pPr>
      <w:r w:rsidRPr="005E558E">
        <w:rPr>
          <w:bCs/>
          <w:szCs w:val="28"/>
        </w:rPr>
        <w:t>Администратор;</w:t>
      </w:r>
    </w:p>
    <w:p w14:paraId="679E6B82" w14:textId="2EC41C8F" w:rsidR="005E558E" w:rsidRPr="005E558E" w:rsidRDefault="00324386" w:rsidP="002F6AA3">
      <w:pPr>
        <w:numPr>
          <w:ilvl w:val="0"/>
          <w:numId w:val="58"/>
        </w:numPr>
        <w:tabs>
          <w:tab w:val="clear" w:pos="720"/>
        </w:tabs>
        <w:suppressAutoHyphens w:val="0"/>
        <w:spacing w:line="360" w:lineRule="auto"/>
        <w:ind w:left="0" w:right="253" w:firstLine="709"/>
        <w:jc w:val="both"/>
        <w:rPr>
          <w:bCs/>
          <w:szCs w:val="28"/>
        </w:rPr>
      </w:pPr>
      <w:r w:rsidRPr="005E558E">
        <w:rPr>
          <w:bCs/>
          <w:szCs w:val="28"/>
        </w:rPr>
        <w:t>Менеджер;</w:t>
      </w:r>
    </w:p>
    <w:p w14:paraId="438F4EAA" w14:textId="18772B48" w:rsidR="005E558E" w:rsidRPr="005E558E" w:rsidRDefault="00324386" w:rsidP="002F6AA3">
      <w:pPr>
        <w:numPr>
          <w:ilvl w:val="0"/>
          <w:numId w:val="58"/>
        </w:numPr>
        <w:tabs>
          <w:tab w:val="clear" w:pos="720"/>
        </w:tabs>
        <w:suppressAutoHyphens w:val="0"/>
        <w:spacing w:line="360" w:lineRule="auto"/>
        <w:ind w:left="0" w:right="253" w:firstLine="709"/>
        <w:jc w:val="both"/>
        <w:rPr>
          <w:bCs/>
          <w:szCs w:val="28"/>
        </w:rPr>
      </w:pPr>
      <w:r w:rsidRPr="005E558E">
        <w:rPr>
          <w:bCs/>
          <w:szCs w:val="28"/>
        </w:rPr>
        <w:t>Сотрудник.</w:t>
      </w:r>
    </w:p>
    <w:p w14:paraId="6BC9B3EF" w14:textId="77777777" w:rsidR="005E558E" w:rsidRPr="005E558E" w:rsidRDefault="005E558E" w:rsidP="00324386">
      <w:pPr>
        <w:suppressAutoHyphens w:val="0"/>
        <w:spacing w:line="360" w:lineRule="auto"/>
        <w:ind w:right="253" w:firstLine="709"/>
        <w:jc w:val="both"/>
        <w:rPr>
          <w:bCs/>
          <w:szCs w:val="28"/>
        </w:rPr>
      </w:pPr>
      <w:r w:rsidRPr="005E558E">
        <w:rPr>
          <w:bCs/>
          <w:szCs w:val="28"/>
        </w:rPr>
        <w:t>Каждая роль обладает определённым набором разрешений. Администратор имеет полный доступ ко всем функциям системы, включая управление пользователями и настройку параметров приложения. Менеджеры работают с заказами и клиентами, а сотрудники получают ограниченный доступ к данным системы.</w:t>
      </w:r>
    </w:p>
    <w:p w14:paraId="3408D268" w14:textId="77777777" w:rsidR="005E558E" w:rsidRDefault="005E558E" w:rsidP="00324386">
      <w:pPr>
        <w:suppressAutoHyphens w:val="0"/>
        <w:spacing w:line="360" w:lineRule="auto"/>
        <w:ind w:right="253" w:firstLine="709"/>
        <w:jc w:val="both"/>
        <w:rPr>
          <w:bCs/>
          <w:szCs w:val="28"/>
        </w:rPr>
      </w:pPr>
      <w:r w:rsidRPr="005E558E">
        <w:rPr>
          <w:bCs/>
          <w:szCs w:val="28"/>
        </w:rPr>
        <w:lastRenderedPageBreak/>
        <w:t>В таблице 5 представлены основные права пользователей.</w:t>
      </w:r>
    </w:p>
    <w:p w14:paraId="0AF8EE7B" w14:textId="77777777" w:rsidR="00B82EF7" w:rsidRDefault="00B82EF7" w:rsidP="00324386">
      <w:pPr>
        <w:suppressAutoHyphens w:val="0"/>
        <w:spacing w:line="360" w:lineRule="auto"/>
        <w:ind w:right="253" w:firstLine="709"/>
        <w:jc w:val="both"/>
        <w:rPr>
          <w:bCs/>
          <w:szCs w:val="28"/>
        </w:rPr>
      </w:pPr>
    </w:p>
    <w:p w14:paraId="40CF0D06" w14:textId="72A97F8F" w:rsidR="00772A4C" w:rsidRDefault="00772A4C" w:rsidP="00772A4C">
      <w:pPr>
        <w:suppressAutoHyphens w:val="0"/>
        <w:spacing w:line="360" w:lineRule="auto"/>
        <w:ind w:right="253" w:firstLine="709"/>
        <w:jc w:val="both"/>
        <w:rPr>
          <w:bCs/>
          <w:szCs w:val="28"/>
        </w:rPr>
      </w:pPr>
      <w:r w:rsidRPr="005E558E">
        <w:rPr>
          <w:bCs/>
          <w:szCs w:val="28"/>
        </w:rPr>
        <w:t>Таблица 5 – Разграничение прав пользователей</w:t>
      </w:r>
    </w:p>
    <w:tbl>
      <w:tblPr>
        <w:tblStyle w:val="af1"/>
        <w:tblW w:w="0" w:type="auto"/>
        <w:jc w:val="center"/>
        <w:tblLook w:val="04A0" w:firstRow="1" w:lastRow="0" w:firstColumn="1" w:lastColumn="0" w:noHBand="0" w:noVBand="1"/>
      </w:tblPr>
      <w:tblGrid>
        <w:gridCol w:w="2569"/>
        <w:gridCol w:w="2358"/>
        <w:gridCol w:w="1717"/>
        <w:gridCol w:w="1590"/>
      </w:tblGrid>
      <w:tr w:rsidR="00087A53" w14:paraId="1473322C" w14:textId="77777777" w:rsidTr="00087A53">
        <w:trPr>
          <w:jc w:val="center"/>
        </w:trPr>
        <w:tc>
          <w:tcPr>
            <w:tcW w:w="2569" w:type="dxa"/>
          </w:tcPr>
          <w:p w14:paraId="667C4820" w14:textId="35B4E340" w:rsidR="00087A53" w:rsidRPr="00772A4C" w:rsidRDefault="00087A53" w:rsidP="00087A53">
            <w:pPr>
              <w:suppressAutoHyphens w:val="0"/>
              <w:spacing w:line="360" w:lineRule="auto"/>
              <w:ind w:right="253"/>
              <w:jc w:val="center"/>
              <w:rPr>
                <w:bCs/>
                <w:sz w:val="24"/>
                <w:szCs w:val="24"/>
              </w:rPr>
            </w:pPr>
            <w:r w:rsidRPr="00772A4C">
              <w:rPr>
                <w:bCs/>
                <w:sz w:val="24"/>
                <w:szCs w:val="24"/>
              </w:rPr>
              <w:t>Функция системы</w:t>
            </w:r>
          </w:p>
        </w:tc>
        <w:tc>
          <w:tcPr>
            <w:tcW w:w="2358" w:type="dxa"/>
          </w:tcPr>
          <w:p w14:paraId="48E7EF2E" w14:textId="046D213E" w:rsidR="00087A53" w:rsidRPr="00772A4C" w:rsidRDefault="00087A53" w:rsidP="00087A53">
            <w:pPr>
              <w:suppressAutoHyphens w:val="0"/>
              <w:spacing w:line="360" w:lineRule="auto"/>
              <w:ind w:right="253"/>
              <w:jc w:val="center"/>
              <w:rPr>
                <w:bCs/>
                <w:sz w:val="24"/>
                <w:szCs w:val="24"/>
              </w:rPr>
            </w:pPr>
            <w:r w:rsidRPr="00772A4C">
              <w:rPr>
                <w:bCs/>
                <w:sz w:val="24"/>
                <w:szCs w:val="24"/>
              </w:rPr>
              <w:t>Администратор</w:t>
            </w:r>
          </w:p>
        </w:tc>
        <w:tc>
          <w:tcPr>
            <w:tcW w:w="1717" w:type="dxa"/>
          </w:tcPr>
          <w:p w14:paraId="04CFA5B6" w14:textId="5887BB5F" w:rsidR="00087A53" w:rsidRPr="00772A4C" w:rsidRDefault="00087A53" w:rsidP="00087A53">
            <w:pPr>
              <w:suppressAutoHyphens w:val="0"/>
              <w:spacing w:line="360" w:lineRule="auto"/>
              <w:ind w:right="253"/>
              <w:jc w:val="center"/>
              <w:rPr>
                <w:bCs/>
                <w:sz w:val="24"/>
                <w:szCs w:val="24"/>
              </w:rPr>
            </w:pPr>
            <w:r w:rsidRPr="00772A4C">
              <w:rPr>
                <w:bCs/>
                <w:sz w:val="24"/>
                <w:szCs w:val="24"/>
              </w:rPr>
              <w:t>Менеджер</w:t>
            </w:r>
          </w:p>
        </w:tc>
        <w:tc>
          <w:tcPr>
            <w:tcW w:w="1544" w:type="dxa"/>
          </w:tcPr>
          <w:p w14:paraId="2D14DD1B" w14:textId="1D905B11" w:rsidR="00087A53" w:rsidRPr="00772A4C" w:rsidRDefault="00087A53" w:rsidP="00087A53">
            <w:pPr>
              <w:suppressAutoHyphens w:val="0"/>
              <w:spacing w:line="360" w:lineRule="auto"/>
              <w:ind w:right="253"/>
              <w:jc w:val="center"/>
              <w:rPr>
                <w:bCs/>
                <w:sz w:val="24"/>
                <w:szCs w:val="24"/>
              </w:rPr>
            </w:pPr>
            <w:r w:rsidRPr="00772A4C">
              <w:rPr>
                <w:bCs/>
                <w:sz w:val="24"/>
                <w:szCs w:val="24"/>
              </w:rPr>
              <w:t>Сотрудник</w:t>
            </w:r>
          </w:p>
        </w:tc>
      </w:tr>
      <w:tr w:rsidR="00087A53" w14:paraId="07DA554A" w14:textId="77777777" w:rsidTr="00087A53">
        <w:trPr>
          <w:jc w:val="center"/>
        </w:trPr>
        <w:tc>
          <w:tcPr>
            <w:tcW w:w="2569" w:type="dxa"/>
          </w:tcPr>
          <w:p w14:paraId="225881E6" w14:textId="17F58AE7" w:rsidR="00087A53" w:rsidRPr="00772A4C" w:rsidRDefault="00087A53" w:rsidP="00087A53">
            <w:pPr>
              <w:suppressAutoHyphens w:val="0"/>
              <w:spacing w:line="360" w:lineRule="auto"/>
              <w:ind w:right="253"/>
              <w:jc w:val="center"/>
              <w:rPr>
                <w:bCs/>
                <w:sz w:val="24"/>
                <w:szCs w:val="24"/>
              </w:rPr>
            </w:pPr>
            <w:r w:rsidRPr="00772A4C">
              <w:rPr>
                <w:bCs/>
                <w:sz w:val="24"/>
                <w:szCs w:val="24"/>
              </w:rPr>
              <w:t>Просмотр заказов</w:t>
            </w:r>
          </w:p>
        </w:tc>
        <w:tc>
          <w:tcPr>
            <w:tcW w:w="2358" w:type="dxa"/>
          </w:tcPr>
          <w:p w14:paraId="387C2C12" w14:textId="62F4CA38"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717" w:type="dxa"/>
          </w:tcPr>
          <w:p w14:paraId="0EB38E60" w14:textId="7017AFBA"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544" w:type="dxa"/>
          </w:tcPr>
          <w:p w14:paraId="1969B891" w14:textId="51394766"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r>
      <w:tr w:rsidR="00087A53" w14:paraId="24265637" w14:textId="77777777" w:rsidTr="00087A53">
        <w:trPr>
          <w:jc w:val="center"/>
        </w:trPr>
        <w:tc>
          <w:tcPr>
            <w:tcW w:w="2569" w:type="dxa"/>
          </w:tcPr>
          <w:p w14:paraId="5E06BDB7" w14:textId="0B43EC05" w:rsidR="00087A53" w:rsidRPr="00772A4C" w:rsidRDefault="00087A53" w:rsidP="00087A53">
            <w:pPr>
              <w:suppressAutoHyphens w:val="0"/>
              <w:spacing w:line="360" w:lineRule="auto"/>
              <w:ind w:right="253"/>
              <w:jc w:val="center"/>
              <w:rPr>
                <w:bCs/>
                <w:sz w:val="24"/>
                <w:szCs w:val="24"/>
              </w:rPr>
            </w:pPr>
            <w:r w:rsidRPr="00772A4C">
              <w:rPr>
                <w:bCs/>
                <w:sz w:val="24"/>
                <w:szCs w:val="24"/>
              </w:rPr>
              <w:t>Создание заказов</w:t>
            </w:r>
          </w:p>
        </w:tc>
        <w:tc>
          <w:tcPr>
            <w:tcW w:w="2358" w:type="dxa"/>
          </w:tcPr>
          <w:p w14:paraId="43A8FA69" w14:textId="1E2DA12D"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717" w:type="dxa"/>
          </w:tcPr>
          <w:p w14:paraId="449B5B52" w14:textId="3FDFC24A"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544" w:type="dxa"/>
          </w:tcPr>
          <w:p w14:paraId="170B3614" w14:textId="51EF2F84" w:rsidR="00087A53" w:rsidRPr="00772A4C" w:rsidRDefault="00087A53" w:rsidP="00087A53">
            <w:pPr>
              <w:suppressAutoHyphens w:val="0"/>
              <w:spacing w:line="360" w:lineRule="auto"/>
              <w:ind w:right="253"/>
              <w:jc w:val="center"/>
              <w:rPr>
                <w:bCs/>
                <w:sz w:val="24"/>
                <w:szCs w:val="24"/>
              </w:rPr>
            </w:pPr>
            <w:r w:rsidRPr="00772A4C">
              <w:rPr>
                <w:bCs/>
                <w:sz w:val="24"/>
                <w:szCs w:val="24"/>
              </w:rPr>
              <w:t>Нет</w:t>
            </w:r>
          </w:p>
        </w:tc>
      </w:tr>
      <w:tr w:rsidR="00087A53" w14:paraId="18FA24DB" w14:textId="77777777" w:rsidTr="00087A53">
        <w:trPr>
          <w:jc w:val="center"/>
        </w:trPr>
        <w:tc>
          <w:tcPr>
            <w:tcW w:w="2569" w:type="dxa"/>
          </w:tcPr>
          <w:p w14:paraId="6DC63141" w14:textId="2C76FA86" w:rsidR="00087A53" w:rsidRPr="00772A4C" w:rsidRDefault="00087A53" w:rsidP="00087A53">
            <w:pPr>
              <w:suppressAutoHyphens w:val="0"/>
              <w:spacing w:line="360" w:lineRule="auto"/>
              <w:ind w:right="253"/>
              <w:jc w:val="center"/>
              <w:rPr>
                <w:bCs/>
                <w:sz w:val="24"/>
                <w:szCs w:val="24"/>
              </w:rPr>
            </w:pPr>
            <w:r w:rsidRPr="00772A4C">
              <w:rPr>
                <w:bCs/>
                <w:sz w:val="24"/>
                <w:szCs w:val="24"/>
              </w:rPr>
              <w:t>Редактирование заказов</w:t>
            </w:r>
          </w:p>
        </w:tc>
        <w:tc>
          <w:tcPr>
            <w:tcW w:w="2358" w:type="dxa"/>
          </w:tcPr>
          <w:p w14:paraId="675C6A12" w14:textId="2C3B1200"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717" w:type="dxa"/>
          </w:tcPr>
          <w:p w14:paraId="5F5E1E43" w14:textId="2228FA6A"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544" w:type="dxa"/>
          </w:tcPr>
          <w:p w14:paraId="38BBD57E" w14:textId="378988F8" w:rsidR="00087A53" w:rsidRPr="00772A4C" w:rsidRDefault="00087A53" w:rsidP="00087A53">
            <w:pPr>
              <w:suppressAutoHyphens w:val="0"/>
              <w:spacing w:line="360" w:lineRule="auto"/>
              <w:ind w:right="253"/>
              <w:jc w:val="center"/>
              <w:rPr>
                <w:bCs/>
                <w:sz w:val="24"/>
                <w:szCs w:val="24"/>
              </w:rPr>
            </w:pPr>
            <w:r w:rsidRPr="00772A4C">
              <w:rPr>
                <w:bCs/>
                <w:sz w:val="24"/>
                <w:szCs w:val="24"/>
              </w:rPr>
              <w:t>Нет</w:t>
            </w:r>
          </w:p>
        </w:tc>
      </w:tr>
      <w:tr w:rsidR="00087A53" w14:paraId="15927E10" w14:textId="77777777" w:rsidTr="00087A53">
        <w:trPr>
          <w:jc w:val="center"/>
        </w:trPr>
        <w:tc>
          <w:tcPr>
            <w:tcW w:w="2569" w:type="dxa"/>
          </w:tcPr>
          <w:p w14:paraId="4F64B67B" w14:textId="7900D198" w:rsidR="00087A53" w:rsidRPr="00772A4C" w:rsidRDefault="00087A53" w:rsidP="00087A53">
            <w:pPr>
              <w:suppressAutoHyphens w:val="0"/>
              <w:spacing w:line="360" w:lineRule="auto"/>
              <w:ind w:right="253"/>
              <w:jc w:val="center"/>
              <w:rPr>
                <w:bCs/>
                <w:sz w:val="24"/>
                <w:szCs w:val="24"/>
              </w:rPr>
            </w:pPr>
            <w:r w:rsidRPr="00772A4C">
              <w:rPr>
                <w:bCs/>
                <w:sz w:val="24"/>
                <w:szCs w:val="24"/>
              </w:rPr>
              <w:t>Управление пользователями</w:t>
            </w:r>
          </w:p>
        </w:tc>
        <w:tc>
          <w:tcPr>
            <w:tcW w:w="2358" w:type="dxa"/>
          </w:tcPr>
          <w:p w14:paraId="65B96D1D" w14:textId="18943BFF"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717" w:type="dxa"/>
          </w:tcPr>
          <w:p w14:paraId="159BE8F9" w14:textId="665C8C95" w:rsidR="00087A53" w:rsidRPr="00772A4C" w:rsidRDefault="00087A53" w:rsidP="00087A53">
            <w:pPr>
              <w:suppressAutoHyphens w:val="0"/>
              <w:spacing w:line="360" w:lineRule="auto"/>
              <w:ind w:right="253"/>
              <w:jc w:val="center"/>
              <w:rPr>
                <w:bCs/>
                <w:sz w:val="24"/>
                <w:szCs w:val="24"/>
              </w:rPr>
            </w:pPr>
            <w:r w:rsidRPr="00772A4C">
              <w:rPr>
                <w:bCs/>
                <w:sz w:val="24"/>
                <w:szCs w:val="24"/>
              </w:rPr>
              <w:t>Нет</w:t>
            </w:r>
          </w:p>
        </w:tc>
        <w:tc>
          <w:tcPr>
            <w:tcW w:w="1544" w:type="dxa"/>
          </w:tcPr>
          <w:p w14:paraId="19456077" w14:textId="2E9006FF" w:rsidR="00087A53" w:rsidRPr="00772A4C" w:rsidRDefault="00087A53" w:rsidP="00087A53">
            <w:pPr>
              <w:suppressAutoHyphens w:val="0"/>
              <w:spacing w:line="360" w:lineRule="auto"/>
              <w:ind w:right="253"/>
              <w:jc w:val="center"/>
              <w:rPr>
                <w:bCs/>
                <w:sz w:val="24"/>
                <w:szCs w:val="24"/>
              </w:rPr>
            </w:pPr>
            <w:r w:rsidRPr="00772A4C">
              <w:rPr>
                <w:bCs/>
                <w:sz w:val="24"/>
                <w:szCs w:val="24"/>
              </w:rPr>
              <w:t>Нет</w:t>
            </w:r>
          </w:p>
        </w:tc>
      </w:tr>
      <w:tr w:rsidR="00087A53" w14:paraId="14AA4CE9" w14:textId="77777777" w:rsidTr="00087A53">
        <w:trPr>
          <w:jc w:val="center"/>
        </w:trPr>
        <w:tc>
          <w:tcPr>
            <w:tcW w:w="2569" w:type="dxa"/>
          </w:tcPr>
          <w:p w14:paraId="2FFAF492" w14:textId="43004A01" w:rsidR="00087A53" w:rsidRPr="00772A4C" w:rsidRDefault="00087A53" w:rsidP="00087A53">
            <w:pPr>
              <w:suppressAutoHyphens w:val="0"/>
              <w:spacing w:line="360" w:lineRule="auto"/>
              <w:ind w:right="253"/>
              <w:jc w:val="center"/>
              <w:rPr>
                <w:bCs/>
                <w:sz w:val="24"/>
                <w:szCs w:val="24"/>
              </w:rPr>
            </w:pPr>
            <w:r w:rsidRPr="00772A4C">
              <w:rPr>
                <w:bCs/>
                <w:sz w:val="24"/>
                <w:szCs w:val="24"/>
              </w:rPr>
              <w:t>Работа с клиентами</w:t>
            </w:r>
          </w:p>
        </w:tc>
        <w:tc>
          <w:tcPr>
            <w:tcW w:w="2358" w:type="dxa"/>
          </w:tcPr>
          <w:p w14:paraId="498546D3" w14:textId="4B464A54"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717" w:type="dxa"/>
          </w:tcPr>
          <w:p w14:paraId="18FAF8ED" w14:textId="7C3A0AC0" w:rsidR="00087A53" w:rsidRPr="00772A4C" w:rsidRDefault="00087A53" w:rsidP="00087A53">
            <w:pPr>
              <w:suppressAutoHyphens w:val="0"/>
              <w:spacing w:line="360" w:lineRule="auto"/>
              <w:ind w:right="253"/>
              <w:jc w:val="center"/>
              <w:rPr>
                <w:bCs/>
                <w:sz w:val="24"/>
                <w:szCs w:val="24"/>
              </w:rPr>
            </w:pPr>
            <w:r w:rsidRPr="00772A4C">
              <w:rPr>
                <w:bCs/>
                <w:sz w:val="24"/>
                <w:szCs w:val="24"/>
              </w:rPr>
              <w:t>Да</w:t>
            </w:r>
          </w:p>
        </w:tc>
        <w:tc>
          <w:tcPr>
            <w:tcW w:w="1544" w:type="dxa"/>
          </w:tcPr>
          <w:p w14:paraId="6F2C61A1" w14:textId="188ACD5E" w:rsidR="00087A53" w:rsidRPr="00772A4C" w:rsidRDefault="00087A53" w:rsidP="00087A53">
            <w:pPr>
              <w:suppressAutoHyphens w:val="0"/>
              <w:spacing w:line="360" w:lineRule="auto"/>
              <w:ind w:right="253"/>
              <w:jc w:val="center"/>
              <w:rPr>
                <w:bCs/>
                <w:sz w:val="24"/>
                <w:szCs w:val="24"/>
              </w:rPr>
            </w:pPr>
            <w:r w:rsidRPr="00772A4C">
              <w:rPr>
                <w:bCs/>
                <w:sz w:val="24"/>
                <w:szCs w:val="24"/>
              </w:rPr>
              <w:t>Частично</w:t>
            </w:r>
          </w:p>
        </w:tc>
      </w:tr>
    </w:tbl>
    <w:p w14:paraId="337BBE4B" w14:textId="77777777" w:rsidR="00087A53" w:rsidRPr="005E558E" w:rsidRDefault="00087A53" w:rsidP="00324386">
      <w:pPr>
        <w:suppressAutoHyphens w:val="0"/>
        <w:spacing w:line="360" w:lineRule="auto"/>
        <w:ind w:right="253" w:firstLine="709"/>
        <w:jc w:val="both"/>
        <w:rPr>
          <w:bCs/>
          <w:szCs w:val="28"/>
        </w:rPr>
      </w:pPr>
    </w:p>
    <w:p w14:paraId="38078B87" w14:textId="77777777" w:rsidR="005E558E" w:rsidRPr="005E558E" w:rsidRDefault="005E558E" w:rsidP="00324386">
      <w:pPr>
        <w:suppressAutoHyphens w:val="0"/>
        <w:spacing w:line="360" w:lineRule="auto"/>
        <w:ind w:right="253" w:firstLine="709"/>
        <w:jc w:val="both"/>
        <w:rPr>
          <w:bCs/>
          <w:szCs w:val="28"/>
        </w:rPr>
      </w:pPr>
      <w:r w:rsidRPr="005E558E">
        <w:rPr>
          <w:bCs/>
          <w:szCs w:val="28"/>
        </w:rPr>
        <w:t>Одним из важнейших требований к системе является обеспечение безопасности пользовательских данных. Для реализации механизмов защиты в системе используются современные методы аутентификации и хранения информации.</w:t>
      </w:r>
    </w:p>
    <w:p w14:paraId="14808BF1" w14:textId="77777777" w:rsidR="005E558E" w:rsidRPr="005E558E" w:rsidRDefault="005E558E" w:rsidP="00324386">
      <w:pPr>
        <w:suppressAutoHyphens w:val="0"/>
        <w:spacing w:line="360" w:lineRule="auto"/>
        <w:ind w:right="253" w:firstLine="709"/>
        <w:jc w:val="both"/>
        <w:rPr>
          <w:bCs/>
          <w:szCs w:val="28"/>
        </w:rPr>
      </w:pPr>
      <w:r w:rsidRPr="005E558E">
        <w:rPr>
          <w:bCs/>
          <w:szCs w:val="28"/>
        </w:rPr>
        <w:t>Авторизация пользователей реализована с использованием JWT-токенов. После успешного ввода логина и пароля сервер формирует специальный токен, содержащий информацию о пользователе и его правах доступа. Полученный токен передаётся клиентской части приложения и используется при выполнении последующих запросов к серверу.</w:t>
      </w:r>
    </w:p>
    <w:p w14:paraId="2285647C" w14:textId="77777777" w:rsidR="005E558E" w:rsidRPr="005E558E" w:rsidRDefault="005E558E" w:rsidP="00324386">
      <w:pPr>
        <w:suppressAutoHyphens w:val="0"/>
        <w:spacing w:line="360" w:lineRule="auto"/>
        <w:ind w:right="253" w:firstLine="709"/>
        <w:jc w:val="both"/>
        <w:rPr>
          <w:bCs/>
          <w:szCs w:val="28"/>
        </w:rPr>
      </w:pPr>
      <w:r w:rsidRPr="005E558E">
        <w:rPr>
          <w:bCs/>
          <w:szCs w:val="28"/>
        </w:rPr>
        <w:t>Использование JWT-аутентификации обладает рядом преимуществ:</w:t>
      </w:r>
    </w:p>
    <w:p w14:paraId="726CAAE8" w14:textId="2703AF7B" w:rsidR="005E558E" w:rsidRPr="005E558E" w:rsidRDefault="00324386" w:rsidP="002F6AA3">
      <w:pPr>
        <w:numPr>
          <w:ilvl w:val="0"/>
          <w:numId w:val="59"/>
        </w:numPr>
        <w:tabs>
          <w:tab w:val="clear" w:pos="720"/>
        </w:tabs>
        <w:suppressAutoHyphens w:val="0"/>
        <w:spacing w:line="360" w:lineRule="auto"/>
        <w:ind w:left="0" w:right="253" w:firstLine="709"/>
        <w:jc w:val="both"/>
        <w:rPr>
          <w:bCs/>
          <w:szCs w:val="28"/>
        </w:rPr>
      </w:pPr>
      <w:r w:rsidRPr="005E558E">
        <w:rPr>
          <w:bCs/>
          <w:szCs w:val="28"/>
        </w:rPr>
        <w:t>Отсутствие необходимости хранения сессий на сервере;</w:t>
      </w:r>
    </w:p>
    <w:p w14:paraId="4DE57985" w14:textId="1E3D0C0A" w:rsidR="005E558E" w:rsidRPr="005E558E" w:rsidRDefault="00324386" w:rsidP="002F6AA3">
      <w:pPr>
        <w:numPr>
          <w:ilvl w:val="0"/>
          <w:numId w:val="59"/>
        </w:numPr>
        <w:tabs>
          <w:tab w:val="clear" w:pos="720"/>
        </w:tabs>
        <w:suppressAutoHyphens w:val="0"/>
        <w:spacing w:line="360" w:lineRule="auto"/>
        <w:ind w:left="0" w:right="253" w:firstLine="709"/>
        <w:jc w:val="both"/>
        <w:rPr>
          <w:bCs/>
          <w:szCs w:val="28"/>
        </w:rPr>
      </w:pPr>
      <w:r w:rsidRPr="005E558E">
        <w:rPr>
          <w:bCs/>
          <w:szCs w:val="28"/>
        </w:rPr>
        <w:t>Возможность масштабирования системы;</w:t>
      </w:r>
    </w:p>
    <w:p w14:paraId="7773CB3D" w14:textId="4C095CE1" w:rsidR="005E558E" w:rsidRPr="005E558E" w:rsidRDefault="00324386" w:rsidP="002F6AA3">
      <w:pPr>
        <w:numPr>
          <w:ilvl w:val="0"/>
          <w:numId w:val="59"/>
        </w:numPr>
        <w:tabs>
          <w:tab w:val="clear" w:pos="720"/>
        </w:tabs>
        <w:suppressAutoHyphens w:val="0"/>
        <w:spacing w:line="360" w:lineRule="auto"/>
        <w:ind w:left="0" w:right="253" w:firstLine="709"/>
        <w:jc w:val="both"/>
        <w:rPr>
          <w:bCs/>
          <w:szCs w:val="28"/>
        </w:rPr>
      </w:pPr>
      <w:r w:rsidRPr="005E558E">
        <w:rPr>
          <w:bCs/>
          <w:szCs w:val="28"/>
        </w:rPr>
        <w:t>Высокая скорость обработки запросов;</w:t>
      </w:r>
    </w:p>
    <w:p w14:paraId="3048E0E4" w14:textId="440D447E" w:rsidR="005E558E" w:rsidRPr="005E558E" w:rsidRDefault="00324386" w:rsidP="002F6AA3">
      <w:pPr>
        <w:numPr>
          <w:ilvl w:val="0"/>
          <w:numId w:val="59"/>
        </w:numPr>
        <w:tabs>
          <w:tab w:val="clear" w:pos="720"/>
        </w:tabs>
        <w:suppressAutoHyphens w:val="0"/>
        <w:spacing w:line="360" w:lineRule="auto"/>
        <w:ind w:left="0" w:right="253" w:firstLine="709"/>
        <w:jc w:val="both"/>
        <w:rPr>
          <w:bCs/>
          <w:szCs w:val="28"/>
        </w:rPr>
      </w:pPr>
      <w:r w:rsidRPr="005E558E">
        <w:rPr>
          <w:bCs/>
          <w:szCs w:val="28"/>
        </w:rPr>
        <w:t xml:space="preserve">Удобство интеграции с </w:t>
      </w:r>
      <w:proofErr w:type="spellStart"/>
      <w:r w:rsidRPr="005E558E">
        <w:rPr>
          <w:bCs/>
          <w:szCs w:val="28"/>
        </w:rPr>
        <w:t>rest</w:t>
      </w:r>
      <w:proofErr w:type="spellEnd"/>
      <w:r w:rsidRPr="005E558E">
        <w:rPr>
          <w:bCs/>
          <w:szCs w:val="28"/>
        </w:rPr>
        <w:t xml:space="preserve"> </w:t>
      </w:r>
      <w:proofErr w:type="spellStart"/>
      <w:r w:rsidRPr="005E558E">
        <w:rPr>
          <w:bCs/>
          <w:szCs w:val="28"/>
        </w:rPr>
        <w:t>api</w:t>
      </w:r>
      <w:proofErr w:type="spellEnd"/>
      <w:r w:rsidRPr="005E558E">
        <w:rPr>
          <w:bCs/>
          <w:szCs w:val="28"/>
        </w:rPr>
        <w:t>.</w:t>
      </w:r>
    </w:p>
    <w:p w14:paraId="76E85CDF" w14:textId="77777777" w:rsidR="005E558E" w:rsidRPr="005E558E" w:rsidRDefault="005E558E" w:rsidP="00324386">
      <w:pPr>
        <w:suppressAutoHyphens w:val="0"/>
        <w:spacing w:line="360" w:lineRule="auto"/>
        <w:ind w:right="253" w:firstLine="709"/>
        <w:jc w:val="both"/>
        <w:rPr>
          <w:bCs/>
          <w:szCs w:val="28"/>
        </w:rPr>
      </w:pPr>
      <w:r w:rsidRPr="005E558E">
        <w:rPr>
          <w:bCs/>
          <w:szCs w:val="28"/>
        </w:rPr>
        <w:t xml:space="preserve">Для проверки подлинности токенов используются </w:t>
      </w:r>
      <w:proofErr w:type="spellStart"/>
      <w:r w:rsidRPr="005E558E">
        <w:rPr>
          <w:bCs/>
          <w:szCs w:val="28"/>
        </w:rPr>
        <w:t>middleware</w:t>
      </w:r>
      <w:proofErr w:type="spellEnd"/>
      <w:r w:rsidRPr="005E558E">
        <w:rPr>
          <w:bCs/>
          <w:szCs w:val="28"/>
        </w:rPr>
        <w:t xml:space="preserve">-компоненты серверной части приложения. </w:t>
      </w:r>
      <w:proofErr w:type="spellStart"/>
      <w:r w:rsidRPr="005E558E">
        <w:rPr>
          <w:bCs/>
          <w:szCs w:val="28"/>
        </w:rPr>
        <w:t>Middleware</w:t>
      </w:r>
      <w:proofErr w:type="spellEnd"/>
      <w:r w:rsidRPr="005E558E">
        <w:rPr>
          <w:bCs/>
          <w:szCs w:val="28"/>
        </w:rPr>
        <w:t xml:space="preserve"> выполняет проверку наличия токена и определяет права доступа пользователя перед выполнением защищённых операций.</w:t>
      </w:r>
    </w:p>
    <w:p w14:paraId="4B3FD33E" w14:textId="77777777" w:rsidR="005E558E" w:rsidRPr="005E558E" w:rsidRDefault="005E558E" w:rsidP="00324386">
      <w:pPr>
        <w:suppressAutoHyphens w:val="0"/>
        <w:spacing w:line="360" w:lineRule="auto"/>
        <w:ind w:right="253" w:firstLine="709"/>
        <w:jc w:val="both"/>
        <w:rPr>
          <w:bCs/>
          <w:szCs w:val="28"/>
        </w:rPr>
      </w:pPr>
      <w:r w:rsidRPr="005E558E">
        <w:rPr>
          <w:bCs/>
          <w:szCs w:val="28"/>
        </w:rPr>
        <w:lastRenderedPageBreak/>
        <w:t xml:space="preserve">Дополнительным механизмом защиты является хеширование паролей пользователей. Перед сохранением в базе данных пароль проходит процедуру преобразования с использованием библиотеки </w:t>
      </w:r>
      <w:proofErr w:type="spellStart"/>
      <w:r w:rsidRPr="005E558E">
        <w:rPr>
          <w:bCs/>
          <w:szCs w:val="28"/>
        </w:rPr>
        <w:t>bcryptjs</w:t>
      </w:r>
      <w:proofErr w:type="spellEnd"/>
      <w:r w:rsidRPr="005E558E">
        <w:rPr>
          <w:bCs/>
          <w:szCs w:val="28"/>
        </w:rPr>
        <w:t xml:space="preserve">. В результате в базе данных хранится только </w:t>
      </w:r>
      <w:proofErr w:type="spellStart"/>
      <w:r w:rsidRPr="005E558E">
        <w:rPr>
          <w:bCs/>
          <w:szCs w:val="28"/>
        </w:rPr>
        <w:t>хеш</w:t>
      </w:r>
      <w:proofErr w:type="spellEnd"/>
      <w:r w:rsidRPr="005E558E">
        <w:rPr>
          <w:bCs/>
          <w:szCs w:val="28"/>
        </w:rPr>
        <w:t xml:space="preserve"> пароля, что значительно повышает безопасность системы.</w:t>
      </w:r>
    </w:p>
    <w:p w14:paraId="6A97D1A7" w14:textId="77777777" w:rsidR="005E558E" w:rsidRPr="005E558E" w:rsidRDefault="005E558E" w:rsidP="00324386">
      <w:pPr>
        <w:suppressAutoHyphens w:val="0"/>
        <w:spacing w:line="360" w:lineRule="auto"/>
        <w:ind w:right="253" w:firstLine="709"/>
        <w:jc w:val="both"/>
        <w:rPr>
          <w:bCs/>
          <w:szCs w:val="28"/>
        </w:rPr>
      </w:pPr>
      <w:r w:rsidRPr="005E558E">
        <w:rPr>
          <w:bCs/>
          <w:szCs w:val="28"/>
        </w:rPr>
        <w:t>При проектировании системы также были реализованы следующие меры защиты:</w:t>
      </w:r>
    </w:p>
    <w:p w14:paraId="5D52F598" w14:textId="2623246D" w:rsidR="005E558E" w:rsidRPr="005E558E" w:rsidRDefault="00324386" w:rsidP="002F6AA3">
      <w:pPr>
        <w:numPr>
          <w:ilvl w:val="0"/>
          <w:numId w:val="60"/>
        </w:numPr>
        <w:tabs>
          <w:tab w:val="clear" w:pos="720"/>
        </w:tabs>
        <w:suppressAutoHyphens w:val="0"/>
        <w:spacing w:line="360" w:lineRule="auto"/>
        <w:ind w:left="0" w:right="253" w:firstLine="709"/>
        <w:jc w:val="both"/>
        <w:rPr>
          <w:bCs/>
          <w:szCs w:val="28"/>
        </w:rPr>
      </w:pPr>
      <w:r w:rsidRPr="005E558E">
        <w:rPr>
          <w:bCs/>
          <w:szCs w:val="28"/>
        </w:rPr>
        <w:t xml:space="preserve">Ограничение </w:t>
      </w:r>
      <w:r w:rsidR="005E558E" w:rsidRPr="005E558E">
        <w:rPr>
          <w:bCs/>
          <w:szCs w:val="28"/>
        </w:rPr>
        <w:t>доступа к API-маршрутам;</w:t>
      </w:r>
    </w:p>
    <w:p w14:paraId="52A4A0B5" w14:textId="251131F3" w:rsidR="005E558E" w:rsidRPr="005E558E" w:rsidRDefault="00324386" w:rsidP="002F6AA3">
      <w:pPr>
        <w:numPr>
          <w:ilvl w:val="0"/>
          <w:numId w:val="60"/>
        </w:numPr>
        <w:tabs>
          <w:tab w:val="clear" w:pos="720"/>
        </w:tabs>
        <w:suppressAutoHyphens w:val="0"/>
        <w:spacing w:line="360" w:lineRule="auto"/>
        <w:ind w:left="0" w:right="253" w:firstLine="709"/>
        <w:jc w:val="both"/>
        <w:rPr>
          <w:bCs/>
          <w:szCs w:val="28"/>
        </w:rPr>
      </w:pPr>
      <w:r w:rsidRPr="005E558E">
        <w:rPr>
          <w:bCs/>
          <w:szCs w:val="28"/>
        </w:rPr>
        <w:t xml:space="preserve">Проверка </w:t>
      </w:r>
      <w:r w:rsidR="005E558E" w:rsidRPr="005E558E">
        <w:rPr>
          <w:bCs/>
          <w:szCs w:val="28"/>
        </w:rPr>
        <w:t>корректности входных данных;</w:t>
      </w:r>
    </w:p>
    <w:p w14:paraId="10B62D74" w14:textId="1FB60D26" w:rsidR="005E558E" w:rsidRPr="005E558E" w:rsidRDefault="00324386" w:rsidP="002F6AA3">
      <w:pPr>
        <w:numPr>
          <w:ilvl w:val="0"/>
          <w:numId w:val="60"/>
        </w:numPr>
        <w:tabs>
          <w:tab w:val="clear" w:pos="720"/>
        </w:tabs>
        <w:suppressAutoHyphens w:val="0"/>
        <w:spacing w:line="360" w:lineRule="auto"/>
        <w:ind w:left="0" w:right="253" w:firstLine="709"/>
        <w:jc w:val="both"/>
        <w:rPr>
          <w:bCs/>
          <w:szCs w:val="28"/>
        </w:rPr>
      </w:pPr>
      <w:r w:rsidRPr="005E558E">
        <w:rPr>
          <w:bCs/>
          <w:szCs w:val="28"/>
        </w:rPr>
        <w:t xml:space="preserve">Обработка </w:t>
      </w:r>
      <w:r w:rsidR="005E558E" w:rsidRPr="005E558E">
        <w:rPr>
          <w:bCs/>
          <w:szCs w:val="28"/>
        </w:rPr>
        <w:t>ошибочных запросов;</w:t>
      </w:r>
    </w:p>
    <w:p w14:paraId="37FA6B9F" w14:textId="0C013314" w:rsidR="005E558E" w:rsidRPr="005E558E" w:rsidRDefault="00324386" w:rsidP="002F6AA3">
      <w:pPr>
        <w:numPr>
          <w:ilvl w:val="0"/>
          <w:numId w:val="60"/>
        </w:numPr>
        <w:tabs>
          <w:tab w:val="clear" w:pos="720"/>
        </w:tabs>
        <w:suppressAutoHyphens w:val="0"/>
        <w:spacing w:line="360" w:lineRule="auto"/>
        <w:ind w:left="0" w:right="253" w:firstLine="709"/>
        <w:jc w:val="both"/>
        <w:rPr>
          <w:bCs/>
          <w:szCs w:val="28"/>
        </w:rPr>
      </w:pPr>
      <w:r w:rsidRPr="005E558E">
        <w:rPr>
          <w:bCs/>
          <w:szCs w:val="28"/>
        </w:rPr>
        <w:t xml:space="preserve">Защита </w:t>
      </w:r>
      <w:r w:rsidR="005E558E" w:rsidRPr="005E558E">
        <w:rPr>
          <w:bCs/>
          <w:szCs w:val="28"/>
        </w:rPr>
        <w:t>от несанкционированного доступа;</w:t>
      </w:r>
    </w:p>
    <w:p w14:paraId="1CFF7A3F" w14:textId="1C6FE718" w:rsidR="005E558E" w:rsidRPr="005E558E" w:rsidRDefault="00324386" w:rsidP="002F6AA3">
      <w:pPr>
        <w:numPr>
          <w:ilvl w:val="0"/>
          <w:numId w:val="60"/>
        </w:numPr>
        <w:tabs>
          <w:tab w:val="clear" w:pos="720"/>
        </w:tabs>
        <w:suppressAutoHyphens w:val="0"/>
        <w:spacing w:line="360" w:lineRule="auto"/>
        <w:ind w:left="0" w:right="253" w:firstLine="709"/>
        <w:jc w:val="both"/>
        <w:rPr>
          <w:bCs/>
          <w:szCs w:val="28"/>
        </w:rPr>
      </w:pPr>
      <w:r w:rsidRPr="005E558E">
        <w:rPr>
          <w:bCs/>
          <w:szCs w:val="28"/>
        </w:rPr>
        <w:t xml:space="preserve">Разграничение </w:t>
      </w:r>
      <w:r w:rsidR="005E558E" w:rsidRPr="005E558E">
        <w:rPr>
          <w:bCs/>
          <w:szCs w:val="28"/>
        </w:rPr>
        <w:t>доступа по ролям пользователей.</w:t>
      </w:r>
    </w:p>
    <w:p w14:paraId="1001814E" w14:textId="77777777" w:rsidR="005E558E" w:rsidRPr="005E558E" w:rsidRDefault="005E558E" w:rsidP="00324386">
      <w:pPr>
        <w:suppressAutoHyphens w:val="0"/>
        <w:spacing w:line="360" w:lineRule="auto"/>
        <w:ind w:right="253" w:firstLine="709"/>
        <w:jc w:val="both"/>
        <w:rPr>
          <w:bCs/>
          <w:szCs w:val="28"/>
        </w:rPr>
      </w:pPr>
      <w:r w:rsidRPr="005E558E">
        <w:rPr>
          <w:bCs/>
          <w:szCs w:val="28"/>
        </w:rPr>
        <w:t>Для повышения удобства работы пользователей интерфейс системы разрабатывался с учётом принципов UX/UI-дизайна. Основное внимание уделялось:</w:t>
      </w:r>
    </w:p>
    <w:p w14:paraId="24CA4C94" w14:textId="76A7298E" w:rsidR="005E558E" w:rsidRPr="005E558E" w:rsidRDefault="00324386" w:rsidP="002F6AA3">
      <w:pPr>
        <w:numPr>
          <w:ilvl w:val="0"/>
          <w:numId w:val="61"/>
        </w:numPr>
        <w:tabs>
          <w:tab w:val="clear" w:pos="720"/>
        </w:tabs>
        <w:suppressAutoHyphens w:val="0"/>
        <w:spacing w:line="360" w:lineRule="auto"/>
        <w:ind w:left="0" w:right="253" w:firstLine="709"/>
        <w:jc w:val="both"/>
        <w:rPr>
          <w:bCs/>
          <w:szCs w:val="28"/>
        </w:rPr>
      </w:pPr>
      <w:r w:rsidRPr="005E558E">
        <w:rPr>
          <w:bCs/>
          <w:szCs w:val="28"/>
        </w:rPr>
        <w:t>Логичному расположению элементов;</w:t>
      </w:r>
    </w:p>
    <w:p w14:paraId="7FE888ED" w14:textId="72B7222E" w:rsidR="005E558E" w:rsidRPr="005E558E" w:rsidRDefault="00324386" w:rsidP="002F6AA3">
      <w:pPr>
        <w:numPr>
          <w:ilvl w:val="0"/>
          <w:numId w:val="61"/>
        </w:numPr>
        <w:tabs>
          <w:tab w:val="clear" w:pos="720"/>
        </w:tabs>
        <w:suppressAutoHyphens w:val="0"/>
        <w:spacing w:line="360" w:lineRule="auto"/>
        <w:ind w:left="0" w:right="253" w:firstLine="709"/>
        <w:jc w:val="both"/>
        <w:rPr>
          <w:bCs/>
          <w:szCs w:val="28"/>
        </w:rPr>
      </w:pPr>
      <w:r w:rsidRPr="005E558E">
        <w:rPr>
          <w:bCs/>
          <w:szCs w:val="28"/>
        </w:rPr>
        <w:t>Единообразию интерфейса;</w:t>
      </w:r>
    </w:p>
    <w:p w14:paraId="16D9F106" w14:textId="56ED8FEC" w:rsidR="005E558E" w:rsidRPr="005E558E" w:rsidRDefault="00324386" w:rsidP="002F6AA3">
      <w:pPr>
        <w:numPr>
          <w:ilvl w:val="0"/>
          <w:numId w:val="61"/>
        </w:numPr>
        <w:tabs>
          <w:tab w:val="clear" w:pos="720"/>
        </w:tabs>
        <w:suppressAutoHyphens w:val="0"/>
        <w:spacing w:line="360" w:lineRule="auto"/>
        <w:ind w:left="0" w:right="253" w:firstLine="709"/>
        <w:jc w:val="both"/>
        <w:rPr>
          <w:bCs/>
          <w:szCs w:val="28"/>
        </w:rPr>
      </w:pPr>
      <w:r w:rsidRPr="005E558E">
        <w:rPr>
          <w:bCs/>
          <w:szCs w:val="28"/>
        </w:rPr>
        <w:t>Читаемости текста;</w:t>
      </w:r>
    </w:p>
    <w:p w14:paraId="42002FA6" w14:textId="3935904C" w:rsidR="005E558E" w:rsidRPr="005E558E" w:rsidRDefault="00324386" w:rsidP="002F6AA3">
      <w:pPr>
        <w:numPr>
          <w:ilvl w:val="0"/>
          <w:numId w:val="61"/>
        </w:numPr>
        <w:tabs>
          <w:tab w:val="clear" w:pos="720"/>
        </w:tabs>
        <w:suppressAutoHyphens w:val="0"/>
        <w:spacing w:line="360" w:lineRule="auto"/>
        <w:ind w:left="0" w:right="253" w:firstLine="709"/>
        <w:jc w:val="both"/>
        <w:rPr>
          <w:bCs/>
          <w:szCs w:val="28"/>
        </w:rPr>
      </w:pPr>
      <w:r w:rsidRPr="005E558E">
        <w:rPr>
          <w:bCs/>
          <w:szCs w:val="28"/>
        </w:rPr>
        <w:t>Минимизации количества действий пользователя;</w:t>
      </w:r>
    </w:p>
    <w:p w14:paraId="1C30BD30" w14:textId="4F924388" w:rsidR="005E558E" w:rsidRPr="005E558E" w:rsidRDefault="00324386" w:rsidP="002F6AA3">
      <w:pPr>
        <w:numPr>
          <w:ilvl w:val="0"/>
          <w:numId w:val="61"/>
        </w:numPr>
        <w:tabs>
          <w:tab w:val="clear" w:pos="720"/>
        </w:tabs>
        <w:suppressAutoHyphens w:val="0"/>
        <w:spacing w:line="360" w:lineRule="auto"/>
        <w:ind w:left="0" w:right="253" w:firstLine="709"/>
        <w:jc w:val="both"/>
        <w:rPr>
          <w:bCs/>
          <w:szCs w:val="28"/>
        </w:rPr>
      </w:pPr>
      <w:r w:rsidRPr="005E558E">
        <w:rPr>
          <w:bCs/>
          <w:szCs w:val="28"/>
        </w:rPr>
        <w:t>Визуальному выделению важных элементов.</w:t>
      </w:r>
    </w:p>
    <w:p w14:paraId="14D691AA" w14:textId="77777777" w:rsidR="005E558E" w:rsidRPr="005E558E" w:rsidRDefault="005E558E" w:rsidP="00324386">
      <w:pPr>
        <w:suppressAutoHyphens w:val="0"/>
        <w:spacing w:line="360" w:lineRule="auto"/>
        <w:ind w:right="253" w:firstLine="709"/>
        <w:jc w:val="both"/>
        <w:rPr>
          <w:bCs/>
          <w:szCs w:val="28"/>
        </w:rPr>
      </w:pPr>
      <w:r w:rsidRPr="005E558E">
        <w:rPr>
          <w:bCs/>
          <w:szCs w:val="28"/>
        </w:rPr>
        <w:t>Использование веб-интерфейса позволяет обеспечить доступ к системе с различных устройств без необходимости установки дополнительного программного обеспечения. Это упрощает внедрение системы в организации и снижает требования к рабочим станциям сотрудников.</w:t>
      </w:r>
    </w:p>
    <w:p w14:paraId="6F5E7912" w14:textId="05F22DB1" w:rsidR="005E558E" w:rsidRPr="005D06C1" w:rsidRDefault="005E558E" w:rsidP="00324386">
      <w:pPr>
        <w:suppressAutoHyphens w:val="0"/>
        <w:spacing w:line="360" w:lineRule="auto"/>
        <w:ind w:right="253" w:firstLine="709"/>
        <w:jc w:val="both"/>
        <w:rPr>
          <w:bCs/>
          <w:szCs w:val="28"/>
        </w:rPr>
      </w:pPr>
      <w:r w:rsidRPr="005E558E">
        <w:rPr>
          <w:bCs/>
          <w:szCs w:val="28"/>
        </w:rPr>
        <w:t>Таким образом, в ходе проектирования пользовательского интерфейса и механизмов безопасности были определены основные сценарии взаимодействия пользователей с системой, реализована ролевая модель доступа и предусмотрены механизмы защиты данных. Разработанный интерфейс обеспечивает удобство эксплуатации системы, а реализованные механизмы безопасности позволяют обеспечить защиту информации и контроль доступа к функционалу приложения.</w:t>
      </w:r>
    </w:p>
    <w:p w14:paraId="5144AAE3" w14:textId="77777777" w:rsidR="00B106E1" w:rsidRPr="00324386" w:rsidRDefault="00B106E1" w:rsidP="00324386">
      <w:pPr>
        <w:suppressAutoHyphens w:val="0"/>
        <w:spacing w:line="360" w:lineRule="auto"/>
        <w:ind w:right="253" w:firstLine="709"/>
        <w:jc w:val="both"/>
        <w:rPr>
          <w:b/>
          <w:szCs w:val="28"/>
          <w:lang w:eastAsia="ru-RU"/>
        </w:rPr>
      </w:pPr>
      <w:r w:rsidRPr="00324386">
        <w:rPr>
          <w:szCs w:val="28"/>
          <w:lang w:eastAsia="ru-RU"/>
        </w:rPr>
        <w:br w:type="page"/>
      </w:r>
    </w:p>
    <w:p w14:paraId="0329D8DC" w14:textId="19F70A57" w:rsidR="005E558E" w:rsidRPr="00165E0B" w:rsidRDefault="005E558E" w:rsidP="00165E0B">
      <w:pPr>
        <w:pStyle w:val="1"/>
        <w:numPr>
          <w:ilvl w:val="0"/>
          <w:numId w:val="0"/>
        </w:numPr>
        <w:tabs>
          <w:tab w:val="clear" w:pos="0"/>
        </w:tabs>
        <w:spacing w:line="360" w:lineRule="auto"/>
        <w:ind w:right="253" w:firstLine="709"/>
        <w:rPr>
          <w:bCs/>
          <w:szCs w:val="28"/>
          <w:lang w:eastAsia="ru-RU"/>
        </w:rPr>
      </w:pPr>
      <w:bookmarkStart w:id="7" w:name="_Toc198214942"/>
      <w:bookmarkStart w:id="8" w:name="_Toc231217309"/>
      <w:r w:rsidRPr="00165E0B">
        <w:rPr>
          <w:bCs/>
          <w:szCs w:val="28"/>
          <w:lang w:eastAsia="ru-RU"/>
        </w:rPr>
        <w:lastRenderedPageBreak/>
        <w:t>2 РАЗРАБОТКА И ВНЕДРЕНИЕ СИСТЕМЫ</w:t>
      </w:r>
      <w:bookmarkEnd w:id="8"/>
    </w:p>
    <w:p w14:paraId="5CBA0F45" w14:textId="77777777" w:rsidR="003827EC" w:rsidRPr="005E558E" w:rsidRDefault="003827EC" w:rsidP="003827EC">
      <w:pPr>
        <w:rPr>
          <w:lang w:eastAsia="ru-RU"/>
        </w:rPr>
      </w:pPr>
    </w:p>
    <w:p w14:paraId="77710F3D" w14:textId="1FF62D94" w:rsidR="005E558E" w:rsidRDefault="005E558E" w:rsidP="00E377CE">
      <w:pPr>
        <w:pStyle w:val="2"/>
        <w:spacing w:line="360" w:lineRule="auto"/>
        <w:ind w:right="253" w:firstLine="709"/>
        <w:jc w:val="both"/>
        <w:rPr>
          <w:b w:val="0"/>
          <w:sz w:val="28"/>
          <w:szCs w:val="28"/>
          <w:lang w:eastAsia="ru-RU"/>
        </w:rPr>
      </w:pPr>
      <w:bookmarkStart w:id="9" w:name="_Toc231217310"/>
      <w:r w:rsidRPr="005E558E">
        <w:rPr>
          <w:b w:val="0"/>
          <w:sz w:val="28"/>
          <w:szCs w:val="28"/>
          <w:lang w:eastAsia="ru-RU"/>
        </w:rPr>
        <w:t>2.1</w:t>
      </w:r>
      <w:r w:rsidR="00770646">
        <w:rPr>
          <w:b w:val="0"/>
          <w:sz w:val="28"/>
          <w:szCs w:val="28"/>
          <w:lang w:eastAsia="ru-RU"/>
        </w:rPr>
        <w:t>.</w:t>
      </w:r>
      <w:r w:rsidRPr="005E558E">
        <w:rPr>
          <w:b w:val="0"/>
          <w:sz w:val="28"/>
          <w:szCs w:val="28"/>
          <w:lang w:eastAsia="ru-RU"/>
        </w:rPr>
        <w:t xml:space="preserve"> Разработка серверной части приложения</w:t>
      </w:r>
      <w:bookmarkEnd w:id="9"/>
    </w:p>
    <w:p w14:paraId="5155084F" w14:textId="77777777" w:rsidR="003827EC" w:rsidRPr="005E558E" w:rsidRDefault="003827EC" w:rsidP="003827EC">
      <w:pPr>
        <w:rPr>
          <w:lang w:eastAsia="ru-RU"/>
        </w:rPr>
      </w:pPr>
    </w:p>
    <w:p w14:paraId="4762948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После завершения этапа проектирования была выполнена разработка серверной части системы управления заказами. Серверная часть приложения отвечает за обработку пользовательских запросов, взаимодействие с базой данных, реализацию бизнес-логики и обеспечение безопасности системы.</w:t>
      </w:r>
    </w:p>
    <w:p w14:paraId="2BE87860"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Разработка серверной части осуществлялась с использованием платформы Node.js и веб-фреймворка Express.js. Выбор данных технологий обусловлен их высокой производительностью, поддержкой асинхронной обработки запросов и удобством разработки REST API.</w:t>
      </w:r>
    </w:p>
    <w:p w14:paraId="105ECE59"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Основной точкой входа серверного приложения является файл server.js, в котором выполняется:</w:t>
      </w:r>
    </w:p>
    <w:p w14:paraId="201EED26" w14:textId="7C296042" w:rsidR="005E558E" w:rsidRPr="005E558E" w:rsidRDefault="00770646" w:rsidP="002F6AA3">
      <w:pPr>
        <w:numPr>
          <w:ilvl w:val="0"/>
          <w:numId w:val="62"/>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Создание </w:t>
      </w:r>
      <w:r w:rsidR="005E558E" w:rsidRPr="005E558E">
        <w:rPr>
          <w:bCs/>
          <w:szCs w:val="28"/>
          <w:lang w:eastAsia="ru-RU"/>
        </w:rPr>
        <w:t>экземпляра Express-приложения;</w:t>
      </w:r>
    </w:p>
    <w:p w14:paraId="5D7C82D9" w14:textId="0011D077" w:rsidR="005E558E" w:rsidRPr="005E558E" w:rsidRDefault="00770646" w:rsidP="002F6AA3">
      <w:pPr>
        <w:numPr>
          <w:ilvl w:val="0"/>
          <w:numId w:val="62"/>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Подключение </w:t>
      </w:r>
      <w:proofErr w:type="spellStart"/>
      <w:r w:rsidR="005E558E" w:rsidRPr="005E558E">
        <w:rPr>
          <w:bCs/>
          <w:szCs w:val="28"/>
          <w:lang w:eastAsia="ru-RU"/>
        </w:rPr>
        <w:t>middleware</w:t>
      </w:r>
      <w:proofErr w:type="spellEnd"/>
      <w:r w:rsidR="005E558E" w:rsidRPr="005E558E">
        <w:rPr>
          <w:bCs/>
          <w:szCs w:val="28"/>
          <w:lang w:eastAsia="ru-RU"/>
        </w:rPr>
        <w:t>-компонентов;</w:t>
      </w:r>
    </w:p>
    <w:p w14:paraId="0CB4B9F1" w14:textId="623246F8" w:rsidR="005E558E" w:rsidRPr="005E558E" w:rsidRDefault="00770646" w:rsidP="002F6AA3">
      <w:pPr>
        <w:numPr>
          <w:ilvl w:val="0"/>
          <w:numId w:val="62"/>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Настройка </w:t>
      </w:r>
      <w:r w:rsidR="005E558E" w:rsidRPr="005E558E">
        <w:rPr>
          <w:bCs/>
          <w:szCs w:val="28"/>
          <w:lang w:eastAsia="ru-RU"/>
        </w:rPr>
        <w:t>маршрутов;</w:t>
      </w:r>
    </w:p>
    <w:p w14:paraId="0C4E16BD" w14:textId="5BB23B73" w:rsidR="005E558E" w:rsidRPr="005E558E" w:rsidRDefault="00770646" w:rsidP="002F6AA3">
      <w:pPr>
        <w:numPr>
          <w:ilvl w:val="0"/>
          <w:numId w:val="62"/>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Запуск </w:t>
      </w:r>
      <w:r w:rsidR="005E558E" w:rsidRPr="005E558E">
        <w:rPr>
          <w:bCs/>
          <w:szCs w:val="28"/>
          <w:lang w:eastAsia="ru-RU"/>
        </w:rPr>
        <w:t>HTTP-сервера;</w:t>
      </w:r>
    </w:p>
    <w:p w14:paraId="2ACB0F60" w14:textId="07A0BCB3" w:rsidR="005E558E" w:rsidRPr="005E558E" w:rsidRDefault="00770646" w:rsidP="002F6AA3">
      <w:pPr>
        <w:numPr>
          <w:ilvl w:val="0"/>
          <w:numId w:val="62"/>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Подключение </w:t>
      </w:r>
      <w:r w:rsidR="005E558E" w:rsidRPr="005E558E">
        <w:rPr>
          <w:bCs/>
          <w:szCs w:val="28"/>
          <w:lang w:eastAsia="ru-RU"/>
        </w:rPr>
        <w:t>базы данных.</w:t>
      </w:r>
    </w:p>
    <w:p w14:paraId="4B19B0FD"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процессе разработки была реализована модульная структура серверной части приложения. Использование модульного подхода позволяет разделить функциональность системы на независимые компоненты и упростить сопровождение программного продукта.</w:t>
      </w:r>
    </w:p>
    <w:p w14:paraId="33A7AEF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Структура серверной части проекта включает:</w:t>
      </w:r>
    </w:p>
    <w:p w14:paraId="42EFA6B3" w14:textId="05AA1929" w:rsidR="005E558E" w:rsidRPr="005E558E" w:rsidRDefault="00770646" w:rsidP="002F6AA3">
      <w:pPr>
        <w:numPr>
          <w:ilvl w:val="0"/>
          <w:numId w:val="63"/>
        </w:numPr>
        <w:tabs>
          <w:tab w:val="clear" w:pos="720"/>
        </w:tabs>
        <w:suppressAutoHyphens w:val="0"/>
        <w:spacing w:line="360" w:lineRule="auto"/>
        <w:ind w:left="0" w:right="253" w:firstLine="709"/>
        <w:jc w:val="both"/>
        <w:rPr>
          <w:bCs/>
          <w:szCs w:val="28"/>
          <w:lang w:eastAsia="ru-RU"/>
        </w:rPr>
      </w:pPr>
      <w:r w:rsidRPr="005E558E">
        <w:rPr>
          <w:bCs/>
          <w:szCs w:val="28"/>
          <w:lang w:eastAsia="ru-RU"/>
        </w:rPr>
        <w:t>Модуль маршрутов;</w:t>
      </w:r>
    </w:p>
    <w:p w14:paraId="7EDAF59E" w14:textId="68686550" w:rsidR="005E558E" w:rsidRPr="005E558E" w:rsidRDefault="00770646" w:rsidP="002F6AA3">
      <w:pPr>
        <w:numPr>
          <w:ilvl w:val="0"/>
          <w:numId w:val="63"/>
        </w:numPr>
        <w:tabs>
          <w:tab w:val="clear" w:pos="720"/>
        </w:tabs>
        <w:suppressAutoHyphens w:val="0"/>
        <w:spacing w:line="360" w:lineRule="auto"/>
        <w:ind w:left="0" w:right="253" w:firstLine="709"/>
        <w:jc w:val="both"/>
        <w:rPr>
          <w:bCs/>
          <w:szCs w:val="28"/>
          <w:lang w:eastAsia="ru-RU"/>
        </w:rPr>
      </w:pPr>
      <w:proofErr w:type="spellStart"/>
      <w:r w:rsidRPr="005E558E">
        <w:rPr>
          <w:bCs/>
          <w:szCs w:val="28"/>
          <w:lang w:eastAsia="ru-RU"/>
        </w:rPr>
        <w:t>Middleware</w:t>
      </w:r>
      <w:proofErr w:type="spellEnd"/>
      <w:r w:rsidRPr="005E558E">
        <w:rPr>
          <w:bCs/>
          <w:szCs w:val="28"/>
          <w:lang w:eastAsia="ru-RU"/>
        </w:rPr>
        <w:t>-компоненты;</w:t>
      </w:r>
    </w:p>
    <w:p w14:paraId="310DB160" w14:textId="105B1737" w:rsidR="005E558E" w:rsidRPr="005E558E" w:rsidRDefault="00770646" w:rsidP="002F6AA3">
      <w:pPr>
        <w:numPr>
          <w:ilvl w:val="0"/>
          <w:numId w:val="63"/>
        </w:numPr>
        <w:tabs>
          <w:tab w:val="clear" w:pos="720"/>
        </w:tabs>
        <w:suppressAutoHyphens w:val="0"/>
        <w:spacing w:line="360" w:lineRule="auto"/>
        <w:ind w:left="0" w:right="253" w:firstLine="709"/>
        <w:jc w:val="both"/>
        <w:rPr>
          <w:bCs/>
          <w:szCs w:val="28"/>
          <w:lang w:eastAsia="ru-RU"/>
        </w:rPr>
      </w:pPr>
      <w:r w:rsidRPr="005E558E">
        <w:rPr>
          <w:bCs/>
          <w:szCs w:val="28"/>
          <w:lang w:eastAsia="ru-RU"/>
        </w:rPr>
        <w:t>Модуль подключения к базе данных;</w:t>
      </w:r>
    </w:p>
    <w:p w14:paraId="755A76D4" w14:textId="4E1F94C1" w:rsidR="005E558E" w:rsidRPr="005E558E" w:rsidRDefault="00770646" w:rsidP="002F6AA3">
      <w:pPr>
        <w:numPr>
          <w:ilvl w:val="0"/>
          <w:numId w:val="63"/>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Обработчики </w:t>
      </w:r>
      <w:proofErr w:type="spellStart"/>
      <w:r w:rsidRPr="005E558E">
        <w:rPr>
          <w:bCs/>
          <w:szCs w:val="28"/>
          <w:lang w:eastAsia="ru-RU"/>
        </w:rPr>
        <w:t>api</w:t>
      </w:r>
      <w:proofErr w:type="spellEnd"/>
      <w:r w:rsidRPr="005E558E">
        <w:rPr>
          <w:bCs/>
          <w:szCs w:val="28"/>
          <w:lang w:eastAsia="ru-RU"/>
        </w:rPr>
        <w:t>-запросов;</w:t>
      </w:r>
    </w:p>
    <w:p w14:paraId="2A8DA3BE" w14:textId="3E8E941E" w:rsidR="005E558E" w:rsidRPr="005E558E" w:rsidRDefault="00770646" w:rsidP="002F6AA3">
      <w:pPr>
        <w:numPr>
          <w:ilvl w:val="0"/>
          <w:numId w:val="63"/>
        </w:numPr>
        <w:tabs>
          <w:tab w:val="clear" w:pos="720"/>
        </w:tabs>
        <w:suppressAutoHyphens w:val="0"/>
        <w:spacing w:line="360" w:lineRule="auto"/>
        <w:ind w:left="0" w:right="253" w:firstLine="709"/>
        <w:jc w:val="both"/>
        <w:rPr>
          <w:bCs/>
          <w:szCs w:val="28"/>
          <w:lang w:eastAsia="ru-RU"/>
        </w:rPr>
      </w:pPr>
      <w:r w:rsidRPr="005E558E">
        <w:rPr>
          <w:bCs/>
          <w:szCs w:val="28"/>
          <w:lang w:eastAsia="ru-RU"/>
        </w:rPr>
        <w:t>Механизмы авторизации пользователей.</w:t>
      </w:r>
    </w:p>
    <w:p w14:paraId="16CF8C43" w14:textId="08E577EE" w:rsidR="005E558E" w:rsidRDefault="00A47D01" w:rsidP="00324386">
      <w:pPr>
        <w:suppressAutoHyphens w:val="0"/>
        <w:spacing w:line="360" w:lineRule="auto"/>
        <w:ind w:right="253" w:firstLine="709"/>
        <w:jc w:val="both"/>
        <w:rPr>
          <w:bCs/>
          <w:szCs w:val="28"/>
          <w:lang w:eastAsia="ru-RU"/>
        </w:rPr>
      </w:pPr>
      <w:r>
        <w:rPr>
          <w:bCs/>
          <w:szCs w:val="28"/>
          <w:lang w:eastAsia="ru-RU"/>
        </w:rPr>
        <w:t xml:space="preserve">На рисунке </w:t>
      </w:r>
      <w:r w:rsidR="007C2767" w:rsidRPr="007C2767">
        <w:rPr>
          <w:bCs/>
          <w:szCs w:val="28"/>
          <w:lang w:eastAsia="ru-RU"/>
        </w:rPr>
        <w:t>6</w:t>
      </w:r>
      <w:r w:rsidR="005E558E" w:rsidRPr="005E558E">
        <w:rPr>
          <w:bCs/>
          <w:szCs w:val="28"/>
          <w:lang w:eastAsia="ru-RU"/>
        </w:rPr>
        <w:t xml:space="preserve"> представлена структура серверной части приложения.</w:t>
      </w:r>
    </w:p>
    <w:p w14:paraId="654260D7" w14:textId="77777777" w:rsidR="00B82EF7" w:rsidRDefault="00B82EF7" w:rsidP="00324386">
      <w:pPr>
        <w:suppressAutoHyphens w:val="0"/>
        <w:spacing w:line="360" w:lineRule="auto"/>
        <w:ind w:right="253" w:firstLine="709"/>
        <w:jc w:val="both"/>
        <w:rPr>
          <w:bCs/>
          <w:szCs w:val="28"/>
          <w:lang w:eastAsia="ru-RU"/>
        </w:rPr>
      </w:pPr>
    </w:p>
    <w:p w14:paraId="0E435B27" w14:textId="73AD183A" w:rsidR="00C124F8" w:rsidRPr="00C124F8" w:rsidRDefault="00C124F8" w:rsidP="00C124F8">
      <w:pPr>
        <w:suppressAutoHyphens w:val="0"/>
        <w:spacing w:line="360" w:lineRule="auto"/>
        <w:ind w:right="253" w:firstLine="709"/>
        <w:jc w:val="center"/>
        <w:rPr>
          <w:bCs/>
          <w:szCs w:val="28"/>
          <w:lang w:val="en-US" w:eastAsia="ru-RU"/>
        </w:rPr>
      </w:pPr>
      <w:r w:rsidRPr="00C124F8">
        <w:rPr>
          <w:bCs/>
          <w:noProof/>
          <w:szCs w:val="28"/>
          <w:lang w:eastAsia="ru-RU"/>
        </w:rPr>
        <w:drawing>
          <wp:inline distT="0" distB="0" distL="0" distR="0" wp14:anchorId="52876B85" wp14:editId="3034BBD6">
            <wp:extent cx="2495898" cy="5458587"/>
            <wp:effectExtent l="0" t="0" r="0" b="889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5898" cy="5458587"/>
                    </a:xfrm>
                    <a:prstGeom prst="rect">
                      <a:avLst/>
                    </a:prstGeom>
                  </pic:spPr>
                </pic:pic>
              </a:graphicData>
            </a:graphic>
          </wp:inline>
        </w:drawing>
      </w:r>
    </w:p>
    <w:p w14:paraId="3344B0D2" w14:textId="04BA2A20" w:rsidR="005E558E" w:rsidRDefault="00A47D01" w:rsidP="00C124F8">
      <w:pPr>
        <w:suppressAutoHyphens w:val="0"/>
        <w:spacing w:line="360" w:lineRule="auto"/>
        <w:ind w:right="253" w:firstLine="709"/>
        <w:jc w:val="center"/>
        <w:rPr>
          <w:bCs/>
          <w:szCs w:val="28"/>
          <w:lang w:eastAsia="ru-RU"/>
        </w:rPr>
      </w:pPr>
      <w:r>
        <w:rPr>
          <w:bCs/>
          <w:szCs w:val="28"/>
          <w:lang w:eastAsia="ru-RU"/>
        </w:rPr>
        <w:t xml:space="preserve">Рисунок </w:t>
      </w:r>
      <w:r w:rsidR="007C2767" w:rsidRPr="007C2767">
        <w:rPr>
          <w:bCs/>
          <w:szCs w:val="28"/>
          <w:lang w:eastAsia="ru-RU"/>
        </w:rPr>
        <w:t>6</w:t>
      </w:r>
      <w:r w:rsidR="005E558E" w:rsidRPr="005E558E">
        <w:rPr>
          <w:bCs/>
          <w:szCs w:val="28"/>
          <w:lang w:eastAsia="ru-RU"/>
        </w:rPr>
        <w:t xml:space="preserve"> – Структура </w:t>
      </w:r>
      <w:proofErr w:type="spellStart"/>
      <w:r w:rsidR="005E558E" w:rsidRPr="005E558E">
        <w:rPr>
          <w:bCs/>
          <w:szCs w:val="28"/>
          <w:lang w:eastAsia="ru-RU"/>
        </w:rPr>
        <w:t>backend</w:t>
      </w:r>
      <w:proofErr w:type="spellEnd"/>
      <w:r w:rsidR="005E558E" w:rsidRPr="005E558E">
        <w:rPr>
          <w:bCs/>
          <w:szCs w:val="28"/>
          <w:lang w:eastAsia="ru-RU"/>
        </w:rPr>
        <w:t>-части проекта</w:t>
      </w:r>
    </w:p>
    <w:p w14:paraId="0AF355F1" w14:textId="77777777" w:rsidR="00B82EF7" w:rsidRPr="005E558E" w:rsidRDefault="00B82EF7" w:rsidP="00C124F8">
      <w:pPr>
        <w:suppressAutoHyphens w:val="0"/>
        <w:spacing w:line="360" w:lineRule="auto"/>
        <w:ind w:right="253" w:firstLine="709"/>
        <w:jc w:val="center"/>
        <w:rPr>
          <w:bCs/>
          <w:szCs w:val="28"/>
          <w:lang w:eastAsia="ru-RU"/>
        </w:rPr>
      </w:pPr>
    </w:p>
    <w:p w14:paraId="6D4030E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обработки HTTP-запросов используется REST API. Все маршруты приложения разделены по функциональному назначению. В системе реализованы следующие основные маршруты:</w:t>
      </w:r>
    </w:p>
    <w:p w14:paraId="52A09B67" w14:textId="6A00CF9D" w:rsidR="005E558E" w:rsidRPr="005E558E" w:rsidRDefault="00770646" w:rsidP="002F6AA3">
      <w:pPr>
        <w:numPr>
          <w:ilvl w:val="0"/>
          <w:numId w:val="64"/>
        </w:numPr>
        <w:tabs>
          <w:tab w:val="clear" w:pos="720"/>
        </w:tabs>
        <w:suppressAutoHyphens w:val="0"/>
        <w:spacing w:line="360" w:lineRule="auto"/>
        <w:ind w:left="0" w:right="253" w:firstLine="709"/>
        <w:jc w:val="both"/>
        <w:rPr>
          <w:bCs/>
          <w:szCs w:val="28"/>
          <w:lang w:eastAsia="ru-RU"/>
        </w:rPr>
      </w:pPr>
      <w:r w:rsidRPr="005E558E">
        <w:rPr>
          <w:bCs/>
          <w:szCs w:val="28"/>
          <w:lang w:eastAsia="ru-RU"/>
        </w:rPr>
        <w:t>Маршруты авторизации;</w:t>
      </w:r>
    </w:p>
    <w:p w14:paraId="7676B2EE" w14:textId="2605FCEA" w:rsidR="005E558E" w:rsidRPr="005E558E" w:rsidRDefault="00770646" w:rsidP="002F6AA3">
      <w:pPr>
        <w:numPr>
          <w:ilvl w:val="0"/>
          <w:numId w:val="64"/>
        </w:numPr>
        <w:tabs>
          <w:tab w:val="clear" w:pos="720"/>
        </w:tabs>
        <w:suppressAutoHyphens w:val="0"/>
        <w:spacing w:line="360" w:lineRule="auto"/>
        <w:ind w:left="0" w:right="253" w:firstLine="709"/>
        <w:jc w:val="both"/>
        <w:rPr>
          <w:bCs/>
          <w:szCs w:val="28"/>
          <w:lang w:eastAsia="ru-RU"/>
        </w:rPr>
      </w:pPr>
      <w:r w:rsidRPr="005E558E">
        <w:rPr>
          <w:bCs/>
          <w:szCs w:val="28"/>
          <w:lang w:eastAsia="ru-RU"/>
        </w:rPr>
        <w:t>Маршруты управления заказами;</w:t>
      </w:r>
    </w:p>
    <w:p w14:paraId="42BB3F9C" w14:textId="5F2D75BD" w:rsidR="005E558E" w:rsidRPr="005E558E" w:rsidRDefault="00770646" w:rsidP="002F6AA3">
      <w:pPr>
        <w:numPr>
          <w:ilvl w:val="0"/>
          <w:numId w:val="64"/>
        </w:numPr>
        <w:tabs>
          <w:tab w:val="clear" w:pos="720"/>
        </w:tabs>
        <w:suppressAutoHyphens w:val="0"/>
        <w:spacing w:line="360" w:lineRule="auto"/>
        <w:ind w:left="0" w:right="253" w:firstLine="709"/>
        <w:jc w:val="both"/>
        <w:rPr>
          <w:bCs/>
          <w:szCs w:val="28"/>
          <w:lang w:eastAsia="ru-RU"/>
        </w:rPr>
      </w:pPr>
      <w:r w:rsidRPr="005E558E">
        <w:rPr>
          <w:bCs/>
          <w:szCs w:val="28"/>
          <w:lang w:eastAsia="ru-RU"/>
        </w:rPr>
        <w:t>Маршруты управления клиентами;</w:t>
      </w:r>
    </w:p>
    <w:p w14:paraId="248413EC" w14:textId="2E1B91BB" w:rsidR="005E558E" w:rsidRPr="005E558E" w:rsidRDefault="00770646" w:rsidP="002F6AA3">
      <w:pPr>
        <w:numPr>
          <w:ilvl w:val="0"/>
          <w:numId w:val="64"/>
        </w:numPr>
        <w:tabs>
          <w:tab w:val="clear" w:pos="720"/>
        </w:tabs>
        <w:suppressAutoHyphens w:val="0"/>
        <w:spacing w:line="360" w:lineRule="auto"/>
        <w:ind w:left="0" w:right="253" w:firstLine="709"/>
        <w:jc w:val="both"/>
        <w:rPr>
          <w:bCs/>
          <w:szCs w:val="28"/>
          <w:lang w:eastAsia="ru-RU"/>
        </w:rPr>
      </w:pPr>
      <w:r w:rsidRPr="005E558E">
        <w:rPr>
          <w:bCs/>
          <w:szCs w:val="28"/>
          <w:lang w:eastAsia="ru-RU"/>
        </w:rPr>
        <w:t>Маршруты управления пользователями.</w:t>
      </w:r>
    </w:p>
    <w:p w14:paraId="79FD0CD0"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Каждый маршрут отвечает за выполнение определённых операций с данными системы.</w:t>
      </w:r>
    </w:p>
    <w:p w14:paraId="7BE17DB9" w14:textId="77777777" w:rsidR="005E558E" w:rsidRDefault="005E558E" w:rsidP="00324386">
      <w:pPr>
        <w:suppressAutoHyphens w:val="0"/>
        <w:spacing w:line="360" w:lineRule="auto"/>
        <w:ind w:right="253" w:firstLine="709"/>
        <w:jc w:val="both"/>
        <w:rPr>
          <w:bCs/>
          <w:szCs w:val="28"/>
          <w:lang w:eastAsia="ru-RU"/>
        </w:rPr>
      </w:pPr>
      <w:r w:rsidRPr="005E558E">
        <w:rPr>
          <w:bCs/>
          <w:szCs w:val="28"/>
          <w:lang w:eastAsia="ru-RU"/>
        </w:rPr>
        <w:lastRenderedPageBreak/>
        <w:t>В таблице 6 представлены основные API-маршруты приложения.</w:t>
      </w:r>
    </w:p>
    <w:p w14:paraId="520D094B" w14:textId="77777777" w:rsidR="00B82EF7" w:rsidRDefault="00B82EF7" w:rsidP="00324386">
      <w:pPr>
        <w:suppressAutoHyphens w:val="0"/>
        <w:spacing w:line="360" w:lineRule="auto"/>
        <w:ind w:right="253" w:firstLine="709"/>
        <w:jc w:val="both"/>
        <w:rPr>
          <w:bCs/>
          <w:szCs w:val="28"/>
          <w:lang w:eastAsia="ru-RU"/>
        </w:rPr>
      </w:pPr>
    </w:p>
    <w:p w14:paraId="7EF0CF67" w14:textId="7A11EB63" w:rsidR="00772A4C" w:rsidRDefault="00772A4C" w:rsidP="00772A4C">
      <w:pPr>
        <w:suppressAutoHyphens w:val="0"/>
        <w:spacing w:line="360" w:lineRule="auto"/>
        <w:ind w:right="253" w:firstLine="709"/>
        <w:jc w:val="both"/>
        <w:rPr>
          <w:bCs/>
          <w:szCs w:val="28"/>
          <w:lang w:eastAsia="ru-RU"/>
        </w:rPr>
      </w:pPr>
      <w:r w:rsidRPr="005E558E">
        <w:rPr>
          <w:bCs/>
          <w:szCs w:val="28"/>
          <w:lang w:eastAsia="ru-RU"/>
        </w:rPr>
        <w:t>Таблица 6 – Основные маршруты REST API</w:t>
      </w:r>
    </w:p>
    <w:tbl>
      <w:tblPr>
        <w:tblStyle w:val="af1"/>
        <w:tblW w:w="0" w:type="auto"/>
        <w:jc w:val="center"/>
        <w:tblLook w:val="04A0" w:firstRow="1" w:lastRow="0" w:firstColumn="1" w:lastColumn="0" w:noHBand="0" w:noVBand="1"/>
      </w:tblPr>
      <w:tblGrid>
        <w:gridCol w:w="2038"/>
        <w:gridCol w:w="2126"/>
        <w:gridCol w:w="3911"/>
      </w:tblGrid>
      <w:tr w:rsidR="003827EC" w14:paraId="12A83C94" w14:textId="77777777" w:rsidTr="00772A4C">
        <w:trPr>
          <w:jc w:val="center"/>
        </w:trPr>
        <w:tc>
          <w:tcPr>
            <w:tcW w:w="2038" w:type="dxa"/>
          </w:tcPr>
          <w:p w14:paraId="222A3746" w14:textId="18994E07"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val="en-US" w:eastAsia="ru-RU"/>
              </w:rPr>
              <w:t>HTTP-</w:t>
            </w:r>
            <w:r w:rsidRPr="00772A4C">
              <w:rPr>
                <w:bCs/>
                <w:sz w:val="24"/>
                <w:szCs w:val="24"/>
                <w:lang w:eastAsia="ru-RU"/>
              </w:rPr>
              <w:t>метод</w:t>
            </w:r>
          </w:p>
        </w:tc>
        <w:tc>
          <w:tcPr>
            <w:tcW w:w="2126" w:type="dxa"/>
          </w:tcPr>
          <w:p w14:paraId="48972B88" w14:textId="76278B8D"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Маршрут</w:t>
            </w:r>
          </w:p>
        </w:tc>
        <w:tc>
          <w:tcPr>
            <w:tcW w:w="3911" w:type="dxa"/>
          </w:tcPr>
          <w:p w14:paraId="6A6DD599" w14:textId="10F4B18F"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Назначение</w:t>
            </w:r>
          </w:p>
        </w:tc>
      </w:tr>
      <w:tr w:rsidR="003827EC" w14:paraId="5E631121" w14:textId="77777777" w:rsidTr="00772A4C">
        <w:trPr>
          <w:jc w:val="center"/>
        </w:trPr>
        <w:tc>
          <w:tcPr>
            <w:tcW w:w="2038" w:type="dxa"/>
          </w:tcPr>
          <w:p w14:paraId="5B28C61E" w14:textId="0C156B4A"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POST</w:t>
            </w:r>
          </w:p>
        </w:tc>
        <w:tc>
          <w:tcPr>
            <w:tcW w:w="2126" w:type="dxa"/>
          </w:tcPr>
          <w:p w14:paraId="46454A42" w14:textId="77F3A067"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r w:rsidRPr="00772A4C">
              <w:rPr>
                <w:bCs/>
                <w:sz w:val="24"/>
                <w:szCs w:val="24"/>
                <w:lang w:val="en-US" w:eastAsia="ru-RU"/>
              </w:rPr>
              <w:t>api</w:t>
            </w:r>
            <w:proofErr w:type="spellEnd"/>
            <w:r w:rsidRPr="00772A4C">
              <w:rPr>
                <w:bCs/>
                <w:sz w:val="24"/>
                <w:szCs w:val="24"/>
                <w:lang w:val="en-US" w:eastAsia="ru-RU"/>
              </w:rPr>
              <w:t>/auth/login</w:t>
            </w:r>
          </w:p>
        </w:tc>
        <w:tc>
          <w:tcPr>
            <w:tcW w:w="3911" w:type="dxa"/>
          </w:tcPr>
          <w:p w14:paraId="6B3EAC40" w14:textId="588AB7B8"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Авторизация пользователя</w:t>
            </w:r>
          </w:p>
        </w:tc>
      </w:tr>
      <w:tr w:rsidR="003827EC" w14:paraId="4710C7F6" w14:textId="77777777" w:rsidTr="00772A4C">
        <w:trPr>
          <w:jc w:val="center"/>
        </w:trPr>
        <w:tc>
          <w:tcPr>
            <w:tcW w:w="2038" w:type="dxa"/>
          </w:tcPr>
          <w:p w14:paraId="1994FED3" w14:textId="2BB0DC95"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GET</w:t>
            </w:r>
          </w:p>
        </w:tc>
        <w:tc>
          <w:tcPr>
            <w:tcW w:w="2126" w:type="dxa"/>
          </w:tcPr>
          <w:p w14:paraId="0400A458" w14:textId="5974EB95"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r w:rsidRPr="00772A4C">
              <w:rPr>
                <w:bCs/>
                <w:sz w:val="24"/>
                <w:szCs w:val="24"/>
                <w:lang w:val="en-US" w:eastAsia="ru-RU"/>
              </w:rPr>
              <w:t>api</w:t>
            </w:r>
            <w:proofErr w:type="spellEnd"/>
            <w:r w:rsidRPr="00772A4C">
              <w:rPr>
                <w:bCs/>
                <w:sz w:val="24"/>
                <w:szCs w:val="24"/>
                <w:lang w:val="en-US" w:eastAsia="ru-RU"/>
              </w:rPr>
              <w:t>/orders</w:t>
            </w:r>
          </w:p>
        </w:tc>
        <w:tc>
          <w:tcPr>
            <w:tcW w:w="3911" w:type="dxa"/>
          </w:tcPr>
          <w:p w14:paraId="27AD8695" w14:textId="19AA96E6"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Получение списка заказов</w:t>
            </w:r>
          </w:p>
        </w:tc>
      </w:tr>
      <w:tr w:rsidR="003827EC" w14:paraId="3ED80CA5" w14:textId="77777777" w:rsidTr="00772A4C">
        <w:trPr>
          <w:jc w:val="center"/>
        </w:trPr>
        <w:tc>
          <w:tcPr>
            <w:tcW w:w="2038" w:type="dxa"/>
          </w:tcPr>
          <w:p w14:paraId="69D40D4B" w14:textId="23E53CA3"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POST</w:t>
            </w:r>
          </w:p>
        </w:tc>
        <w:tc>
          <w:tcPr>
            <w:tcW w:w="2126" w:type="dxa"/>
          </w:tcPr>
          <w:p w14:paraId="070EE9CA" w14:textId="516E29A1"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r w:rsidRPr="00772A4C">
              <w:rPr>
                <w:bCs/>
                <w:sz w:val="24"/>
                <w:szCs w:val="24"/>
                <w:lang w:val="en-US" w:eastAsia="ru-RU"/>
              </w:rPr>
              <w:t>api</w:t>
            </w:r>
            <w:proofErr w:type="spellEnd"/>
            <w:r w:rsidRPr="00772A4C">
              <w:rPr>
                <w:bCs/>
                <w:sz w:val="24"/>
                <w:szCs w:val="24"/>
                <w:lang w:val="en-US" w:eastAsia="ru-RU"/>
              </w:rPr>
              <w:t>/orders</w:t>
            </w:r>
          </w:p>
        </w:tc>
        <w:tc>
          <w:tcPr>
            <w:tcW w:w="3911" w:type="dxa"/>
          </w:tcPr>
          <w:p w14:paraId="622BA14E" w14:textId="76C861DF"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Создание заказа</w:t>
            </w:r>
          </w:p>
        </w:tc>
      </w:tr>
      <w:tr w:rsidR="003827EC" w14:paraId="7192BAD6" w14:textId="77777777" w:rsidTr="00772A4C">
        <w:trPr>
          <w:jc w:val="center"/>
        </w:trPr>
        <w:tc>
          <w:tcPr>
            <w:tcW w:w="2038" w:type="dxa"/>
          </w:tcPr>
          <w:p w14:paraId="0169F195" w14:textId="268710D9"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PUT</w:t>
            </w:r>
          </w:p>
        </w:tc>
        <w:tc>
          <w:tcPr>
            <w:tcW w:w="2126" w:type="dxa"/>
          </w:tcPr>
          <w:p w14:paraId="58659A39" w14:textId="5319D8BA"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proofErr w:type="gramStart"/>
            <w:r w:rsidRPr="00772A4C">
              <w:rPr>
                <w:bCs/>
                <w:sz w:val="24"/>
                <w:szCs w:val="24"/>
                <w:lang w:val="en-US" w:eastAsia="ru-RU"/>
              </w:rPr>
              <w:t>api</w:t>
            </w:r>
            <w:proofErr w:type="spellEnd"/>
            <w:proofErr w:type="gramEnd"/>
            <w:r w:rsidRPr="00772A4C">
              <w:rPr>
                <w:bCs/>
                <w:sz w:val="24"/>
                <w:szCs w:val="24"/>
                <w:lang w:val="en-US" w:eastAsia="ru-RU"/>
              </w:rPr>
              <w:t>/</w:t>
            </w:r>
            <w:proofErr w:type="spellStart"/>
            <w:r w:rsidRPr="00772A4C">
              <w:rPr>
                <w:bCs/>
                <w:sz w:val="24"/>
                <w:szCs w:val="24"/>
                <w:lang w:val="en-US" w:eastAsia="ru-RU"/>
              </w:rPr>
              <w:t>oders</w:t>
            </w:r>
            <w:proofErr w:type="spellEnd"/>
            <w:r w:rsidRPr="00772A4C">
              <w:rPr>
                <w:bCs/>
                <w:sz w:val="24"/>
                <w:szCs w:val="24"/>
                <w:lang w:val="en-US" w:eastAsia="ru-RU"/>
              </w:rPr>
              <w:t>/:id</w:t>
            </w:r>
          </w:p>
        </w:tc>
        <w:tc>
          <w:tcPr>
            <w:tcW w:w="3911" w:type="dxa"/>
          </w:tcPr>
          <w:p w14:paraId="4CDA6648" w14:textId="1D64DF0B"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Обновление заказа</w:t>
            </w:r>
          </w:p>
        </w:tc>
      </w:tr>
      <w:tr w:rsidR="003827EC" w14:paraId="14387E93" w14:textId="77777777" w:rsidTr="00772A4C">
        <w:trPr>
          <w:jc w:val="center"/>
        </w:trPr>
        <w:tc>
          <w:tcPr>
            <w:tcW w:w="2038" w:type="dxa"/>
          </w:tcPr>
          <w:p w14:paraId="2516860D" w14:textId="5710F7BD"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DELETE</w:t>
            </w:r>
          </w:p>
        </w:tc>
        <w:tc>
          <w:tcPr>
            <w:tcW w:w="2126" w:type="dxa"/>
          </w:tcPr>
          <w:p w14:paraId="6C21602F" w14:textId="3B56F2B0"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proofErr w:type="gramStart"/>
            <w:r w:rsidRPr="00772A4C">
              <w:rPr>
                <w:bCs/>
                <w:sz w:val="24"/>
                <w:szCs w:val="24"/>
                <w:lang w:val="en-US" w:eastAsia="ru-RU"/>
              </w:rPr>
              <w:t>api</w:t>
            </w:r>
            <w:proofErr w:type="spellEnd"/>
            <w:proofErr w:type="gramEnd"/>
            <w:r w:rsidRPr="00772A4C">
              <w:rPr>
                <w:bCs/>
                <w:sz w:val="24"/>
                <w:szCs w:val="24"/>
                <w:lang w:val="en-US" w:eastAsia="ru-RU"/>
              </w:rPr>
              <w:t>/orders/:id</w:t>
            </w:r>
          </w:p>
        </w:tc>
        <w:tc>
          <w:tcPr>
            <w:tcW w:w="3911" w:type="dxa"/>
          </w:tcPr>
          <w:p w14:paraId="5773E582" w14:textId="16941AE2"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Удаление заказа</w:t>
            </w:r>
          </w:p>
        </w:tc>
      </w:tr>
      <w:tr w:rsidR="003827EC" w14:paraId="2C3678AE" w14:textId="77777777" w:rsidTr="00772A4C">
        <w:trPr>
          <w:jc w:val="center"/>
        </w:trPr>
        <w:tc>
          <w:tcPr>
            <w:tcW w:w="2038" w:type="dxa"/>
          </w:tcPr>
          <w:p w14:paraId="565C98C7" w14:textId="26EC7E4B"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GET</w:t>
            </w:r>
          </w:p>
        </w:tc>
        <w:tc>
          <w:tcPr>
            <w:tcW w:w="2126" w:type="dxa"/>
          </w:tcPr>
          <w:p w14:paraId="395E0028" w14:textId="5EA39D8F"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r w:rsidRPr="00772A4C">
              <w:rPr>
                <w:bCs/>
                <w:sz w:val="24"/>
                <w:szCs w:val="24"/>
                <w:lang w:val="en-US" w:eastAsia="ru-RU"/>
              </w:rPr>
              <w:t>api</w:t>
            </w:r>
            <w:proofErr w:type="spellEnd"/>
            <w:r w:rsidRPr="00772A4C">
              <w:rPr>
                <w:bCs/>
                <w:sz w:val="24"/>
                <w:szCs w:val="24"/>
                <w:lang w:val="en-US" w:eastAsia="ru-RU"/>
              </w:rPr>
              <w:t>/clients</w:t>
            </w:r>
          </w:p>
        </w:tc>
        <w:tc>
          <w:tcPr>
            <w:tcW w:w="3911" w:type="dxa"/>
          </w:tcPr>
          <w:p w14:paraId="6638CDA7" w14:textId="2B654562"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Получение списка клиентов</w:t>
            </w:r>
          </w:p>
        </w:tc>
      </w:tr>
      <w:tr w:rsidR="003827EC" w14:paraId="10390754" w14:textId="77777777" w:rsidTr="00772A4C">
        <w:trPr>
          <w:jc w:val="center"/>
        </w:trPr>
        <w:tc>
          <w:tcPr>
            <w:tcW w:w="2038" w:type="dxa"/>
          </w:tcPr>
          <w:p w14:paraId="3F60036D" w14:textId="60CBFA22"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POST</w:t>
            </w:r>
          </w:p>
        </w:tc>
        <w:tc>
          <w:tcPr>
            <w:tcW w:w="2126" w:type="dxa"/>
          </w:tcPr>
          <w:p w14:paraId="617044B6" w14:textId="32E920E6"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r w:rsidRPr="00772A4C">
              <w:rPr>
                <w:bCs/>
                <w:sz w:val="24"/>
                <w:szCs w:val="24"/>
                <w:lang w:val="en-US" w:eastAsia="ru-RU"/>
              </w:rPr>
              <w:t>api</w:t>
            </w:r>
            <w:proofErr w:type="spellEnd"/>
            <w:r w:rsidRPr="00772A4C">
              <w:rPr>
                <w:bCs/>
                <w:sz w:val="24"/>
                <w:szCs w:val="24"/>
                <w:lang w:val="en-US" w:eastAsia="ru-RU"/>
              </w:rPr>
              <w:t>/clients</w:t>
            </w:r>
          </w:p>
        </w:tc>
        <w:tc>
          <w:tcPr>
            <w:tcW w:w="3911" w:type="dxa"/>
          </w:tcPr>
          <w:p w14:paraId="2B08EB56" w14:textId="3F4DC1DC"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Создание клиента</w:t>
            </w:r>
          </w:p>
        </w:tc>
      </w:tr>
      <w:tr w:rsidR="003827EC" w14:paraId="2C9D40E1" w14:textId="77777777" w:rsidTr="00772A4C">
        <w:trPr>
          <w:jc w:val="center"/>
        </w:trPr>
        <w:tc>
          <w:tcPr>
            <w:tcW w:w="2038" w:type="dxa"/>
          </w:tcPr>
          <w:p w14:paraId="21F1085B" w14:textId="21A56C21"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GET</w:t>
            </w:r>
          </w:p>
        </w:tc>
        <w:tc>
          <w:tcPr>
            <w:tcW w:w="2126" w:type="dxa"/>
          </w:tcPr>
          <w:p w14:paraId="36DA5A55" w14:textId="23A7761D" w:rsidR="003827EC" w:rsidRPr="00772A4C" w:rsidRDefault="003827EC" w:rsidP="00087A53">
            <w:pPr>
              <w:suppressAutoHyphens w:val="0"/>
              <w:spacing w:line="360" w:lineRule="auto"/>
              <w:ind w:right="253"/>
              <w:jc w:val="center"/>
              <w:rPr>
                <w:bCs/>
                <w:sz w:val="24"/>
                <w:szCs w:val="24"/>
                <w:lang w:val="en-US" w:eastAsia="ru-RU"/>
              </w:rPr>
            </w:pPr>
            <w:r w:rsidRPr="00772A4C">
              <w:rPr>
                <w:bCs/>
                <w:sz w:val="24"/>
                <w:szCs w:val="24"/>
                <w:lang w:val="en-US" w:eastAsia="ru-RU"/>
              </w:rPr>
              <w:t>/</w:t>
            </w:r>
            <w:proofErr w:type="spellStart"/>
            <w:r w:rsidRPr="00772A4C">
              <w:rPr>
                <w:bCs/>
                <w:sz w:val="24"/>
                <w:szCs w:val="24"/>
                <w:lang w:val="en-US" w:eastAsia="ru-RU"/>
              </w:rPr>
              <w:t>api</w:t>
            </w:r>
            <w:proofErr w:type="spellEnd"/>
            <w:r w:rsidRPr="00772A4C">
              <w:rPr>
                <w:bCs/>
                <w:sz w:val="24"/>
                <w:szCs w:val="24"/>
                <w:lang w:val="en-US" w:eastAsia="ru-RU"/>
              </w:rPr>
              <w:t>/users</w:t>
            </w:r>
          </w:p>
        </w:tc>
        <w:tc>
          <w:tcPr>
            <w:tcW w:w="3911" w:type="dxa"/>
          </w:tcPr>
          <w:p w14:paraId="71C84F75" w14:textId="78C78EC4" w:rsidR="003827EC" w:rsidRPr="00772A4C" w:rsidRDefault="003827EC" w:rsidP="00087A53">
            <w:pPr>
              <w:suppressAutoHyphens w:val="0"/>
              <w:spacing w:line="360" w:lineRule="auto"/>
              <w:ind w:right="253"/>
              <w:jc w:val="center"/>
              <w:rPr>
                <w:bCs/>
                <w:sz w:val="24"/>
                <w:szCs w:val="24"/>
                <w:lang w:eastAsia="ru-RU"/>
              </w:rPr>
            </w:pPr>
            <w:r w:rsidRPr="00772A4C">
              <w:rPr>
                <w:bCs/>
                <w:sz w:val="24"/>
                <w:szCs w:val="24"/>
                <w:lang w:eastAsia="ru-RU"/>
              </w:rPr>
              <w:t>Получение списка пользователей</w:t>
            </w:r>
          </w:p>
        </w:tc>
      </w:tr>
    </w:tbl>
    <w:p w14:paraId="557F7C51" w14:textId="77777777" w:rsidR="003827EC" w:rsidRPr="005E558E" w:rsidRDefault="003827EC" w:rsidP="00324386">
      <w:pPr>
        <w:suppressAutoHyphens w:val="0"/>
        <w:spacing w:line="360" w:lineRule="auto"/>
        <w:ind w:right="253" w:firstLine="709"/>
        <w:jc w:val="both"/>
        <w:rPr>
          <w:bCs/>
          <w:szCs w:val="28"/>
          <w:lang w:eastAsia="ru-RU"/>
        </w:rPr>
      </w:pPr>
    </w:p>
    <w:p w14:paraId="12E5919D"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 xml:space="preserve">Обработка запросов осуществляется при помощи </w:t>
      </w:r>
      <w:proofErr w:type="spellStart"/>
      <w:r w:rsidRPr="005E558E">
        <w:rPr>
          <w:bCs/>
          <w:szCs w:val="28"/>
          <w:lang w:eastAsia="ru-RU"/>
        </w:rPr>
        <w:t>middleware</w:t>
      </w:r>
      <w:proofErr w:type="spellEnd"/>
      <w:r w:rsidRPr="005E558E">
        <w:rPr>
          <w:bCs/>
          <w:szCs w:val="28"/>
          <w:lang w:eastAsia="ru-RU"/>
        </w:rPr>
        <w:t xml:space="preserve">-компонентов. </w:t>
      </w:r>
      <w:proofErr w:type="spellStart"/>
      <w:r w:rsidRPr="005E558E">
        <w:rPr>
          <w:bCs/>
          <w:szCs w:val="28"/>
          <w:lang w:eastAsia="ru-RU"/>
        </w:rPr>
        <w:t>Middleware</w:t>
      </w:r>
      <w:proofErr w:type="spellEnd"/>
      <w:r w:rsidRPr="005E558E">
        <w:rPr>
          <w:bCs/>
          <w:szCs w:val="28"/>
          <w:lang w:eastAsia="ru-RU"/>
        </w:rPr>
        <w:t xml:space="preserve"> представляет собой промежуточный программный слой, выполняющий дополнительные действия перед передачей запроса обработчику маршрута.</w:t>
      </w:r>
    </w:p>
    <w:p w14:paraId="0C0FE44B"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 xml:space="preserve">В системе </w:t>
      </w:r>
      <w:proofErr w:type="spellStart"/>
      <w:r w:rsidRPr="005E558E">
        <w:rPr>
          <w:bCs/>
          <w:szCs w:val="28"/>
          <w:lang w:eastAsia="ru-RU"/>
        </w:rPr>
        <w:t>middleware</w:t>
      </w:r>
      <w:proofErr w:type="spellEnd"/>
      <w:r w:rsidRPr="005E558E">
        <w:rPr>
          <w:bCs/>
          <w:szCs w:val="28"/>
          <w:lang w:eastAsia="ru-RU"/>
        </w:rPr>
        <w:t xml:space="preserve"> используется для:</w:t>
      </w:r>
    </w:p>
    <w:p w14:paraId="58B5C3D2" w14:textId="528A8182" w:rsidR="005E558E" w:rsidRPr="005E558E" w:rsidRDefault="00770646" w:rsidP="002F6AA3">
      <w:pPr>
        <w:numPr>
          <w:ilvl w:val="0"/>
          <w:numId w:val="65"/>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Проверки </w:t>
      </w:r>
      <w:r w:rsidR="005E558E" w:rsidRPr="005E558E">
        <w:rPr>
          <w:bCs/>
          <w:szCs w:val="28"/>
          <w:lang w:eastAsia="ru-RU"/>
        </w:rPr>
        <w:t>JWT-токенов;</w:t>
      </w:r>
    </w:p>
    <w:p w14:paraId="5026406E" w14:textId="107FB254" w:rsidR="005E558E" w:rsidRPr="005E558E" w:rsidRDefault="00770646" w:rsidP="002F6AA3">
      <w:pPr>
        <w:numPr>
          <w:ilvl w:val="0"/>
          <w:numId w:val="65"/>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Проверки </w:t>
      </w:r>
      <w:r w:rsidR="005E558E" w:rsidRPr="005E558E">
        <w:rPr>
          <w:bCs/>
          <w:szCs w:val="28"/>
          <w:lang w:eastAsia="ru-RU"/>
        </w:rPr>
        <w:t>прав доступа;</w:t>
      </w:r>
    </w:p>
    <w:p w14:paraId="6682A070" w14:textId="3B1C1D82" w:rsidR="005E558E" w:rsidRPr="005E558E" w:rsidRDefault="00770646" w:rsidP="002F6AA3">
      <w:pPr>
        <w:numPr>
          <w:ilvl w:val="0"/>
          <w:numId w:val="65"/>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Обработки </w:t>
      </w:r>
      <w:r w:rsidR="005E558E" w:rsidRPr="005E558E">
        <w:rPr>
          <w:bCs/>
          <w:szCs w:val="28"/>
          <w:lang w:eastAsia="ru-RU"/>
        </w:rPr>
        <w:t>ошибок;</w:t>
      </w:r>
    </w:p>
    <w:p w14:paraId="3C51D8C8" w14:textId="104C9F53" w:rsidR="005E558E" w:rsidRPr="005E558E" w:rsidRDefault="00770646" w:rsidP="002F6AA3">
      <w:pPr>
        <w:numPr>
          <w:ilvl w:val="0"/>
          <w:numId w:val="65"/>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Обработки </w:t>
      </w:r>
      <w:r w:rsidR="005E558E" w:rsidRPr="005E558E">
        <w:rPr>
          <w:bCs/>
          <w:szCs w:val="28"/>
          <w:lang w:eastAsia="ru-RU"/>
        </w:rPr>
        <w:t>JSON-запросов;</w:t>
      </w:r>
    </w:p>
    <w:p w14:paraId="2AF6404E" w14:textId="2E54D108" w:rsidR="005E558E" w:rsidRPr="005E558E" w:rsidRDefault="00770646" w:rsidP="002F6AA3">
      <w:pPr>
        <w:numPr>
          <w:ilvl w:val="0"/>
          <w:numId w:val="65"/>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Логирования </w:t>
      </w:r>
      <w:r w:rsidR="005E558E" w:rsidRPr="005E558E">
        <w:rPr>
          <w:bCs/>
          <w:szCs w:val="28"/>
          <w:lang w:eastAsia="ru-RU"/>
        </w:rPr>
        <w:t>запросов.</w:t>
      </w:r>
    </w:p>
    <w:p w14:paraId="440DCD66"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Одним из ключевых компонентов серверной части является механизм аутентификации пользователей. Для реализации авторизации используется JWT-аутентификация.</w:t>
      </w:r>
    </w:p>
    <w:p w14:paraId="608D8C75"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 xml:space="preserve">При выполнении входа в систему пользователь вводит логин и пароль, после чего данные передаются на сервер для проверки. Сервер выполняет поиск пользователя в базе данных и сравнение введённого пароля с сохранённым </w:t>
      </w:r>
      <w:proofErr w:type="spellStart"/>
      <w:r w:rsidRPr="005E558E">
        <w:rPr>
          <w:bCs/>
          <w:szCs w:val="28"/>
          <w:lang w:eastAsia="ru-RU"/>
        </w:rPr>
        <w:t>хешем</w:t>
      </w:r>
      <w:proofErr w:type="spellEnd"/>
      <w:r w:rsidRPr="005E558E">
        <w:rPr>
          <w:bCs/>
          <w:szCs w:val="28"/>
          <w:lang w:eastAsia="ru-RU"/>
        </w:rPr>
        <w:t>.</w:t>
      </w:r>
    </w:p>
    <w:p w14:paraId="31524C81"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lastRenderedPageBreak/>
        <w:t xml:space="preserve">Для хеширования паролей используется библиотека </w:t>
      </w:r>
      <w:proofErr w:type="spellStart"/>
      <w:r w:rsidRPr="005E558E">
        <w:rPr>
          <w:bCs/>
          <w:szCs w:val="28"/>
          <w:lang w:eastAsia="ru-RU"/>
        </w:rPr>
        <w:t>bcryptjs</w:t>
      </w:r>
      <w:proofErr w:type="spellEnd"/>
      <w:r w:rsidRPr="005E558E">
        <w:rPr>
          <w:bCs/>
          <w:szCs w:val="28"/>
          <w:lang w:eastAsia="ru-RU"/>
        </w:rPr>
        <w:t>. Использование хеширования обеспечивает защиту пользовательских данных и предотвращает хранение паролей в открытом виде.</w:t>
      </w:r>
    </w:p>
    <w:p w14:paraId="3D4DCF33"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После успешной авторизации сервер формирует JWT-токен, содержащий информацию о пользователе:</w:t>
      </w:r>
    </w:p>
    <w:p w14:paraId="6D12A54D" w14:textId="031E8206" w:rsidR="005E558E" w:rsidRPr="005E558E" w:rsidRDefault="00770646" w:rsidP="002F6AA3">
      <w:pPr>
        <w:numPr>
          <w:ilvl w:val="0"/>
          <w:numId w:val="66"/>
        </w:numPr>
        <w:tabs>
          <w:tab w:val="clear" w:pos="720"/>
        </w:tabs>
        <w:suppressAutoHyphens w:val="0"/>
        <w:spacing w:line="360" w:lineRule="auto"/>
        <w:ind w:left="0" w:right="253" w:firstLine="709"/>
        <w:jc w:val="both"/>
        <w:rPr>
          <w:bCs/>
          <w:szCs w:val="28"/>
          <w:lang w:eastAsia="ru-RU"/>
        </w:rPr>
      </w:pPr>
      <w:r w:rsidRPr="005E558E">
        <w:rPr>
          <w:bCs/>
          <w:szCs w:val="28"/>
          <w:lang w:eastAsia="ru-RU"/>
        </w:rPr>
        <w:t>Идентификатор пользователя;</w:t>
      </w:r>
    </w:p>
    <w:p w14:paraId="7F5C69A3" w14:textId="6A6A2953" w:rsidR="005E558E" w:rsidRPr="005E558E" w:rsidRDefault="00770646" w:rsidP="002F6AA3">
      <w:pPr>
        <w:numPr>
          <w:ilvl w:val="0"/>
          <w:numId w:val="66"/>
        </w:numPr>
        <w:tabs>
          <w:tab w:val="clear" w:pos="720"/>
        </w:tabs>
        <w:suppressAutoHyphens w:val="0"/>
        <w:spacing w:line="360" w:lineRule="auto"/>
        <w:ind w:left="0" w:right="253" w:firstLine="709"/>
        <w:jc w:val="both"/>
        <w:rPr>
          <w:bCs/>
          <w:szCs w:val="28"/>
          <w:lang w:eastAsia="ru-RU"/>
        </w:rPr>
      </w:pPr>
      <w:r w:rsidRPr="005E558E">
        <w:rPr>
          <w:bCs/>
          <w:szCs w:val="28"/>
          <w:lang w:eastAsia="ru-RU"/>
        </w:rPr>
        <w:t>Имя пользователя;</w:t>
      </w:r>
    </w:p>
    <w:p w14:paraId="174D9D5C" w14:textId="3C445080" w:rsidR="005E558E" w:rsidRPr="005E558E" w:rsidRDefault="00770646" w:rsidP="002F6AA3">
      <w:pPr>
        <w:numPr>
          <w:ilvl w:val="0"/>
          <w:numId w:val="66"/>
        </w:numPr>
        <w:tabs>
          <w:tab w:val="clear" w:pos="720"/>
        </w:tabs>
        <w:suppressAutoHyphens w:val="0"/>
        <w:spacing w:line="360" w:lineRule="auto"/>
        <w:ind w:left="0" w:right="253" w:firstLine="709"/>
        <w:jc w:val="both"/>
        <w:rPr>
          <w:bCs/>
          <w:szCs w:val="28"/>
          <w:lang w:eastAsia="ru-RU"/>
        </w:rPr>
      </w:pPr>
      <w:r w:rsidRPr="005E558E">
        <w:rPr>
          <w:bCs/>
          <w:szCs w:val="28"/>
          <w:lang w:eastAsia="ru-RU"/>
        </w:rPr>
        <w:t>Роль пользователя.</w:t>
      </w:r>
    </w:p>
    <w:p w14:paraId="179A91BD"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Полученный токен передаётся клиентской части приложения и используется при выполнении защищённых запросов.</w:t>
      </w:r>
    </w:p>
    <w:p w14:paraId="32790921"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 xml:space="preserve">Для проверки подлинности токена реализован </w:t>
      </w:r>
      <w:proofErr w:type="spellStart"/>
      <w:r w:rsidRPr="005E558E">
        <w:rPr>
          <w:bCs/>
          <w:szCs w:val="28"/>
          <w:lang w:eastAsia="ru-RU"/>
        </w:rPr>
        <w:t>middleware</w:t>
      </w:r>
      <w:proofErr w:type="spellEnd"/>
      <w:r w:rsidRPr="005E558E">
        <w:rPr>
          <w:bCs/>
          <w:szCs w:val="28"/>
          <w:lang w:eastAsia="ru-RU"/>
        </w:rPr>
        <w:t>-компонент auth.js. Данный компонент выполняет:</w:t>
      </w:r>
    </w:p>
    <w:p w14:paraId="686015C5" w14:textId="042C5929" w:rsidR="005E558E" w:rsidRPr="005E558E" w:rsidRDefault="00770646" w:rsidP="002F6AA3">
      <w:pPr>
        <w:numPr>
          <w:ilvl w:val="0"/>
          <w:numId w:val="67"/>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Получение </w:t>
      </w:r>
      <w:r w:rsidR="005E558E" w:rsidRPr="005E558E">
        <w:rPr>
          <w:bCs/>
          <w:szCs w:val="28"/>
          <w:lang w:eastAsia="ru-RU"/>
        </w:rPr>
        <w:t>токена из HTTP-заголовка;</w:t>
      </w:r>
    </w:p>
    <w:p w14:paraId="49301E27" w14:textId="29FA6DA0" w:rsidR="005E558E" w:rsidRPr="005E558E" w:rsidRDefault="00770646" w:rsidP="002F6AA3">
      <w:pPr>
        <w:numPr>
          <w:ilvl w:val="0"/>
          <w:numId w:val="67"/>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Проверку </w:t>
      </w:r>
      <w:r w:rsidR="005E558E" w:rsidRPr="005E558E">
        <w:rPr>
          <w:bCs/>
          <w:szCs w:val="28"/>
          <w:lang w:eastAsia="ru-RU"/>
        </w:rPr>
        <w:t>подписи токена;</w:t>
      </w:r>
    </w:p>
    <w:p w14:paraId="5601941C" w14:textId="17B6FB98" w:rsidR="005E558E" w:rsidRPr="005E558E" w:rsidRDefault="00770646" w:rsidP="002F6AA3">
      <w:pPr>
        <w:numPr>
          <w:ilvl w:val="0"/>
          <w:numId w:val="67"/>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Извлечение </w:t>
      </w:r>
      <w:r w:rsidR="005E558E" w:rsidRPr="005E558E">
        <w:rPr>
          <w:bCs/>
          <w:szCs w:val="28"/>
          <w:lang w:eastAsia="ru-RU"/>
        </w:rPr>
        <w:t>информации о пользователе;</w:t>
      </w:r>
    </w:p>
    <w:p w14:paraId="159BDD20" w14:textId="3783E35D" w:rsidR="005E558E" w:rsidRPr="005E558E" w:rsidRDefault="00770646" w:rsidP="002F6AA3">
      <w:pPr>
        <w:numPr>
          <w:ilvl w:val="0"/>
          <w:numId w:val="67"/>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Передачу </w:t>
      </w:r>
      <w:r w:rsidR="005E558E" w:rsidRPr="005E558E">
        <w:rPr>
          <w:bCs/>
          <w:szCs w:val="28"/>
          <w:lang w:eastAsia="ru-RU"/>
        </w:rPr>
        <w:t>данных обработчику маршрута.</w:t>
      </w:r>
    </w:p>
    <w:p w14:paraId="177EDE22"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случае отсутствия токена или ошибки проверки сервер возвращает сообщение об отказе в доступе.</w:t>
      </w:r>
    </w:p>
    <w:p w14:paraId="791C7918"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 xml:space="preserve">Важной частью серверной логики является взаимодействие с базой данных </w:t>
      </w:r>
      <w:proofErr w:type="spellStart"/>
      <w:r w:rsidRPr="005E558E">
        <w:rPr>
          <w:bCs/>
          <w:szCs w:val="28"/>
          <w:lang w:eastAsia="ru-RU"/>
        </w:rPr>
        <w:t>SQLite</w:t>
      </w:r>
      <w:proofErr w:type="spellEnd"/>
      <w:r w:rsidRPr="005E558E">
        <w:rPr>
          <w:bCs/>
          <w:szCs w:val="28"/>
          <w:lang w:eastAsia="ru-RU"/>
        </w:rPr>
        <w:t>. Для выполнения SQL-запросов используется отдельный модуль подключения к базе данных.</w:t>
      </w:r>
    </w:p>
    <w:p w14:paraId="545E772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Серверная часть приложения поддерживает выполнение следующих операций:</w:t>
      </w:r>
    </w:p>
    <w:p w14:paraId="470D8FCC" w14:textId="57475831" w:rsidR="005E558E" w:rsidRPr="005E558E" w:rsidRDefault="00770646" w:rsidP="002F6AA3">
      <w:pPr>
        <w:numPr>
          <w:ilvl w:val="0"/>
          <w:numId w:val="68"/>
        </w:numPr>
        <w:tabs>
          <w:tab w:val="clear" w:pos="720"/>
        </w:tabs>
        <w:suppressAutoHyphens w:val="0"/>
        <w:spacing w:line="360" w:lineRule="auto"/>
        <w:ind w:left="0" w:right="253" w:firstLine="709"/>
        <w:jc w:val="both"/>
        <w:rPr>
          <w:bCs/>
          <w:szCs w:val="28"/>
          <w:lang w:eastAsia="ru-RU"/>
        </w:rPr>
      </w:pPr>
      <w:r w:rsidRPr="005E558E">
        <w:rPr>
          <w:bCs/>
          <w:szCs w:val="28"/>
          <w:lang w:eastAsia="ru-RU"/>
        </w:rPr>
        <w:t>Получение данных из базы;</w:t>
      </w:r>
    </w:p>
    <w:p w14:paraId="6E525847" w14:textId="4E04CFFF" w:rsidR="005E558E" w:rsidRPr="005E558E" w:rsidRDefault="00770646" w:rsidP="002F6AA3">
      <w:pPr>
        <w:numPr>
          <w:ilvl w:val="0"/>
          <w:numId w:val="68"/>
        </w:numPr>
        <w:tabs>
          <w:tab w:val="clear" w:pos="720"/>
        </w:tabs>
        <w:suppressAutoHyphens w:val="0"/>
        <w:spacing w:line="360" w:lineRule="auto"/>
        <w:ind w:left="0" w:right="253" w:firstLine="709"/>
        <w:jc w:val="both"/>
        <w:rPr>
          <w:bCs/>
          <w:szCs w:val="28"/>
          <w:lang w:eastAsia="ru-RU"/>
        </w:rPr>
      </w:pPr>
      <w:r w:rsidRPr="005E558E">
        <w:rPr>
          <w:bCs/>
          <w:szCs w:val="28"/>
          <w:lang w:eastAsia="ru-RU"/>
        </w:rPr>
        <w:t>Добавление новых записей;</w:t>
      </w:r>
    </w:p>
    <w:p w14:paraId="68118D75" w14:textId="51B0C4F7" w:rsidR="005E558E" w:rsidRPr="005E558E" w:rsidRDefault="00770646" w:rsidP="002F6AA3">
      <w:pPr>
        <w:numPr>
          <w:ilvl w:val="0"/>
          <w:numId w:val="68"/>
        </w:numPr>
        <w:tabs>
          <w:tab w:val="clear" w:pos="720"/>
        </w:tabs>
        <w:suppressAutoHyphens w:val="0"/>
        <w:spacing w:line="360" w:lineRule="auto"/>
        <w:ind w:left="0" w:right="253" w:firstLine="709"/>
        <w:jc w:val="both"/>
        <w:rPr>
          <w:bCs/>
          <w:szCs w:val="28"/>
          <w:lang w:eastAsia="ru-RU"/>
        </w:rPr>
      </w:pPr>
      <w:r w:rsidRPr="005E558E">
        <w:rPr>
          <w:bCs/>
          <w:szCs w:val="28"/>
          <w:lang w:eastAsia="ru-RU"/>
        </w:rPr>
        <w:t>Обновление информации;</w:t>
      </w:r>
    </w:p>
    <w:p w14:paraId="046CB07A" w14:textId="4388FFD7" w:rsidR="005E558E" w:rsidRPr="005E558E" w:rsidRDefault="00770646" w:rsidP="002F6AA3">
      <w:pPr>
        <w:numPr>
          <w:ilvl w:val="0"/>
          <w:numId w:val="68"/>
        </w:numPr>
        <w:tabs>
          <w:tab w:val="clear" w:pos="720"/>
        </w:tabs>
        <w:suppressAutoHyphens w:val="0"/>
        <w:spacing w:line="360" w:lineRule="auto"/>
        <w:ind w:left="0" w:right="253" w:firstLine="709"/>
        <w:jc w:val="both"/>
        <w:rPr>
          <w:bCs/>
          <w:szCs w:val="28"/>
          <w:lang w:eastAsia="ru-RU"/>
        </w:rPr>
      </w:pPr>
      <w:r w:rsidRPr="005E558E">
        <w:rPr>
          <w:bCs/>
          <w:szCs w:val="28"/>
          <w:lang w:eastAsia="ru-RU"/>
        </w:rPr>
        <w:t>Удаление данных;</w:t>
      </w:r>
    </w:p>
    <w:p w14:paraId="58BAEC2B" w14:textId="17765340" w:rsidR="005E558E" w:rsidRPr="005E558E" w:rsidRDefault="00770646" w:rsidP="002F6AA3">
      <w:pPr>
        <w:numPr>
          <w:ilvl w:val="0"/>
          <w:numId w:val="68"/>
        </w:numPr>
        <w:tabs>
          <w:tab w:val="clear" w:pos="720"/>
        </w:tabs>
        <w:suppressAutoHyphens w:val="0"/>
        <w:spacing w:line="360" w:lineRule="auto"/>
        <w:ind w:left="0" w:right="253" w:firstLine="709"/>
        <w:jc w:val="both"/>
        <w:rPr>
          <w:bCs/>
          <w:szCs w:val="28"/>
          <w:lang w:eastAsia="ru-RU"/>
        </w:rPr>
      </w:pPr>
      <w:r w:rsidRPr="005E558E">
        <w:rPr>
          <w:bCs/>
          <w:szCs w:val="28"/>
          <w:lang w:eastAsia="ru-RU"/>
        </w:rPr>
        <w:t>Фильтрация и поиск записей.</w:t>
      </w:r>
    </w:p>
    <w:p w14:paraId="16032223"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При работе с заказами сервер обрабатывает информацию о:</w:t>
      </w:r>
    </w:p>
    <w:p w14:paraId="11415D81" w14:textId="601257AF" w:rsidR="005E558E" w:rsidRPr="005E558E" w:rsidRDefault="00770646" w:rsidP="002F6AA3">
      <w:pPr>
        <w:numPr>
          <w:ilvl w:val="0"/>
          <w:numId w:val="69"/>
        </w:numPr>
        <w:tabs>
          <w:tab w:val="clear" w:pos="720"/>
        </w:tabs>
        <w:suppressAutoHyphens w:val="0"/>
        <w:spacing w:line="360" w:lineRule="auto"/>
        <w:ind w:left="0" w:right="253" w:firstLine="709"/>
        <w:jc w:val="both"/>
        <w:rPr>
          <w:bCs/>
          <w:szCs w:val="28"/>
          <w:lang w:eastAsia="ru-RU"/>
        </w:rPr>
      </w:pPr>
      <w:r w:rsidRPr="005E558E">
        <w:rPr>
          <w:bCs/>
          <w:szCs w:val="28"/>
          <w:lang w:eastAsia="ru-RU"/>
        </w:rPr>
        <w:lastRenderedPageBreak/>
        <w:t>Клиенте;</w:t>
      </w:r>
    </w:p>
    <w:p w14:paraId="13ACC79A" w14:textId="2B457631" w:rsidR="005E558E" w:rsidRPr="005E558E" w:rsidRDefault="00770646" w:rsidP="002F6AA3">
      <w:pPr>
        <w:numPr>
          <w:ilvl w:val="0"/>
          <w:numId w:val="69"/>
        </w:numPr>
        <w:tabs>
          <w:tab w:val="clear" w:pos="720"/>
        </w:tabs>
        <w:suppressAutoHyphens w:val="0"/>
        <w:spacing w:line="360" w:lineRule="auto"/>
        <w:ind w:left="0" w:right="253" w:firstLine="709"/>
        <w:jc w:val="both"/>
        <w:rPr>
          <w:bCs/>
          <w:szCs w:val="28"/>
          <w:lang w:eastAsia="ru-RU"/>
        </w:rPr>
      </w:pPr>
      <w:r w:rsidRPr="005E558E">
        <w:rPr>
          <w:bCs/>
          <w:szCs w:val="28"/>
          <w:lang w:eastAsia="ru-RU"/>
        </w:rPr>
        <w:t>Описании заказа;</w:t>
      </w:r>
    </w:p>
    <w:p w14:paraId="66721916" w14:textId="3B49652F" w:rsidR="005E558E" w:rsidRPr="005E558E" w:rsidRDefault="00770646" w:rsidP="002F6AA3">
      <w:pPr>
        <w:numPr>
          <w:ilvl w:val="0"/>
          <w:numId w:val="69"/>
        </w:numPr>
        <w:tabs>
          <w:tab w:val="clear" w:pos="720"/>
        </w:tabs>
        <w:suppressAutoHyphens w:val="0"/>
        <w:spacing w:line="360" w:lineRule="auto"/>
        <w:ind w:left="0" w:right="253" w:firstLine="709"/>
        <w:jc w:val="both"/>
        <w:rPr>
          <w:bCs/>
          <w:szCs w:val="28"/>
          <w:lang w:eastAsia="ru-RU"/>
        </w:rPr>
      </w:pPr>
      <w:r w:rsidRPr="005E558E">
        <w:rPr>
          <w:bCs/>
          <w:szCs w:val="28"/>
          <w:lang w:eastAsia="ru-RU"/>
        </w:rPr>
        <w:t>Статусе выполнения;</w:t>
      </w:r>
    </w:p>
    <w:p w14:paraId="42395F65" w14:textId="7AE65586" w:rsidR="005E558E" w:rsidRPr="005E558E" w:rsidRDefault="00770646" w:rsidP="002F6AA3">
      <w:pPr>
        <w:numPr>
          <w:ilvl w:val="0"/>
          <w:numId w:val="69"/>
        </w:numPr>
        <w:tabs>
          <w:tab w:val="clear" w:pos="720"/>
        </w:tabs>
        <w:suppressAutoHyphens w:val="0"/>
        <w:spacing w:line="360" w:lineRule="auto"/>
        <w:ind w:left="0" w:right="253" w:firstLine="709"/>
        <w:jc w:val="both"/>
        <w:rPr>
          <w:bCs/>
          <w:szCs w:val="28"/>
          <w:lang w:eastAsia="ru-RU"/>
        </w:rPr>
      </w:pPr>
      <w:r w:rsidRPr="005E558E">
        <w:rPr>
          <w:bCs/>
          <w:szCs w:val="28"/>
          <w:lang w:eastAsia="ru-RU"/>
        </w:rPr>
        <w:t>Ответственном пользователе;</w:t>
      </w:r>
    </w:p>
    <w:p w14:paraId="2E0D8FF1" w14:textId="54B0BD43" w:rsidR="005E558E" w:rsidRPr="005E558E" w:rsidRDefault="00770646" w:rsidP="002F6AA3">
      <w:pPr>
        <w:numPr>
          <w:ilvl w:val="0"/>
          <w:numId w:val="69"/>
        </w:numPr>
        <w:tabs>
          <w:tab w:val="clear" w:pos="720"/>
        </w:tabs>
        <w:suppressAutoHyphens w:val="0"/>
        <w:spacing w:line="360" w:lineRule="auto"/>
        <w:ind w:left="0" w:right="253" w:firstLine="709"/>
        <w:jc w:val="both"/>
        <w:rPr>
          <w:bCs/>
          <w:szCs w:val="28"/>
          <w:lang w:eastAsia="ru-RU"/>
        </w:rPr>
      </w:pPr>
      <w:r w:rsidRPr="005E558E">
        <w:rPr>
          <w:bCs/>
          <w:szCs w:val="28"/>
          <w:lang w:eastAsia="ru-RU"/>
        </w:rPr>
        <w:t>Дате создания заказа.</w:t>
      </w:r>
    </w:p>
    <w:p w14:paraId="5957D9C1"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предотвращения возникновения ошибок реализована проверка входных данных. Сервер выполняет контроль:</w:t>
      </w:r>
    </w:p>
    <w:p w14:paraId="1A49ACB7" w14:textId="240DFE8E" w:rsidR="005E558E" w:rsidRPr="005E558E" w:rsidRDefault="00770646" w:rsidP="002F6AA3">
      <w:pPr>
        <w:numPr>
          <w:ilvl w:val="0"/>
          <w:numId w:val="70"/>
        </w:numPr>
        <w:tabs>
          <w:tab w:val="clear" w:pos="720"/>
        </w:tabs>
        <w:suppressAutoHyphens w:val="0"/>
        <w:spacing w:line="360" w:lineRule="auto"/>
        <w:ind w:left="0" w:right="253" w:firstLine="709"/>
        <w:jc w:val="both"/>
        <w:rPr>
          <w:bCs/>
          <w:szCs w:val="28"/>
          <w:lang w:eastAsia="ru-RU"/>
        </w:rPr>
      </w:pPr>
      <w:r w:rsidRPr="005E558E">
        <w:rPr>
          <w:bCs/>
          <w:szCs w:val="28"/>
          <w:lang w:eastAsia="ru-RU"/>
        </w:rPr>
        <w:t>Обязательных полей;</w:t>
      </w:r>
    </w:p>
    <w:p w14:paraId="177395AA" w14:textId="2B5C043F" w:rsidR="005E558E" w:rsidRPr="005E558E" w:rsidRDefault="00770646" w:rsidP="002F6AA3">
      <w:pPr>
        <w:numPr>
          <w:ilvl w:val="0"/>
          <w:numId w:val="70"/>
        </w:numPr>
        <w:tabs>
          <w:tab w:val="clear" w:pos="720"/>
        </w:tabs>
        <w:suppressAutoHyphens w:val="0"/>
        <w:spacing w:line="360" w:lineRule="auto"/>
        <w:ind w:left="0" w:right="253" w:firstLine="709"/>
        <w:jc w:val="both"/>
        <w:rPr>
          <w:bCs/>
          <w:szCs w:val="28"/>
          <w:lang w:eastAsia="ru-RU"/>
        </w:rPr>
      </w:pPr>
      <w:r w:rsidRPr="005E558E">
        <w:rPr>
          <w:bCs/>
          <w:szCs w:val="28"/>
          <w:lang w:eastAsia="ru-RU"/>
        </w:rPr>
        <w:t>Корректности типов данных;</w:t>
      </w:r>
    </w:p>
    <w:p w14:paraId="4841628A" w14:textId="36FADC8C" w:rsidR="005E558E" w:rsidRPr="005E558E" w:rsidRDefault="00770646" w:rsidP="002F6AA3">
      <w:pPr>
        <w:numPr>
          <w:ilvl w:val="0"/>
          <w:numId w:val="70"/>
        </w:numPr>
        <w:tabs>
          <w:tab w:val="clear" w:pos="720"/>
        </w:tabs>
        <w:suppressAutoHyphens w:val="0"/>
        <w:spacing w:line="360" w:lineRule="auto"/>
        <w:ind w:left="0" w:right="253" w:firstLine="709"/>
        <w:jc w:val="both"/>
        <w:rPr>
          <w:bCs/>
          <w:szCs w:val="28"/>
          <w:lang w:eastAsia="ru-RU"/>
        </w:rPr>
      </w:pPr>
      <w:r w:rsidRPr="005E558E">
        <w:rPr>
          <w:bCs/>
          <w:szCs w:val="28"/>
          <w:lang w:eastAsia="ru-RU"/>
        </w:rPr>
        <w:t>Наличия прав доступа;</w:t>
      </w:r>
    </w:p>
    <w:p w14:paraId="0F6E226D" w14:textId="7BCE6CEB" w:rsidR="005E558E" w:rsidRPr="005E558E" w:rsidRDefault="00770646" w:rsidP="002F6AA3">
      <w:pPr>
        <w:numPr>
          <w:ilvl w:val="0"/>
          <w:numId w:val="70"/>
        </w:numPr>
        <w:tabs>
          <w:tab w:val="clear" w:pos="720"/>
        </w:tabs>
        <w:suppressAutoHyphens w:val="0"/>
        <w:spacing w:line="360" w:lineRule="auto"/>
        <w:ind w:left="0" w:right="253" w:firstLine="709"/>
        <w:jc w:val="both"/>
        <w:rPr>
          <w:bCs/>
          <w:szCs w:val="28"/>
          <w:lang w:eastAsia="ru-RU"/>
        </w:rPr>
      </w:pPr>
      <w:r w:rsidRPr="005E558E">
        <w:rPr>
          <w:bCs/>
          <w:szCs w:val="28"/>
          <w:lang w:eastAsia="ru-RU"/>
        </w:rPr>
        <w:t>Существования записей в базе данных.</w:t>
      </w:r>
    </w:p>
    <w:p w14:paraId="0F2B5E5B"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случае возникновения ошибок сервер возвращает клиенту соответствующее сообщение с кодом состояния HTTP.</w:t>
      </w:r>
    </w:p>
    <w:p w14:paraId="0DCF89BA" w14:textId="77777777" w:rsidR="005E558E" w:rsidRDefault="005E558E" w:rsidP="00324386">
      <w:pPr>
        <w:suppressAutoHyphens w:val="0"/>
        <w:spacing w:line="360" w:lineRule="auto"/>
        <w:ind w:right="253" w:firstLine="709"/>
        <w:jc w:val="both"/>
        <w:rPr>
          <w:bCs/>
          <w:szCs w:val="28"/>
          <w:lang w:eastAsia="ru-RU"/>
        </w:rPr>
      </w:pPr>
      <w:r w:rsidRPr="005E558E">
        <w:rPr>
          <w:bCs/>
          <w:szCs w:val="28"/>
          <w:lang w:eastAsia="ru-RU"/>
        </w:rPr>
        <w:t>В таблице 7 представлены основные коды ответов сервера.</w:t>
      </w:r>
    </w:p>
    <w:p w14:paraId="4B68CF27" w14:textId="77777777" w:rsidR="00B82EF7" w:rsidRDefault="00B82EF7" w:rsidP="00324386">
      <w:pPr>
        <w:suppressAutoHyphens w:val="0"/>
        <w:spacing w:line="360" w:lineRule="auto"/>
        <w:ind w:right="253" w:firstLine="709"/>
        <w:jc w:val="both"/>
        <w:rPr>
          <w:bCs/>
          <w:szCs w:val="28"/>
          <w:lang w:eastAsia="ru-RU"/>
        </w:rPr>
      </w:pPr>
    </w:p>
    <w:p w14:paraId="5E6C7ADE" w14:textId="289458A2" w:rsidR="00772A4C" w:rsidRDefault="00772A4C" w:rsidP="00772A4C">
      <w:pPr>
        <w:suppressAutoHyphens w:val="0"/>
        <w:spacing w:line="360" w:lineRule="auto"/>
        <w:ind w:right="253" w:firstLine="709"/>
        <w:jc w:val="both"/>
        <w:rPr>
          <w:bCs/>
          <w:szCs w:val="28"/>
          <w:lang w:eastAsia="ru-RU"/>
        </w:rPr>
      </w:pPr>
      <w:r w:rsidRPr="005E558E">
        <w:rPr>
          <w:bCs/>
          <w:szCs w:val="28"/>
          <w:lang w:eastAsia="ru-RU"/>
        </w:rPr>
        <w:t>Таблица 7 – Коды ответов HTTP</w:t>
      </w:r>
    </w:p>
    <w:tbl>
      <w:tblPr>
        <w:tblStyle w:val="af1"/>
        <w:tblW w:w="0" w:type="auto"/>
        <w:jc w:val="center"/>
        <w:tblLook w:val="04A0" w:firstRow="1" w:lastRow="0" w:firstColumn="1" w:lastColumn="0" w:noHBand="0" w:noVBand="1"/>
      </w:tblPr>
      <w:tblGrid>
        <w:gridCol w:w="904"/>
        <w:gridCol w:w="4053"/>
      </w:tblGrid>
      <w:tr w:rsidR="003827EC" w14:paraId="0A52BDF8" w14:textId="77777777" w:rsidTr="00772A4C">
        <w:trPr>
          <w:jc w:val="center"/>
        </w:trPr>
        <w:tc>
          <w:tcPr>
            <w:tcW w:w="904" w:type="dxa"/>
          </w:tcPr>
          <w:p w14:paraId="1710C921" w14:textId="759B74B0"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Кол</w:t>
            </w:r>
          </w:p>
        </w:tc>
        <w:tc>
          <w:tcPr>
            <w:tcW w:w="4053" w:type="dxa"/>
          </w:tcPr>
          <w:p w14:paraId="7A00C356" w14:textId="6E1E0E0B"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Назначение</w:t>
            </w:r>
          </w:p>
        </w:tc>
      </w:tr>
      <w:tr w:rsidR="003827EC" w14:paraId="26F97D24" w14:textId="77777777" w:rsidTr="00772A4C">
        <w:trPr>
          <w:jc w:val="center"/>
        </w:trPr>
        <w:tc>
          <w:tcPr>
            <w:tcW w:w="904" w:type="dxa"/>
          </w:tcPr>
          <w:p w14:paraId="234E9329" w14:textId="784FB297"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200</w:t>
            </w:r>
          </w:p>
        </w:tc>
        <w:tc>
          <w:tcPr>
            <w:tcW w:w="4053" w:type="dxa"/>
          </w:tcPr>
          <w:p w14:paraId="18704AFD" w14:textId="0AEA0F43"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Успешное выполнение запроса</w:t>
            </w:r>
          </w:p>
        </w:tc>
      </w:tr>
      <w:tr w:rsidR="003827EC" w14:paraId="4439AA73" w14:textId="77777777" w:rsidTr="00772A4C">
        <w:trPr>
          <w:jc w:val="center"/>
        </w:trPr>
        <w:tc>
          <w:tcPr>
            <w:tcW w:w="904" w:type="dxa"/>
          </w:tcPr>
          <w:p w14:paraId="4C428E84" w14:textId="3F3EF178"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201</w:t>
            </w:r>
          </w:p>
        </w:tc>
        <w:tc>
          <w:tcPr>
            <w:tcW w:w="4053" w:type="dxa"/>
          </w:tcPr>
          <w:p w14:paraId="30623FE3" w14:textId="0559CBC6"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Успешное создание записи</w:t>
            </w:r>
          </w:p>
        </w:tc>
      </w:tr>
      <w:tr w:rsidR="003827EC" w14:paraId="57B16447" w14:textId="77777777" w:rsidTr="00772A4C">
        <w:trPr>
          <w:jc w:val="center"/>
        </w:trPr>
        <w:tc>
          <w:tcPr>
            <w:tcW w:w="904" w:type="dxa"/>
          </w:tcPr>
          <w:p w14:paraId="734CE673" w14:textId="58DB5D3C"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400</w:t>
            </w:r>
          </w:p>
        </w:tc>
        <w:tc>
          <w:tcPr>
            <w:tcW w:w="4053" w:type="dxa"/>
          </w:tcPr>
          <w:p w14:paraId="6831C076" w14:textId="75F3F552"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Ошибка входных данных</w:t>
            </w:r>
          </w:p>
        </w:tc>
      </w:tr>
      <w:tr w:rsidR="003827EC" w14:paraId="345359C1" w14:textId="77777777" w:rsidTr="00772A4C">
        <w:trPr>
          <w:jc w:val="center"/>
        </w:trPr>
        <w:tc>
          <w:tcPr>
            <w:tcW w:w="904" w:type="dxa"/>
          </w:tcPr>
          <w:p w14:paraId="4B60E9D5" w14:textId="609154E1"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401</w:t>
            </w:r>
          </w:p>
        </w:tc>
        <w:tc>
          <w:tcPr>
            <w:tcW w:w="4053" w:type="dxa"/>
          </w:tcPr>
          <w:p w14:paraId="5FF77BC0" w14:textId="7DEF5E5F"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Ошибка авторизации</w:t>
            </w:r>
          </w:p>
        </w:tc>
      </w:tr>
      <w:tr w:rsidR="003827EC" w14:paraId="37136AEA" w14:textId="77777777" w:rsidTr="00772A4C">
        <w:trPr>
          <w:jc w:val="center"/>
        </w:trPr>
        <w:tc>
          <w:tcPr>
            <w:tcW w:w="904" w:type="dxa"/>
          </w:tcPr>
          <w:p w14:paraId="7CA71541" w14:textId="2C7D8BCC"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403</w:t>
            </w:r>
          </w:p>
        </w:tc>
        <w:tc>
          <w:tcPr>
            <w:tcW w:w="4053" w:type="dxa"/>
          </w:tcPr>
          <w:p w14:paraId="30E75E24" w14:textId="436E342C"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Недостаточно прав</w:t>
            </w:r>
          </w:p>
        </w:tc>
      </w:tr>
      <w:tr w:rsidR="003827EC" w14:paraId="49EFDC7C" w14:textId="77777777" w:rsidTr="00772A4C">
        <w:trPr>
          <w:jc w:val="center"/>
        </w:trPr>
        <w:tc>
          <w:tcPr>
            <w:tcW w:w="904" w:type="dxa"/>
          </w:tcPr>
          <w:p w14:paraId="7EF952B1" w14:textId="773E3DA2"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404</w:t>
            </w:r>
          </w:p>
        </w:tc>
        <w:tc>
          <w:tcPr>
            <w:tcW w:w="4053" w:type="dxa"/>
          </w:tcPr>
          <w:p w14:paraId="3DE65FA4" w14:textId="444FED2A"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Запись не найдена</w:t>
            </w:r>
          </w:p>
        </w:tc>
      </w:tr>
      <w:tr w:rsidR="003827EC" w14:paraId="2FD09D74" w14:textId="77777777" w:rsidTr="00772A4C">
        <w:trPr>
          <w:jc w:val="center"/>
        </w:trPr>
        <w:tc>
          <w:tcPr>
            <w:tcW w:w="904" w:type="dxa"/>
          </w:tcPr>
          <w:p w14:paraId="05021C00" w14:textId="25F9ADC2"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500</w:t>
            </w:r>
          </w:p>
        </w:tc>
        <w:tc>
          <w:tcPr>
            <w:tcW w:w="4053" w:type="dxa"/>
          </w:tcPr>
          <w:p w14:paraId="3CF8CCAB" w14:textId="6CE93A59"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Внутренняя ошибка сервера</w:t>
            </w:r>
          </w:p>
        </w:tc>
      </w:tr>
    </w:tbl>
    <w:p w14:paraId="4D84CE1A" w14:textId="77777777" w:rsidR="003827EC" w:rsidRPr="005E558E" w:rsidRDefault="003827EC" w:rsidP="00324386">
      <w:pPr>
        <w:suppressAutoHyphens w:val="0"/>
        <w:spacing w:line="360" w:lineRule="auto"/>
        <w:ind w:right="253" w:firstLine="709"/>
        <w:jc w:val="both"/>
        <w:rPr>
          <w:bCs/>
          <w:szCs w:val="28"/>
          <w:lang w:eastAsia="ru-RU"/>
        </w:rPr>
      </w:pPr>
    </w:p>
    <w:p w14:paraId="2FD6B6EB"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процессе разработки большое внимание уделялось безопасности серверной части приложения. Для защиты системы реализованы:</w:t>
      </w:r>
    </w:p>
    <w:p w14:paraId="5B342684" w14:textId="5C13ED41" w:rsidR="005E558E" w:rsidRPr="005E558E" w:rsidRDefault="00770646" w:rsidP="002F6AA3">
      <w:pPr>
        <w:numPr>
          <w:ilvl w:val="0"/>
          <w:numId w:val="7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Ограничение </w:t>
      </w:r>
      <w:r w:rsidR="005E558E" w:rsidRPr="005E558E">
        <w:rPr>
          <w:bCs/>
          <w:szCs w:val="28"/>
          <w:lang w:eastAsia="ru-RU"/>
        </w:rPr>
        <w:t>доступа к API;</w:t>
      </w:r>
    </w:p>
    <w:p w14:paraId="7AB68B4A" w14:textId="0357D85C" w:rsidR="005E558E" w:rsidRPr="005E558E" w:rsidRDefault="00770646" w:rsidP="002F6AA3">
      <w:pPr>
        <w:numPr>
          <w:ilvl w:val="0"/>
          <w:numId w:val="7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Проверка </w:t>
      </w:r>
      <w:r w:rsidR="005E558E" w:rsidRPr="005E558E">
        <w:rPr>
          <w:bCs/>
          <w:szCs w:val="28"/>
          <w:lang w:eastAsia="ru-RU"/>
        </w:rPr>
        <w:t>JWT-токенов;</w:t>
      </w:r>
    </w:p>
    <w:p w14:paraId="480A80F5" w14:textId="01A71EDE" w:rsidR="005E558E" w:rsidRPr="005E558E" w:rsidRDefault="00770646" w:rsidP="002F6AA3">
      <w:pPr>
        <w:numPr>
          <w:ilvl w:val="0"/>
          <w:numId w:val="7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Разграничение </w:t>
      </w:r>
      <w:r w:rsidR="005E558E" w:rsidRPr="005E558E">
        <w:rPr>
          <w:bCs/>
          <w:szCs w:val="28"/>
          <w:lang w:eastAsia="ru-RU"/>
        </w:rPr>
        <w:t>прав пользователей;</w:t>
      </w:r>
    </w:p>
    <w:p w14:paraId="56020035" w14:textId="60BE5A9D" w:rsidR="005E558E" w:rsidRPr="005E558E" w:rsidRDefault="00770646" w:rsidP="002F6AA3">
      <w:pPr>
        <w:numPr>
          <w:ilvl w:val="0"/>
          <w:numId w:val="71"/>
        </w:numPr>
        <w:tabs>
          <w:tab w:val="clear" w:pos="720"/>
        </w:tabs>
        <w:suppressAutoHyphens w:val="0"/>
        <w:spacing w:line="360" w:lineRule="auto"/>
        <w:ind w:left="0" w:right="253" w:firstLine="709"/>
        <w:jc w:val="both"/>
        <w:rPr>
          <w:bCs/>
          <w:szCs w:val="28"/>
          <w:lang w:eastAsia="ru-RU"/>
        </w:rPr>
      </w:pPr>
      <w:r w:rsidRPr="005E558E">
        <w:rPr>
          <w:bCs/>
          <w:szCs w:val="28"/>
          <w:lang w:eastAsia="ru-RU"/>
        </w:rPr>
        <w:lastRenderedPageBreak/>
        <w:t xml:space="preserve">Защита </w:t>
      </w:r>
      <w:r w:rsidR="005E558E" w:rsidRPr="005E558E">
        <w:rPr>
          <w:bCs/>
          <w:szCs w:val="28"/>
          <w:lang w:eastAsia="ru-RU"/>
        </w:rPr>
        <w:t xml:space="preserve">паролей при помощи </w:t>
      </w:r>
      <w:proofErr w:type="spellStart"/>
      <w:r w:rsidR="005E558E" w:rsidRPr="005E558E">
        <w:rPr>
          <w:bCs/>
          <w:szCs w:val="28"/>
          <w:lang w:eastAsia="ru-RU"/>
        </w:rPr>
        <w:t>bcryptjs</w:t>
      </w:r>
      <w:proofErr w:type="spellEnd"/>
      <w:r w:rsidR="005E558E" w:rsidRPr="005E558E">
        <w:rPr>
          <w:bCs/>
          <w:szCs w:val="28"/>
          <w:lang w:eastAsia="ru-RU"/>
        </w:rPr>
        <w:t>;</w:t>
      </w:r>
    </w:p>
    <w:p w14:paraId="25CEDCDA" w14:textId="7BCF74BC" w:rsidR="005E558E" w:rsidRPr="005E558E" w:rsidRDefault="00770646" w:rsidP="002F6AA3">
      <w:pPr>
        <w:numPr>
          <w:ilvl w:val="0"/>
          <w:numId w:val="7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Обработка </w:t>
      </w:r>
      <w:r w:rsidR="005E558E" w:rsidRPr="005E558E">
        <w:rPr>
          <w:bCs/>
          <w:szCs w:val="28"/>
          <w:lang w:eastAsia="ru-RU"/>
        </w:rPr>
        <w:t>некорректных запросов.</w:t>
      </w:r>
    </w:p>
    <w:p w14:paraId="0BFB6ABE"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тестирования API использовались инструменты отправки HTTP-запросов. Проверка корректности работы маршрутов выполнялась путём тестирования:</w:t>
      </w:r>
    </w:p>
    <w:p w14:paraId="473AC2CE" w14:textId="59C38412" w:rsidR="005E558E" w:rsidRPr="005E558E" w:rsidRDefault="00770646" w:rsidP="002F6AA3">
      <w:pPr>
        <w:numPr>
          <w:ilvl w:val="0"/>
          <w:numId w:val="72"/>
        </w:numPr>
        <w:tabs>
          <w:tab w:val="clear" w:pos="720"/>
        </w:tabs>
        <w:suppressAutoHyphens w:val="0"/>
        <w:spacing w:line="360" w:lineRule="auto"/>
        <w:ind w:left="0" w:right="253" w:firstLine="709"/>
        <w:jc w:val="both"/>
        <w:rPr>
          <w:bCs/>
          <w:szCs w:val="28"/>
          <w:lang w:eastAsia="ru-RU"/>
        </w:rPr>
      </w:pPr>
      <w:r w:rsidRPr="005E558E">
        <w:rPr>
          <w:bCs/>
          <w:szCs w:val="28"/>
          <w:lang w:eastAsia="ru-RU"/>
        </w:rPr>
        <w:t>Авторизации пользователей;</w:t>
      </w:r>
    </w:p>
    <w:p w14:paraId="34503320" w14:textId="79A5DCA4" w:rsidR="005E558E" w:rsidRPr="005E558E" w:rsidRDefault="00770646" w:rsidP="002F6AA3">
      <w:pPr>
        <w:numPr>
          <w:ilvl w:val="0"/>
          <w:numId w:val="72"/>
        </w:numPr>
        <w:tabs>
          <w:tab w:val="clear" w:pos="720"/>
        </w:tabs>
        <w:suppressAutoHyphens w:val="0"/>
        <w:spacing w:line="360" w:lineRule="auto"/>
        <w:ind w:left="0" w:right="253" w:firstLine="709"/>
        <w:jc w:val="both"/>
        <w:rPr>
          <w:bCs/>
          <w:szCs w:val="28"/>
          <w:lang w:eastAsia="ru-RU"/>
        </w:rPr>
      </w:pPr>
      <w:r w:rsidRPr="005E558E">
        <w:rPr>
          <w:bCs/>
          <w:szCs w:val="28"/>
          <w:lang w:eastAsia="ru-RU"/>
        </w:rPr>
        <w:t>Операций CRUD;</w:t>
      </w:r>
    </w:p>
    <w:p w14:paraId="03C627BF" w14:textId="0C34E2AE" w:rsidR="005E558E" w:rsidRPr="005E558E" w:rsidRDefault="00770646" w:rsidP="002F6AA3">
      <w:pPr>
        <w:numPr>
          <w:ilvl w:val="0"/>
          <w:numId w:val="72"/>
        </w:numPr>
        <w:tabs>
          <w:tab w:val="clear" w:pos="720"/>
        </w:tabs>
        <w:suppressAutoHyphens w:val="0"/>
        <w:spacing w:line="360" w:lineRule="auto"/>
        <w:ind w:left="0" w:right="253" w:firstLine="709"/>
        <w:jc w:val="both"/>
        <w:rPr>
          <w:bCs/>
          <w:szCs w:val="28"/>
          <w:lang w:eastAsia="ru-RU"/>
        </w:rPr>
      </w:pPr>
      <w:r w:rsidRPr="005E558E">
        <w:rPr>
          <w:bCs/>
          <w:szCs w:val="28"/>
          <w:lang w:eastAsia="ru-RU"/>
        </w:rPr>
        <w:t>Обработки ошибок;</w:t>
      </w:r>
    </w:p>
    <w:p w14:paraId="63EF8B0C" w14:textId="7617E797" w:rsidR="005E558E" w:rsidRDefault="00770646" w:rsidP="002F6AA3">
      <w:pPr>
        <w:numPr>
          <w:ilvl w:val="0"/>
          <w:numId w:val="72"/>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Проверки ролей пользователей.</w:t>
      </w:r>
    </w:p>
    <w:p w14:paraId="41CD7CAE"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Использование модульной структуры серверной части позволило обеспечить удобство дальнейшей поддержки проекта и возможность расширения функциональности системы. Реализованная архитектура обеспечивает стабильную обработку пользовательских запросов, безопасную работу с данными и взаимодействие клиентской части приложения с базой данных.</w:t>
      </w:r>
    </w:p>
    <w:p w14:paraId="0334EBF1" w14:textId="77777777" w:rsidR="005E558E" w:rsidRDefault="005E558E" w:rsidP="00324386">
      <w:pPr>
        <w:suppressAutoHyphens w:val="0"/>
        <w:spacing w:line="360" w:lineRule="auto"/>
        <w:ind w:right="253" w:firstLine="709"/>
        <w:jc w:val="both"/>
        <w:rPr>
          <w:bCs/>
          <w:szCs w:val="28"/>
          <w:lang w:eastAsia="ru-RU"/>
        </w:rPr>
      </w:pPr>
      <w:r w:rsidRPr="005E558E">
        <w:rPr>
          <w:bCs/>
          <w:szCs w:val="28"/>
          <w:lang w:eastAsia="ru-RU"/>
        </w:rPr>
        <w:t>Таким образом, в ходе разработки серверной части системы был реализован REST API, обеспечивающий работу с заказами, клиентами и пользователями. Использование современных веб-технологий позволило создать масштабируемую и безопасную серверную инфраструктуру, соответствующую требованиям разрабатываемой информационной системы.</w:t>
      </w:r>
    </w:p>
    <w:p w14:paraId="21E0161F" w14:textId="77777777" w:rsidR="003827EC" w:rsidRPr="00E377CE" w:rsidRDefault="003827EC" w:rsidP="00324386">
      <w:pPr>
        <w:suppressAutoHyphens w:val="0"/>
        <w:spacing w:line="360" w:lineRule="auto"/>
        <w:ind w:right="253" w:firstLine="709"/>
        <w:jc w:val="both"/>
        <w:rPr>
          <w:bCs/>
          <w:szCs w:val="28"/>
          <w:lang w:eastAsia="ru-RU"/>
        </w:rPr>
      </w:pPr>
    </w:p>
    <w:p w14:paraId="1DD2BEA9" w14:textId="18088FDF" w:rsidR="005E558E" w:rsidRDefault="005E558E" w:rsidP="00770646">
      <w:pPr>
        <w:pStyle w:val="2"/>
        <w:spacing w:line="360" w:lineRule="auto"/>
        <w:ind w:right="253" w:firstLine="709"/>
        <w:jc w:val="both"/>
        <w:rPr>
          <w:b w:val="0"/>
          <w:bCs/>
          <w:sz w:val="28"/>
          <w:szCs w:val="28"/>
          <w:lang w:eastAsia="ru-RU"/>
        </w:rPr>
      </w:pPr>
      <w:bookmarkStart w:id="10" w:name="_Toc231217311"/>
      <w:r w:rsidRPr="005E558E">
        <w:rPr>
          <w:b w:val="0"/>
          <w:bCs/>
          <w:sz w:val="28"/>
          <w:szCs w:val="28"/>
          <w:lang w:eastAsia="ru-RU"/>
        </w:rPr>
        <w:t>2.2</w:t>
      </w:r>
      <w:r w:rsidR="00770646">
        <w:rPr>
          <w:b w:val="0"/>
          <w:bCs/>
          <w:sz w:val="28"/>
          <w:szCs w:val="28"/>
          <w:lang w:eastAsia="ru-RU"/>
        </w:rPr>
        <w:t>.</w:t>
      </w:r>
      <w:r w:rsidRPr="005E558E">
        <w:rPr>
          <w:b w:val="0"/>
          <w:bCs/>
          <w:sz w:val="28"/>
          <w:szCs w:val="28"/>
          <w:lang w:eastAsia="ru-RU"/>
        </w:rPr>
        <w:t xml:space="preserve"> Разработка клиентской части приложения</w:t>
      </w:r>
      <w:bookmarkEnd w:id="10"/>
    </w:p>
    <w:p w14:paraId="44B5F579" w14:textId="77777777" w:rsidR="003827EC" w:rsidRPr="005E558E" w:rsidRDefault="003827EC" w:rsidP="003827EC">
      <w:pPr>
        <w:rPr>
          <w:lang w:eastAsia="ru-RU"/>
        </w:rPr>
      </w:pPr>
    </w:p>
    <w:p w14:paraId="38E90F45"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После реализации серверной части системы была выполнена разработка клиентского интерфейса веб-приложения. Клиентская часть обеспечивает взаимодействие пользователей с системой управления заказами, отображение данных и выполнение основных операций с информацией.</w:t>
      </w:r>
    </w:p>
    <w:p w14:paraId="5FFB948B"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Разработка пользовательского интерфейса осуществлялась с использованием HTML, CSS и JavaScript. Такой подход позволяет обеспечить совместимость приложения с современными веб-браузерами, снизить требования к аппаратным ресурсам и упростить дальнейшую модернизацию системы.</w:t>
      </w:r>
    </w:p>
    <w:p w14:paraId="517E8777"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lastRenderedPageBreak/>
        <w:t>Основной задачей клиентской части является обеспечение удобного и интуитивно понятного взаимодействия сотрудников предприятия с информационной системой. При разработке интерфейса особое внимание уделялось:</w:t>
      </w:r>
    </w:p>
    <w:p w14:paraId="7E1FBA71" w14:textId="251D1BEE" w:rsidR="005E558E" w:rsidRPr="005E558E" w:rsidRDefault="00770646" w:rsidP="002F6AA3">
      <w:pPr>
        <w:numPr>
          <w:ilvl w:val="0"/>
          <w:numId w:val="73"/>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Простоте навигации;</w:t>
      </w:r>
    </w:p>
    <w:p w14:paraId="22407591" w14:textId="71748E9A" w:rsidR="005E558E" w:rsidRPr="005E558E" w:rsidRDefault="00770646" w:rsidP="002F6AA3">
      <w:pPr>
        <w:numPr>
          <w:ilvl w:val="0"/>
          <w:numId w:val="73"/>
        </w:numPr>
        <w:tabs>
          <w:tab w:val="clear" w:pos="720"/>
        </w:tabs>
        <w:suppressAutoHyphens w:val="0"/>
        <w:spacing w:line="360" w:lineRule="auto"/>
        <w:ind w:left="0" w:right="253" w:firstLine="709"/>
        <w:jc w:val="both"/>
        <w:rPr>
          <w:bCs/>
          <w:szCs w:val="28"/>
          <w:lang w:eastAsia="ru-RU"/>
        </w:rPr>
      </w:pPr>
      <w:r w:rsidRPr="005E558E">
        <w:rPr>
          <w:bCs/>
          <w:szCs w:val="28"/>
          <w:lang w:eastAsia="ru-RU"/>
        </w:rPr>
        <w:t>Удобству работы с заказами;</w:t>
      </w:r>
    </w:p>
    <w:p w14:paraId="1DEB008A" w14:textId="6473F1A7" w:rsidR="005E558E" w:rsidRPr="005E558E" w:rsidRDefault="00770646" w:rsidP="002F6AA3">
      <w:pPr>
        <w:numPr>
          <w:ilvl w:val="0"/>
          <w:numId w:val="73"/>
        </w:numPr>
        <w:tabs>
          <w:tab w:val="clear" w:pos="720"/>
        </w:tabs>
        <w:suppressAutoHyphens w:val="0"/>
        <w:spacing w:line="360" w:lineRule="auto"/>
        <w:ind w:left="0" w:right="253" w:firstLine="709"/>
        <w:jc w:val="both"/>
        <w:rPr>
          <w:bCs/>
          <w:szCs w:val="28"/>
          <w:lang w:eastAsia="ru-RU"/>
        </w:rPr>
      </w:pPr>
      <w:r w:rsidRPr="005E558E">
        <w:rPr>
          <w:bCs/>
          <w:szCs w:val="28"/>
          <w:lang w:eastAsia="ru-RU"/>
        </w:rPr>
        <w:t>Скорости выполнения операций;</w:t>
      </w:r>
    </w:p>
    <w:p w14:paraId="5B805ED6" w14:textId="600EEF44" w:rsidR="005E558E" w:rsidRPr="005E558E" w:rsidRDefault="00770646" w:rsidP="002F6AA3">
      <w:pPr>
        <w:numPr>
          <w:ilvl w:val="0"/>
          <w:numId w:val="73"/>
        </w:numPr>
        <w:tabs>
          <w:tab w:val="clear" w:pos="720"/>
        </w:tabs>
        <w:suppressAutoHyphens w:val="0"/>
        <w:spacing w:line="360" w:lineRule="auto"/>
        <w:ind w:left="0" w:right="253" w:firstLine="709"/>
        <w:jc w:val="both"/>
        <w:rPr>
          <w:bCs/>
          <w:szCs w:val="28"/>
          <w:lang w:eastAsia="ru-RU"/>
        </w:rPr>
      </w:pPr>
      <w:r w:rsidRPr="005E558E">
        <w:rPr>
          <w:bCs/>
          <w:szCs w:val="28"/>
          <w:lang w:eastAsia="ru-RU"/>
        </w:rPr>
        <w:t>Читаемости информации;</w:t>
      </w:r>
    </w:p>
    <w:p w14:paraId="66C31420" w14:textId="223FC2A0" w:rsidR="005E558E" w:rsidRPr="005E558E" w:rsidRDefault="00770646" w:rsidP="002F6AA3">
      <w:pPr>
        <w:numPr>
          <w:ilvl w:val="0"/>
          <w:numId w:val="73"/>
        </w:numPr>
        <w:tabs>
          <w:tab w:val="clear" w:pos="720"/>
        </w:tabs>
        <w:suppressAutoHyphens w:val="0"/>
        <w:spacing w:line="360" w:lineRule="auto"/>
        <w:ind w:left="0" w:right="253" w:firstLine="709"/>
        <w:jc w:val="both"/>
        <w:rPr>
          <w:bCs/>
          <w:szCs w:val="28"/>
          <w:lang w:eastAsia="ru-RU"/>
        </w:rPr>
      </w:pPr>
      <w:r w:rsidRPr="005E558E">
        <w:rPr>
          <w:bCs/>
          <w:szCs w:val="28"/>
          <w:lang w:eastAsia="ru-RU"/>
        </w:rPr>
        <w:t>Единообразию элементов интерфейса.</w:t>
      </w:r>
    </w:p>
    <w:p w14:paraId="64E80E67"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Структура клиентской части приложения включает:</w:t>
      </w:r>
    </w:p>
    <w:p w14:paraId="357D6C25" w14:textId="20ACF022" w:rsidR="005E558E" w:rsidRPr="005E558E" w:rsidRDefault="005E558E" w:rsidP="002F6AA3">
      <w:pPr>
        <w:numPr>
          <w:ilvl w:val="0"/>
          <w:numId w:val="74"/>
        </w:numPr>
        <w:tabs>
          <w:tab w:val="clear" w:pos="720"/>
        </w:tabs>
        <w:suppressAutoHyphens w:val="0"/>
        <w:spacing w:line="360" w:lineRule="auto"/>
        <w:ind w:left="0" w:right="253" w:firstLine="709"/>
        <w:jc w:val="both"/>
        <w:rPr>
          <w:bCs/>
          <w:szCs w:val="28"/>
          <w:lang w:eastAsia="ru-RU"/>
        </w:rPr>
      </w:pPr>
      <w:r w:rsidRPr="005E558E">
        <w:rPr>
          <w:bCs/>
          <w:szCs w:val="28"/>
          <w:lang w:eastAsia="ru-RU"/>
        </w:rPr>
        <w:t>HTML-страницы;</w:t>
      </w:r>
    </w:p>
    <w:p w14:paraId="27AAA268" w14:textId="62598E17" w:rsidR="005E558E" w:rsidRPr="005E558E" w:rsidRDefault="005E558E" w:rsidP="002F6AA3">
      <w:pPr>
        <w:numPr>
          <w:ilvl w:val="0"/>
          <w:numId w:val="74"/>
        </w:numPr>
        <w:tabs>
          <w:tab w:val="clear" w:pos="720"/>
        </w:tabs>
        <w:suppressAutoHyphens w:val="0"/>
        <w:spacing w:line="360" w:lineRule="auto"/>
        <w:ind w:left="0" w:right="253" w:firstLine="709"/>
        <w:jc w:val="both"/>
        <w:rPr>
          <w:bCs/>
          <w:szCs w:val="28"/>
          <w:lang w:eastAsia="ru-RU"/>
        </w:rPr>
      </w:pPr>
      <w:r w:rsidRPr="005E558E">
        <w:rPr>
          <w:bCs/>
          <w:szCs w:val="28"/>
          <w:lang w:eastAsia="ru-RU"/>
        </w:rPr>
        <w:t>CSS-стили;</w:t>
      </w:r>
    </w:p>
    <w:p w14:paraId="582536E3" w14:textId="00FD0971" w:rsidR="005E558E" w:rsidRPr="005E558E" w:rsidRDefault="00770646" w:rsidP="002F6AA3">
      <w:pPr>
        <w:numPr>
          <w:ilvl w:val="0"/>
          <w:numId w:val="74"/>
        </w:numPr>
        <w:tabs>
          <w:tab w:val="clear" w:pos="720"/>
        </w:tabs>
        <w:suppressAutoHyphens w:val="0"/>
        <w:spacing w:line="360" w:lineRule="auto"/>
        <w:ind w:left="0" w:right="253" w:firstLine="709"/>
        <w:jc w:val="both"/>
        <w:rPr>
          <w:bCs/>
          <w:szCs w:val="28"/>
          <w:lang w:eastAsia="ru-RU"/>
        </w:rPr>
      </w:pPr>
      <w:r w:rsidRPr="005E558E">
        <w:rPr>
          <w:bCs/>
          <w:szCs w:val="28"/>
          <w:lang w:eastAsia="ru-RU"/>
        </w:rPr>
        <w:t>Java</w:t>
      </w:r>
      <w:r>
        <w:rPr>
          <w:bCs/>
          <w:szCs w:val="28"/>
          <w:lang w:val="en-US" w:eastAsia="ru-RU"/>
        </w:rPr>
        <w:t>S</w:t>
      </w:r>
      <w:proofErr w:type="spellStart"/>
      <w:r w:rsidRPr="005E558E">
        <w:rPr>
          <w:bCs/>
          <w:szCs w:val="28"/>
          <w:lang w:eastAsia="ru-RU"/>
        </w:rPr>
        <w:t>cript</w:t>
      </w:r>
      <w:proofErr w:type="spellEnd"/>
      <w:r w:rsidR="005E558E" w:rsidRPr="005E558E">
        <w:rPr>
          <w:bCs/>
          <w:szCs w:val="28"/>
          <w:lang w:eastAsia="ru-RU"/>
        </w:rPr>
        <w:t>-модули;</w:t>
      </w:r>
    </w:p>
    <w:p w14:paraId="26B78AC4" w14:textId="66FB8D54" w:rsidR="005E558E" w:rsidRPr="005E558E" w:rsidRDefault="00770646" w:rsidP="002F6AA3">
      <w:pPr>
        <w:numPr>
          <w:ilvl w:val="0"/>
          <w:numId w:val="74"/>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Компоненты </w:t>
      </w:r>
      <w:r w:rsidR="005E558E" w:rsidRPr="005E558E">
        <w:rPr>
          <w:bCs/>
          <w:szCs w:val="28"/>
          <w:lang w:eastAsia="ru-RU"/>
        </w:rPr>
        <w:t>взаимодействия с REST API.</w:t>
      </w:r>
    </w:p>
    <w:p w14:paraId="6A53550C"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проекте реализованы следующие основные страницы:</w:t>
      </w:r>
    </w:p>
    <w:p w14:paraId="19F29104" w14:textId="4C1BB5A2" w:rsidR="005E558E" w:rsidRPr="005E558E" w:rsidRDefault="00777BBF" w:rsidP="002F6AA3">
      <w:pPr>
        <w:numPr>
          <w:ilvl w:val="0"/>
          <w:numId w:val="75"/>
        </w:numPr>
        <w:tabs>
          <w:tab w:val="clear" w:pos="720"/>
        </w:tabs>
        <w:suppressAutoHyphens w:val="0"/>
        <w:spacing w:line="360" w:lineRule="auto"/>
        <w:ind w:left="0" w:right="253" w:firstLine="709"/>
        <w:jc w:val="both"/>
        <w:rPr>
          <w:bCs/>
          <w:szCs w:val="28"/>
          <w:lang w:eastAsia="ru-RU"/>
        </w:rPr>
      </w:pPr>
      <w:r w:rsidRPr="005E558E">
        <w:rPr>
          <w:bCs/>
          <w:szCs w:val="28"/>
          <w:lang w:eastAsia="ru-RU"/>
        </w:rPr>
        <w:t>Страница авторизации;</w:t>
      </w:r>
    </w:p>
    <w:p w14:paraId="09B21043" w14:textId="1B133D19" w:rsidR="005E558E" w:rsidRPr="005E558E" w:rsidRDefault="00777BBF" w:rsidP="002F6AA3">
      <w:pPr>
        <w:numPr>
          <w:ilvl w:val="0"/>
          <w:numId w:val="75"/>
        </w:numPr>
        <w:tabs>
          <w:tab w:val="clear" w:pos="720"/>
        </w:tabs>
        <w:suppressAutoHyphens w:val="0"/>
        <w:spacing w:line="360" w:lineRule="auto"/>
        <w:ind w:left="0" w:right="253" w:firstLine="709"/>
        <w:jc w:val="both"/>
        <w:rPr>
          <w:bCs/>
          <w:szCs w:val="28"/>
          <w:lang w:eastAsia="ru-RU"/>
        </w:rPr>
      </w:pPr>
      <w:r w:rsidRPr="005E558E">
        <w:rPr>
          <w:bCs/>
          <w:szCs w:val="28"/>
          <w:lang w:eastAsia="ru-RU"/>
        </w:rPr>
        <w:t>Главная страница системы;</w:t>
      </w:r>
    </w:p>
    <w:p w14:paraId="0F268A99" w14:textId="7BA243E2" w:rsidR="005E558E" w:rsidRPr="005E558E" w:rsidRDefault="00777BBF" w:rsidP="002F6AA3">
      <w:pPr>
        <w:numPr>
          <w:ilvl w:val="0"/>
          <w:numId w:val="75"/>
        </w:numPr>
        <w:tabs>
          <w:tab w:val="clear" w:pos="720"/>
        </w:tabs>
        <w:suppressAutoHyphens w:val="0"/>
        <w:spacing w:line="360" w:lineRule="auto"/>
        <w:ind w:left="0" w:right="253" w:firstLine="709"/>
        <w:jc w:val="both"/>
        <w:rPr>
          <w:bCs/>
          <w:szCs w:val="28"/>
          <w:lang w:eastAsia="ru-RU"/>
        </w:rPr>
      </w:pPr>
      <w:r w:rsidRPr="005E558E">
        <w:rPr>
          <w:bCs/>
          <w:szCs w:val="28"/>
          <w:lang w:eastAsia="ru-RU"/>
        </w:rPr>
        <w:t>Страница заказов;</w:t>
      </w:r>
    </w:p>
    <w:p w14:paraId="549FC228" w14:textId="45FC5052" w:rsidR="005E558E" w:rsidRPr="005E558E" w:rsidRDefault="00777BBF" w:rsidP="002F6AA3">
      <w:pPr>
        <w:numPr>
          <w:ilvl w:val="0"/>
          <w:numId w:val="75"/>
        </w:numPr>
        <w:tabs>
          <w:tab w:val="clear" w:pos="720"/>
        </w:tabs>
        <w:suppressAutoHyphens w:val="0"/>
        <w:spacing w:line="360" w:lineRule="auto"/>
        <w:ind w:left="0" w:right="253" w:firstLine="709"/>
        <w:jc w:val="both"/>
        <w:rPr>
          <w:bCs/>
          <w:szCs w:val="28"/>
          <w:lang w:eastAsia="ru-RU"/>
        </w:rPr>
      </w:pPr>
      <w:r w:rsidRPr="005E558E">
        <w:rPr>
          <w:bCs/>
          <w:szCs w:val="28"/>
          <w:lang w:eastAsia="ru-RU"/>
        </w:rPr>
        <w:t>Страница клиентов;</w:t>
      </w:r>
    </w:p>
    <w:p w14:paraId="0FE869AD" w14:textId="1AF8630B" w:rsidR="005E558E" w:rsidRPr="005E558E" w:rsidRDefault="00777BBF" w:rsidP="002F6AA3">
      <w:pPr>
        <w:numPr>
          <w:ilvl w:val="0"/>
          <w:numId w:val="75"/>
        </w:numPr>
        <w:tabs>
          <w:tab w:val="clear" w:pos="720"/>
        </w:tabs>
        <w:suppressAutoHyphens w:val="0"/>
        <w:spacing w:line="360" w:lineRule="auto"/>
        <w:ind w:left="0" w:right="253" w:firstLine="709"/>
        <w:jc w:val="both"/>
        <w:rPr>
          <w:bCs/>
          <w:szCs w:val="28"/>
          <w:lang w:eastAsia="ru-RU"/>
        </w:rPr>
      </w:pPr>
      <w:r w:rsidRPr="005E558E">
        <w:rPr>
          <w:bCs/>
          <w:szCs w:val="28"/>
          <w:lang w:eastAsia="ru-RU"/>
        </w:rPr>
        <w:t>Страница пользователей.</w:t>
      </w:r>
    </w:p>
    <w:p w14:paraId="622ACFF6"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Каждая страница предназначена для выполнения определённого набора операций и взаимодействует с серверной частью приложения посредством HTTP-запросов.</w:t>
      </w:r>
    </w:p>
    <w:p w14:paraId="1F790076"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Страница авторизации используется для идентификации пользователя и получения доступа к системе. Интерфейс страницы содержит:</w:t>
      </w:r>
    </w:p>
    <w:p w14:paraId="00137E85" w14:textId="4468E970" w:rsidR="005E558E" w:rsidRPr="005E558E" w:rsidRDefault="00777BBF" w:rsidP="002F6AA3">
      <w:pPr>
        <w:numPr>
          <w:ilvl w:val="0"/>
          <w:numId w:val="76"/>
        </w:numPr>
        <w:tabs>
          <w:tab w:val="clear" w:pos="720"/>
        </w:tabs>
        <w:suppressAutoHyphens w:val="0"/>
        <w:spacing w:line="360" w:lineRule="auto"/>
        <w:ind w:left="0" w:right="253" w:firstLine="709"/>
        <w:jc w:val="both"/>
        <w:rPr>
          <w:bCs/>
          <w:szCs w:val="28"/>
          <w:lang w:eastAsia="ru-RU"/>
        </w:rPr>
      </w:pPr>
      <w:r w:rsidRPr="005E558E">
        <w:rPr>
          <w:bCs/>
          <w:szCs w:val="28"/>
          <w:lang w:eastAsia="ru-RU"/>
        </w:rPr>
        <w:t>Поле ввода логина;</w:t>
      </w:r>
    </w:p>
    <w:p w14:paraId="06E96B05" w14:textId="5B43C400" w:rsidR="005E558E" w:rsidRPr="005E558E" w:rsidRDefault="00777BBF" w:rsidP="002F6AA3">
      <w:pPr>
        <w:numPr>
          <w:ilvl w:val="0"/>
          <w:numId w:val="76"/>
        </w:numPr>
        <w:tabs>
          <w:tab w:val="clear" w:pos="720"/>
        </w:tabs>
        <w:suppressAutoHyphens w:val="0"/>
        <w:spacing w:line="360" w:lineRule="auto"/>
        <w:ind w:left="0" w:right="253" w:firstLine="709"/>
        <w:jc w:val="both"/>
        <w:rPr>
          <w:bCs/>
          <w:szCs w:val="28"/>
          <w:lang w:eastAsia="ru-RU"/>
        </w:rPr>
      </w:pPr>
      <w:r w:rsidRPr="005E558E">
        <w:rPr>
          <w:bCs/>
          <w:szCs w:val="28"/>
          <w:lang w:eastAsia="ru-RU"/>
        </w:rPr>
        <w:t>Поле ввода пароля;</w:t>
      </w:r>
    </w:p>
    <w:p w14:paraId="43BB42DC" w14:textId="441355F9" w:rsidR="005E558E" w:rsidRPr="005E558E" w:rsidRDefault="00777BBF" w:rsidP="002F6AA3">
      <w:pPr>
        <w:numPr>
          <w:ilvl w:val="0"/>
          <w:numId w:val="76"/>
        </w:numPr>
        <w:tabs>
          <w:tab w:val="clear" w:pos="720"/>
        </w:tabs>
        <w:suppressAutoHyphens w:val="0"/>
        <w:spacing w:line="360" w:lineRule="auto"/>
        <w:ind w:left="0" w:right="253" w:firstLine="709"/>
        <w:jc w:val="both"/>
        <w:rPr>
          <w:bCs/>
          <w:szCs w:val="28"/>
          <w:lang w:eastAsia="ru-RU"/>
        </w:rPr>
      </w:pPr>
      <w:r w:rsidRPr="005E558E">
        <w:rPr>
          <w:bCs/>
          <w:szCs w:val="28"/>
          <w:lang w:eastAsia="ru-RU"/>
        </w:rPr>
        <w:t>Кнопку входа;</w:t>
      </w:r>
    </w:p>
    <w:p w14:paraId="0200C138" w14:textId="14847CE0" w:rsidR="005E558E" w:rsidRPr="005E558E" w:rsidRDefault="00777BBF" w:rsidP="002F6AA3">
      <w:pPr>
        <w:numPr>
          <w:ilvl w:val="0"/>
          <w:numId w:val="76"/>
        </w:numPr>
        <w:tabs>
          <w:tab w:val="clear" w:pos="720"/>
        </w:tabs>
        <w:suppressAutoHyphens w:val="0"/>
        <w:spacing w:line="360" w:lineRule="auto"/>
        <w:ind w:left="0" w:right="253" w:firstLine="709"/>
        <w:jc w:val="both"/>
        <w:rPr>
          <w:bCs/>
          <w:szCs w:val="28"/>
          <w:lang w:eastAsia="ru-RU"/>
        </w:rPr>
      </w:pPr>
      <w:r w:rsidRPr="005E558E">
        <w:rPr>
          <w:bCs/>
          <w:szCs w:val="28"/>
          <w:lang w:eastAsia="ru-RU"/>
        </w:rPr>
        <w:t>Сообщения об ошибках авторизации.</w:t>
      </w:r>
    </w:p>
    <w:p w14:paraId="33290FE7" w14:textId="65264CDE" w:rsidR="005E558E" w:rsidRDefault="005E558E" w:rsidP="00165E0B">
      <w:pPr>
        <w:suppressAutoHyphens w:val="0"/>
        <w:spacing w:line="360" w:lineRule="auto"/>
        <w:ind w:right="253" w:firstLine="709"/>
        <w:jc w:val="both"/>
        <w:rPr>
          <w:bCs/>
          <w:szCs w:val="28"/>
          <w:lang w:eastAsia="ru-RU"/>
        </w:rPr>
      </w:pPr>
      <w:r w:rsidRPr="005E558E">
        <w:rPr>
          <w:bCs/>
          <w:szCs w:val="28"/>
          <w:lang w:eastAsia="ru-RU"/>
        </w:rPr>
        <w:lastRenderedPageBreak/>
        <w:t>После ввода данных клиентская часть отправляет POST-запрос на серверный маршрут авторизации. При успешной проверке данных сервер возвращает JWT-токен, который сохраняется в браузере пользователя и используется при дальнейшей работе с системой.</w:t>
      </w:r>
      <w:r w:rsidR="00165E0B" w:rsidRPr="00165E0B">
        <w:rPr>
          <w:bCs/>
          <w:szCs w:val="28"/>
          <w:lang w:eastAsia="ru-RU"/>
        </w:rPr>
        <w:t xml:space="preserve"> </w:t>
      </w:r>
      <w:r w:rsidR="00A47D01">
        <w:rPr>
          <w:bCs/>
          <w:szCs w:val="28"/>
          <w:lang w:eastAsia="ru-RU"/>
        </w:rPr>
        <w:t xml:space="preserve">На рисунке </w:t>
      </w:r>
      <w:r w:rsidR="00165E0B">
        <w:rPr>
          <w:bCs/>
          <w:szCs w:val="28"/>
          <w:lang w:val="en-US" w:eastAsia="ru-RU"/>
        </w:rPr>
        <w:t>7</w:t>
      </w:r>
      <w:r w:rsidRPr="005E558E">
        <w:rPr>
          <w:bCs/>
          <w:szCs w:val="28"/>
          <w:lang w:eastAsia="ru-RU"/>
        </w:rPr>
        <w:t xml:space="preserve"> представлен интерфейс страницы авторизации.</w:t>
      </w:r>
    </w:p>
    <w:p w14:paraId="3E307199" w14:textId="77777777" w:rsidR="00B82EF7" w:rsidRDefault="00B82EF7" w:rsidP="00165E0B">
      <w:pPr>
        <w:suppressAutoHyphens w:val="0"/>
        <w:spacing w:line="360" w:lineRule="auto"/>
        <w:ind w:right="253" w:firstLine="709"/>
        <w:jc w:val="both"/>
        <w:rPr>
          <w:bCs/>
          <w:szCs w:val="28"/>
          <w:lang w:eastAsia="ru-RU"/>
        </w:rPr>
      </w:pPr>
    </w:p>
    <w:p w14:paraId="151E62A1" w14:textId="49BA7B73" w:rsidR="00D043BB" w:rsidRPr="005E558E" w:rsidRDefault="00D043BB" w:rsidP="00D043BB">
      <w:pPr>
        <w:suppressAutoHyphens w:val="0"/>
        <w:spacing w:line="360" w:lineRule="auto"/>
        <w:ind w:right="253" w:firstLine="709"/>
        <w:jc w:val="center"/>
        <w:rPr>
          <w:bCs/>
          <w:szCs w:val="28"/>
          <w:lang w:eastAsia="ru-RU"/>
        </w:rPr>
      </w:pPr>
      <w:r w:rsidRPr="008E05E9">
        <w:rPr>
          <w:bCs/>
          <w:noProof/>
          <w:szCs w:val="28"/>
        </w:rPr>
        <w:drawing>
          <wp:inline distT="0" distB="0" distL="0" distR="0" wp14:anchorId="121ED720" wp14:editId="442FB320">
            <wp:extent cx="3543795" cy="3439005"/>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3795" cy="3439005"/>
                    </a:xfrm>
                    <a:prstGeom prst="rect">
                      <a:avLst/>
                    </a:prstGeom>
                  </pic:spPr>
                </pic:pic>
              </a:graphicData>
            </a:graphic>
          </wp:inline>
        </w:drawing>
      </w:r>
    </w:p>
    <w:p w14:paraId="4953F266" w14:textId="6DD9F108" w:rsidR="005E558E" w:rsidRDefault="00A47D01" w:rsidP="00D043BB">
      <w:pPr>
        <w:suppressAutoHyphens w:val="0"/>
        <w:spacing w:line="360" w:lineRule="auto"/>
        <w:ind w:right="253" w:firstLine="709"/>
        <w:jc w:val="center"/>
        <w:rPr>
          <w:bCs/>
          <w:szCs w:val="28"/>
          <w:lang w:eastAsia="ru-RU"/>
        </w:rPr>
      </w:pPr>
      <w:r>
        <w:rPr>
          <w:bCs/>
          <w:szCs w:val="28"/>
          <w:lang w:eastAsia="ru-RU"/>
        </w:rPr>
        <w:t xml:space="preserve">Рисунок </w:t>
      </w:r>
      <w:r w:rsidR="00165E0B" w:rsidRPr="00165E0B">
        <w:rPr>
          <w:bCs/>
          <w:szCs w:val="28"/>
          <w:lang w:eastAsia="ru-RU"/>
        </w:rPr>
        <w:t>7</w:t>
      </w:r>
      <w:r w:rsidR="005E558E" w:rsidRPr="005E558E">
        <w:rPr>
          <w:bCs/>
          <w:szCs w:val="28"/>
          <w:lang w:eastAsia="ru-RU"/>
        </w:rPr>
        <w:t xml:space="preserve"> – Реализация страницы входа в систему</w:t>
      </w:r>
    </w:p>
    <w:p w14:paraId="2C0AF132" w14:textId="77777777" w:rsidR="00B82EF7" w:rsidRPr="005E558E" w:rsidRDefault="00B82EF7" w:rsidP="00D043BB">
      <w:pPr>
        <w:suppressAutoHyphens w:val="0"/>
        <w:spacing w:line="360" w:lineRule="auto"/>
        <w:ind w:right="253" w:firstLine="709"/>
        <w:jc w:val="center"/>
        <w:rPr>
          <w:bCs/>
          <w:szCs w:val="28"/>
          <w:lang w:eastAsia="ru-RU"/>
        </w:rPr>
      </w:pPr>
    </w:p>
    <w:p w14:paraId="348718F5"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Основная часть функциональности системы сосредоточена на странице управления заказами. Данный раздел предоставляет возможность:</w:t>
      </w:r>
    </w:p>
    <w:p w14:paraId="3DD54A0B" w14:textId="6B8D0382" w:rsidR="005E558E" w:rsidRPr="005E558E" w:rsidRDefault="00777BBF" w:rsidP="002F6AA3">
      <w:pPr>
        <w:numPr>
          <w:ilvl w:val="0"/>
          <w:numId w:val="77"/>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Просмотра списка заказов;</w:t>
      </w:r>
    </w:p>
    <w:p w14:paraId="3A865612" w14:textId="127093D5" w:rsidR="005E558E" w:rsidRPr="005E558E" w:rsidRDefault="00777BBF" w:rsidP="002F6AA3">
      <w:pPr>
        <w:numPr>
          <w:ilvl w:val="0"/>
          <w:numId w:val="77"/>
        </w:numPr>
        <w:tabs>
          <w:tab w:val="clear" w:pos="720"/>
        </w:tabs>
        <w:suppressAutoHyphens w:val="0"/>
        <w:spacing w:line="360" w:lineRule="auto"/>
        <w:ind w:left="0" w:right="253" w:firstLine="709"/>
        <w:jc w:val="both"/>
        <w:rPr>
          <w:bCs/>
          <w:szCs w:val="28"/>
          <w:lang w:eastAsia="ru-RU"/>
        </w:rPr>
      </w:pPr>
      <w:r w:rsidRPr="005E558E">
        <w:rPr>
          <w:bCs/>
          <w:szCs w:val="28"/>
          <w:lang w:eastAsia="ru-RU"/>
        </w:rPr>
        <w:t>Создания новых записей;</w:t>
      </w:r>
    </w:p>
    <w:p w14:paraId="4EA0D4B8" w14:textId="5D73D7B9" w:rsidR="005E558E" w:rsidRPr="005E558E" w:rsidRDefault="00777BBF" w:rsidP="002F6AA3">
      <w:pPr>
        <w:numPr>
          <w:ilvl w:val="0"/>
          <w:numId w:val="77"/>
        </w:numPr>
        <w:tabs>
          <w:tab w:val="clear" w:pos="720"/>
        </w:tabs>
        <w:suppressAutoHyphens w:val="0"/>
        <w:spacing w:line="360" w:lineRule="auto"/>
        <w:ind w:left="0" w:right="253" w:firstLine="709"/>
        <w:jc w:val="both"/>
        <w:rPr>
          <w:bCs/>
          <w:szCs w:val="28"/>
          <w:lang w:eastAsia="ru-RU"/>
        </w:rPr>
      </w:pPr>
      <w:r w:rsidRPr="005E558E">
        <w:rPr>
          <w:bCs/>
          <w:szCs w:val="28"/>
          <w:lang w:eastAsia="ru-RU"/>
        </w:rPr>
        <w:t>Изменения информации;</w:t>
      </w:r>
    </w:p>
    <w:p w14:paraId="0B0D6B11" w14:textId="4CA8FB67" w:rsidR="005E558E" w:rsidRPr="005E558E" w:rsidRDefault="00777BBF" w:rsidP="002F6AA3">
      <w:pPr>
        <w:numPr>
          <w:ilvl w:val="0"/>
          <w:numId w:val="77"/>
        </w:numPr>
        <w:tabs>
          <w:tab w:val="clear" w:pos="720"/>
        </w:tabs>
        <w:suppressAutoHyphens w:val="0"/>
        <w:spacing w:line="360" w:lineRule="auto"/>
        <w:ind w:left="0" w:right="253" w:firstLine="709"/>
        <w:jc w:val="both"/>
        <w:rPr>
          <w:bCs/>
          <w:szCs w:val="28"/>
          <w:lang w:eastAsia="ru-RU"/>
        </w:rPr>
      </w:pPr>
      <w:r w:rsidRPr="005E558E">
        <w:rPr>
          <w:bCs/>
          <w:szCs w:val="28"/>
          <w:lang w:eastAsia="ru-RU"/>
        </w:rPr>
        <w:t>Удаления заказов;</w:t>
      </w:r>
    </w:p>
    <w:p w14:paraId="1CD124F3" w14:textId="5ED32646" w:rsidR="005E558E" w:rsidRPr="005E558E" w:rsidRDefault="00777BBF" w:rsidP="002F6AA3">
      <w:pPr>
        <w:numPr>
          <w:ilvl w:val="0"/>
          <w:numId w:val="77"/>
        </w:numPr>
        <w:tabs>
          <w:tab w:val="clear" w:pos="720"/>
        </w:tabs>
        <w:suppressAutoHyphens w:val="0"/>
        <w:spacing w:line="360" w:lineRule="auto"/>
        <w:ind w:left="0" w:right="253" w:firstLine="709"/>
        <w:jc w:val="both"/>
        <w:rPr>
          <w:bCs/>
          <w:szCs w:val="28"/>
          <w:lang w:eastAsia="ru-RU"/>
        </w:rPr>
      </w:pPr>
      <w:r w:rsidRPr="005E558E">
        <w:rPr>
          <w:bCs/>
          <w:szCs w:val="28"/>
          <w:lang w:eastAsia="ru-RU"/>
        </w:rPr>
        <w:t>Изменения статусов выполнения.</w:t>
      </w:r>
    </w:p>
    <w:p w14:paraId="1E83337B"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Информация о заказах отображается в виде таблицы. Использование табличного представления обеспечивает удобство восприятия информации и упрощает поиск необходимых данных.</w:t>
      </w:r>
    </w:p>
    <w:p w14:paraId="2A5AA7D0"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lastRenderedPageBreak/>
        <w:t xml:space="preserve">Для взаимодействия с серверной частью используется технология </w:t>
      </w:r>
      <w:proofErr w:type="spellStart"/>
      <w:r w:rsidRPr="005E558E">
        <w:rPr>
          <w:bCs/>
          <w:szCs w:val="28"/>
          <w:lang w:eastAsia="ru-RU"/>
        </w:rPr>
        <w:t>Fetch</w:t>
      </w:r>
      <w:proofErr w:type="spellEnd"/>
      <w:r w:rsidRPr="005E558E">
        <w:rPr>
          <w:bCs/>
          <w:szCs w:val="28"/>
          <w:lang w:eastAsia="ru-RU"/>
        </w:rPr>
        <w:t xml:space="preserve"> API. JavaScript-код выполняет отправку HTTP-запросов и обработку полученных ответов в формате JSON.</w:t>
      </w:r>
    </w:p>
    <w:p w14:paraId="72E49DE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При загрузке страницы клиентская часть выполняет:</w:t>
      </w:r>
    </w:p>
    <w:p w14:paraId="478A3108" w14:textId="615B222C" w:rsidR="005E558E" w:rsidRPr="005E558E" w:rsidRDefault="00777BBF" w:rsidP="002F6AA3">
      <w:pPr>
        <w:numPr>
          <w:ilvl w:val="0"/>
          <w:numId w:val="78"/>
        </w:numPr>
        <w:tabs>
          <w:tab w:val="clear" w:pos="720"/>
        </w:tabs>
        <w:suppressAutoHyphens w:val="0"/>
        <w:spacing w:line="360" w:lineRule="auto"/>
        <w:ind w:left="0" w:right="253" w:firstLine="709"/>
        <w:jc w:val="both"/>
        <w:rPr>
          <w:bCs/>
          <w:szCs w:val="28"/>
          <w:lang w:eastAsia="ru-RU"/>
        </w:rPr>
      </w:pPr>
      <w:r w:rsidRPr="005E558E">
        <w:rPr>
          <w:bCs/>
          <w:szCs w:val="28"/>
          <w:lang w:eastAsia="ru-RU"/>
        </w:rPr>
        <w:t>Отправку запроса на сервер;</w:t>
      </w:r>
    </w:p>
    <w:p w14:paraId="1B87EDD4" w14:textId="6A6DD20A" w:rsidR="005E558E" w:rsidRPr="005E558E" w:rsidRDefault="00777BBF" w:rsidP="002F6AA3">
      <w:pPr>
        <w:numPr>
          <w:ilvl w:val="0"/>
          <w:numId w:val="78"/>
        </w:numPr>
        <w:tabs>
          <w:tab w:val="clear" w:pos="720"/>
        </w:tabs>
        <w:suppressAutoHyphens w:val="0"/>
        <w:spacing w:line="360" w:lineRule="auto"/>
        <w:ind w:left="0" w:right="253" w:firstLine="709"/>
        <w:jc w:val="both"/>
        <w:rPr>
          <w:bCs/>
          <w:szCs w:val="28"/>
          <w:lang w:eastAsia="ru-RU"/>
        </w:rPr>
      </w:pPr>
      <w:r w:rsidRPr="005E558E">
        <w:rPr>
          <w:bCs/>
          <w:szCs w:val="28"/>
          <w:lang w:eastAsia="ru-RU"/>
        </w:rPr>
        <w:t>Получение списка заказов;</w:t>
      </w:r>
    </w:p>
    <w:p w14:paraId="48BBA366" w14:textId="643688D9" w:rsidR="005E558E" w:rsidRPr="005E558E" w:rsidRDefault="00777BBF" w:rsidP="002F6AA3">
      <w:pPr>
        <w:numPr>
          <w:ilvl w:val="0"/>
          <w:numId w:val="78"/>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Обработку </w:t>
      </w:r>
      <w:proofErr w:type="spellStart"/>
      <w:r w:rsidRPr="005E558E">
        <w:rPr>
          <w:bCs/>
          <w:szCs w:val="28"/>
          <w:lang w:eastAsia="ru-RU"/>
        </w:rPr>
        <w:t>json</w:t>
      </w:r>
      <w:proofErr w:type="spellEnd"/>
      <w:r w:rsidRPr="005E558E">
        <w:rPr>
          <w:bCs/>
          <w:szCs w:val="28"/>
          <w:lang w:eastAsia="ru-RU"/>
        </w:rPr>
        <w:t>-ответа;</w:t>
      </w:r>
    </w:p>
    <w:p w14:paraId="61786189" w14:textId="224F8952" w:rsidR="005E558E" w:rsidRPr="005E558E" w:rsidRDefault="00777BBF" w:rsidP="002F6AA3">
      <w:pPr>
        <w:numPr>
          <w:ilvl w:val="0"/>
          <w:numId w:val="78"/>
        </w:numPr>
        <w:tabs>
          <w:tab w:val="clear" w:pos="720"/>
        </w:tabs>
        <w:suppressAutoHyphens w:val="0"/>
        <w:spacing w:line="360" w:lineRule="auto"/>
        <w:ind w:left="0" w:right="253" w:firstLine="709"/>
        <w:jc w:val="both"/>
        <w:rPr>
          <w:bCs/>
          <w:szCs w:val="28"/>
          <w:lang w:eastAsia="ru-RU"/>
        </w:rPr>
      </w:pPr>
      <w:r w:rsidRPr="005E558E">
        <w:rPr>
          <w:bCs/>
          <w:szCs w:val="28"/>
          <w:lang w:eastAsia="ru-RU"/>
        </w:rPr>
        <w:t>Динамическое формирование таблицы заказов.</w:t>
      </w:r>
    </w:p>
    <w:p w14:paraId="6242AAAC" w14:textId="5B0C8F5C" w:rsidR="005E558E" w:rsidRDefault="00A47D01" w:rsidP="00324386">
      <w:pPr>
        <w:suppressAutoHyphens w:val="0"/>
        <w:spacing w:line="360" w:lineRule="auto"/>
        <w:ind w:right="253" w:firstLine="709"/>
        <w:jc w:val="both"/>
        <w:rPr>
          <w:bCs/>
          <w:szCs w:val="28"/>
          <w:lang w:eastAsia="ru-RU"/>
        </w:rPr>
      </w:pPr>
      <w:r>
        <w:rPr>
          <w:bCs/>
          <w:szCs w:val="28"/>
          <w:lang w:eastAsia="ru-RU"/>
        </w:rPr>
        <w:t xml:space="preserve">На рисунке </w:t>
      </w:r>
      <w:r w:rsidR="00165E0B" w:rsidRPr="00165E0B">
        <w:rPr>
          <w:bCs/>
          <w:szCs w:val="28"/>
          <w:lang w:eastAsia="ru-RU"/>
        </w:rPr>
        <w:t>8</w:t>
      </w:r>
      <w:r w:rsidR="005E558E" w:rsidRPr="005E558E">
        <w:rPr>
          <w:bCs/>
          <w:szCs w:val="28"/>
          <w:lang w:eastAsia="ru-RU"/>
        </w:rPr>
        <w:t xml:space="preserve"> представлен интерфейс страницы заказов.</w:t>
      </w:r>
    </w:p>
    <w:p w14:paraId="00EF18E2" w14:textId="77777777" w:rsidR="00B82EF7" w:rsidRDefault="00B82EF7" w:rsidP="00324386">
      <w:pPr>
        <w:suppressAutoHyphens w:val="0"/>
        <w:spacing w:line="360" w:lineRule="auto"/>
        <w:ind w:right="253" w:firstLine="709"/>
        <w:jc w:val="both"/>
        <w:rPr>
          <w:bCs/>
          <w:szCs w:val="28"/>
          <w:lang w:eastAsia="ru-RU"/>
        </w:rPr>
      </w:pPr>
    </w:p>
    <w:p w14:paraId="1F3E68BB" w14:textId="3AE8A657" w:rsidR="00564F99" w:rsidRPr="005E558E" w:rsidRDefault="00564F99" w:rsidP="00564F99">
      <w:pPr>
        <w:suppressAutoHyphens w:val="0"/>
        <w:spacing w:line="360" w:lineRule="auto"/>
        <w:ind w:right="253" w:firstLine="709"/>
        <w:jc w:val="center"/>
        <w:rPr>
          <w:bCs/>
          <w:szCs w:val="28"/>
          <w:lang w:eastAsia="ru-RU"/>
        </w:rPr>
      </w:pPr>
      <w:r w:rsidRPr="00564F99">
        <w:rPr>
          <w:bCs/>
          <w:noProof/>
          <w:szCs w:val="28"/>
          <w:lang w:eastAsia="ru-RU"/>
        </w:rPr>
        <w:drawing>
          <wp:inline distT="0" distB="0" distL="0" distR="0" wp14:anchorId="0A422B87" wp14:editId="1CAE56C4">
            <wp:extent cx="5228590" cy="1791353"/>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5598" cy="1804032"/>
                    </a:xfrm>
                    <a:prstGeom prst="rect">
                      <a:avLst/>
                    </a:prstGeom>
                  </pic:spPr>
                </pic:pic>
              </a:graphicData>
            </a:graphic>
          </wp:inline>
        </w:drawing>
      </w:r>
    </w:p>
    <w:p w14:paraId="329A6386" w14:textId="39CCB036" w:rsidR="005E558E" w:rsidRDefault="005E558E" w:rsidP="00564F99">
      <w:pPr>
        <w:suppressAutoHyphens w:val="0"/>
        <w:spacing w:line="360" w:lineRule="auto"/>
        <w:ind w:right="253" w:firstLine="709"/>
        <w:jc w:val="center"/>
        <w:rPr>
          <w:bCs/>
          <w:szCs w:val="28"/>
          <w:lang w:eastAsia="ru-RU"/>
        </w:rPr>
      </w:pPr>
      <w:r w:rsidRPr="005E558E">
        <w:rPr>
          <w:bCs/>
          <w:szCs w:val="28"/>
          <w:lang w:eastAsia="ru-RU"/>
        </w:rPr>
        <w:t>Рисунок</w:t>
      </w:r>
      <w:r w:rsidR="00A47D01">
        <w:rPr>
          <w:bCs/>
          <w:szCs w:val="28"/>
          <w:lang w:eastAsia="ru-RU"/>
        </w:rPr>
        <w:t xml:space="preserve"> </w:t>
      </w:r>
      <w:r w:rsidR="00165E0B" w:rsidRPr="00772A4C">
        <w:rPr>
          <w:bCs/>
          <w:szCs w:val="28"/>
          <w:lang w:eastAsia="ru-RU"/>
        </w:rPr>
        <w:t>8</w:t>
      </w:r>
      <w:r w:rsidRPr="005E558E">
        <w:rPr>
          <w:bCs/>
          <w:szCs w:val="28"/>
          <w:lang w:eastAsia="ru-RU"/>
        </w:rPr>
        <w:t xml:space="preserve"> – Интерфейс управления заказами</w:t>
      </w:r>
    </w:p>
    <w:p w14:paraId="6961FE72" w14:textId="77777777" w:rsidR="00B82EF7" w:rsidRPr="005E558E" w:rsidRDefault="00B82EF7" w:rsidP="00564F99">
      <w:pPr>
        <w:suppressAutoHyphens w:val="0"/>
        <w:spacing w:line="360" w:lineRule="auto"/>
        <w:ind w:right="253" w:firstLine="709"/>
        <w:jc w:val="center"/>
        <w:rPr>
          <w:bCs/>
          <w:szCs w:val="28"/>
          <w:lang w:eastAsia="ru-RU"/>
        </w:rPr>
      </w:pPr>
    </w:p>
    <w:p w14:paraId="67E8D9C1"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работы с клиентской базой реализована отдельная страница приложения. Пользователь может:</w:t>
      </w:r>
    </w:p>
    <w:p w14:paraId="6AF6A54A" w14:textId="7234A3B5" w:rsidR="005E558E" w:rsidRPr="005E558E" w:rsidRDefault="00777BBF" w:rsidP="002F6AA3">
      <w:pPr>
        <w:numPr>
          <w:ilvl w:val="0"/>
          <w:numId w:val="79"/>
        </w:numPr>
        <w:tabs>
          <w:tab w:val="clear" w:pos="720"/>
        </w:tabs>
        <w:suppressAutoHyphens w:val="0"/>
        <w:spacing w:line="360" w:lineRule="auto"/>
        <w:ind w:left="0" w:right="253" w:firstLine="709"/>
        <w:jc w:val="both"/>
        <w:rPr>
          <w:bCs/>
          <w:szCs w:val="28"/>
          <w:lang w:eastAsia="ru-RU"/>
        </w:rPr>
      </w:pPr>
      <w:r w:rsidRPr="005E558E">
        <w:rPr>
          <w:bCs/>
          <w:szCs w:val="28"/>
          <w:lang w:eastAsia="ru-RU"/>
        </w:rPr>
        <w:t>Добавлять новых клиентов;</w:t>
      </w:r>
    </w:p>
    <w:p w14:paraId="13300278" w14:textId="4579F18E" w:rsidR="005E558E" w:rsidRPr="005E558E" w:rsidRDefault="00777BBF" w:rsidP="002F6AA3">
      <w:pPr>
        <w:numPr>
          <w:ilvl w:val="0"/>
          <w:numId w:val="79"/>
        </w:numPr>
        <w:tabs>
          <w:tab w:val="clear" w:pos="720"/>
        </w:tabs>
        <w:suppressAutoHyphens w:val="0"/>
        <w:spacing w:line="360" w:lineRule="auto"/>
        <w:ind w:left="0" w:right="253" w:firstLine="709"/>
        <w:jc w:val="both"/>
        <w:rPr>
          <w:bCs/>
          <w:szCs w:val="28"/>
          <w:lang w:eastAsia="ru-RU"/>
        </w:rPr>
      </w:pPr>
      <w:r w:rsidRPr="005E558E">
        <w:rPr>
          <w:bCs/>
          <w:szCs w:val="28"/>
          <w:lang w:eastAsia="ru-RU"/>
        </w:rPr>
        <w:t>Изменять информацию;</w:t>
      </w:r>
    </w:p>
    <w:p w14:paraId="33DB6F5D" w14:textId="4925AD66" w:rsidR="005E558E" w:rsidRPr="005E558E" w:rsidRDefault="00777BBF" w:rsidP="002F6AA3">
      <w:pPr>
        <w:numPr>
          <w:ilvl w:val="0"/>
          <w:numId w:val="79"/>
        </w:numPr>
        <w:tabs>
          <w:tab w:val="clear" w:pos="720"/>
        </w:tabs>
        <w:suppressAutoHyphens w:val="0"/>
        <w:spacing w:line="360" w:lineRule="auto"/>
        <w:ind w:left="0" w:right="253" w:firstLine="709"/>
        <w:jc w:val="both"/>
        <w:rPr>
          <w:bCs/>
          <w:szCs w:val="28"/>
          <w:lang w:eastAsia="ru-RU"/>
        </w:rPr>
      </w:pPr>
      <w:r w:rsidRPr="005E558E">
        <w:rPr>
          <w:bCs/>
          <w:szCs w:val="28"/>
          <w:lang w:eastAsia="ru-RU"/>
        </w:rPr>
        <w:t>Удалять записи;</w:t>
      </w:r>
    </w:p>
    <w:p w14:paraId="044C1E5A" w14:textId="5E539FC8" w:rsidR="005E558E" w:rsidRPr="005E558E" w:rsidRDefault="00777BBF" w:rsidP="002F6AA3">
      <w:pPr>
        <w:numPr>
          <w:ilvl w:val="0"/>
          <w:numId w:val="79"/>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Просматривать контактные данные.</w:t>
      </w:r>
    </w:p>
    <w:p w14:paraId="773514D2"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Данные клиентов также отображаются в виде таблицы, что обеспечивает единообразие интерфейса приложения.</w:t>
      </w:r>
    </w:p>
    <w:p w14:paraId="4A6CA9FC"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Страница управления пользователями предназначена для администрирования системы. Доступ к данному разделу предоставляется только пользователям с ролью администратора.</w:t>
      </w:r>
    </w:p>
    <w:p w14:paraId="45C1FF6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lastRenderedPageBreak/>
        <w:t>В рамках клиентской части реализована проверка ролей пользователей. При отсутствии необходимых прав интерфейс скрывает недоступные функции и ограничивает выполнение запрещённых операций.</w:t>
      </w:r>
    </w:p>
    <w:p w14:paraId="3E6F66CF"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Одним из важных элементов интерфейса является навигационное меню, обеспечивающее переход между разделами системы. Меню содержит ссылки на:</w:t>
      </w:r>
    </w:p>
    <w:p w14:paraId="52C7F7FA" w14:textId="54C995BF" w:rsidR="005E558E" w:rsidRPr="005E558E" w:rsidRDefault="00777BBF" w:rsidP="002F6AA3">
      <w:pPr>
        <w:numPr>
          <w:ilvl w:val="0"/>
          <w:numId w:val="80"/>
        </w:numPr>
        <w:tabs>
          <w:tab w:val="clear" w:pos="720"/>
        </w:tabs>
        <w:suppressAutoHyphens w:val="0"/>
        <w:spacing w:line="360" w:lineRule="auto"/>
        <w:ind w:left="0" w:right="253" w:firstLine="709"/>
        <w:jc w:val="both"/>
        <w:rPr>
          <w:bCs/>
          <w:szCs w:val="28"/>
          <w:lang w:eastAsia="ru-RU"/>
        </w:rPr>
      </w:pPr>
      <w:r w:rsidRPr="005E558E">
        <w:rPr>
          <w:bCs/>
          <w:szCs w:val="28"/>
          <w:lang w:eastAsia="ru-RU"/>
        </w:rPr>
        <w:t>Главную страницу;</w:t>
      </w:r>
    </w:p>
    <w:p w14:paraId="5C81176C" w14:textId="30BF9C1D" w:rsidR="005E558E" w:rsidRPr="005E558E" w:rsidRDefault="00777BBF" w:rsidP="002F6AA3">
      <w:pPr>
        <w:numPr>
          <w:ilvl w:val="0"/>
          <w:numId w:val="80"/>
        </w:numPr>
        <w:tabs>
          <w:tab w:val="clear" w:pos="720"/>
        </w:tabs>
        <w:suppressAutoHyphens w:val="0"/>
        <w:spacing w:line="360" w:lineRule="auto"/>
        <w:ind w:left="0" w:right="253" w:firstLine="709"/>
        <w:jc w:val="both"/>
        <w:rPr>
          <w:bCs/>
          <w:szCs w:val="28"/>
          <w:lang w:eastAsia="ru-RU"/>
        </w:rPr>
      </w:pPr>
      <w:r w:rsidRPr="005E558E">
        <w:rPr>
          <w:bCs/>
          <w:szCs w:val="28"/>
          <w:lang w:eastAsia="ru-RU"/>
        </w:rPr>
        <w:t>Раздел заказов;</w:t>
      </w:r>
    </w:p>
    <w:p w14:paraId="36F031B2" w14:textId="1F07B32D" w:rsidR="00E377CE" w:rsidRPr="005E558E" w:rsidRDefault="00777BBF" w:rsidP="002F6AA3">
      <w:pPr>
        <w:numPr>
          <w:ilvl w:val="0"/>
          <w:numId w:val="80"/>
        </w:numPr>
        <w:tabs>
          <w:tab w:val="clear" w:pos="720"/>
        </w:tabs>
        <w:suppressAutoHyphens w:val="0"/>
        <w:spacing w:line="360" w:lineRule="auto"/>
        <w:ind w:left="0" w:right="253" w:firstLine="709"/>
        <w:jc w:val="both"/>
        <w:rPr>
          <w:bCs/>
          <w:szCs w:val="28"/>
          <w:lang w:eastAsia="ru-RU"/>
        </w:rPr>
      </w:pPr>
      <w:r w:rsidRPr="005E558E">
        <w:rPr>
          <w:bCs/>
          <w:szCs w:val="28"/>
          <w:lang w:eastAsia="ru-RU"/>
        </w:rPr>
        <w:t>Раздел клиентов;</w:t>
      </w:r>
    </w:p>
    <w:p w14:paraId="5E086A66" w14:textId="722E6F08" w:rsidR="005E558E" w:rsidRPr="005E558E" w:rsidRDefault="00777BBF" w:rsidP="002F6AA3">
      <w:pPr>
        <w:numPr>
          <w:ilvl w:val="0"/>
          <w:numId w:val="80"/>
        </w:numPr>
        <w:tabs>
          <w:tab w:val="clear" w:pos="720"/>
        </w:tabs>
        <w:suppressAutoHyphens w:val="0"/>
        <w:spacing w:line="360" w:lineRule="auto"/>
        <w:ind w:left="0" w:right="253" w:firstLine="709"/>
        <w:jc w:val="both"/>
        <w:rPr>
          <w:bCs/>
          <w:szCs w:val="28"/>
          <w:lang w:eastAsia="ru-RU"/>
        </w:rPr>
      </w:pPr>
      <w:r w:rsidRPr="005E558E">
        <w:rPr>
          <w:bCs/>
          <w:szCs w:val="28"/>
          <w:lang w:eastAsia="ru-RU"/>
        </w:rPr>
        <w:t>Раздел пользователей;</w:t>
      </w:r>
    </w:p>
    <w:p w14:paraId="03E6ADBD" w14:textId="46C1398C" w:rsidR="005E558E" w:rsidRPr="005E558E" w:rsidRDefault="00777BBF" w:rsidP="002F6AA3">
      <w:pPr>
        <w:numPr>
          <w:ilvl w:val="0"/>
          <w:numId w:val="80"/>
        </w:numPr>
        <w:tabs>
          <w:tab w:val="clear" w:pos="720"/>
        </w:tabs>
        <w:suppressAutoHyphens w:val="0"/>
        <w:spacing w:line="360" w:lineRule="auto"/>
        <w:ind w:left="0" w:right="253" w:firstLine="709"/>
        <w:jc w:val="both"/>
        <w:rPr>
          <w:bCs/>
          <w:szCs w:val="28"/>
          <w:lang w:eastAsia="ru-RU"/>
        </w:rPr>
      </w:pPr>
      <w:r w:rsidRPr="005E558E">
        <w:rPr>
          <w:bCs/>
          <w:szCs w:val="28"/>
          <w:lang w:eastAsia="ru-RU"/>
        </w:rPr>
        <w:t>Выход из системы.</w:t>
      </w:r>
    </w:p>
    <w:p w14:paraId="43A3E79A"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оформления интерфейса используются CSS-стили. В процессе разработки применялись следующие принципы:</w:t>
      </w:r>
    </w:p>
    <w:p w14:paraId="01F8E4C7" w14:textId="0FA21741" w:rsidR="005E558E" w:rsidRPr="005E558E" w:rsidRDefault="00777BBF" w:rsidP="002F6AA3">
      <w:pPr>
        <w:numPr>
          <w:ilvl w:val="0"/>
          <w:numId w:val="81"/>
        </w:numPr>
        <w:tabs>
          <w:tab w:val="clear" w:pos="720"/>
        </w:tabs>
        <w:suppressAutoHyphens w:val="0"/>
        <w:spacing w:line="360" w:lineRule="auto"/>
        <w:ind w:left="0" w:right="253" w:firstLine="709"/>
        <w:jc w:val="both"/>
        <w:rPr>
          <w:bCs/>
          <w:szCs w:val="28"/>
          <w:lang w:eastAsia="ru-RU"/>
        </w:rPr>
      </w:pPr>
      <w:r w:rsidRPr="005E558E">
        <w:rPr>
          <w:bCs/>
          <w:szCs w:val="28"/>
          <w:lang w:eastAsia="ru-RU"/>
        </w:rPr>
        <w:t>Единый стиль оформления;</w:t>
      </w:r>
    </w:p>
    <w:p w14:paraId="446D5400" w14:textId="625BD318" w:rsidR="005E558E" w:rsidRPr="005E558E" w:rsidRDefault="00777BBF" w:rsidP="002F6AA3">
      <w:pPr>
        <w:numPr>
          <w:ilvl w:val="0"/>
          <w:numId w:val="81"/>
        </w:numPr>
        <w:tabs>
          <w:tab w:val="clear" w:pos="720"/>
        </w:tabs>
        <w:suppressAutoHyphens w:val="0"/>
        <w:spacing w:line="360" w:lineRule="auto"/>
        <w:ind w:left="0" w:right="253" w:firstLine="709"/>
        <w:jc w:val="both"/>
        <w:rPr>
          <w:bCs/>
          <w:szCs w:val="28"/>
          <w:lang w:eastAsia="ru-RU"/>
        </w:rPr>
      </w:pPr>
      <w:r w:rsidRPr="005E558E">
        <w:rPr>
          <w:bCs/>
          <w:szCs w:val="28"/>
          <w:lang w:eastAsia="ru-RU"/>
        </w:rPr>
        <w:t>Минималистичный дизайн;</w:t>
      </w:r>
    </w:p>
    <w:p w14:paraId="313C5633" w14:textId="54518453" w:rsidR="005E558E" w:rsidRPr="005E558E" w:rsidRDefault="00777BBF" w:rsidP="002F6AA3">
      <w:pPr>
        <w:numPr>
          <w:ilvl w:val="0"/>
          <w:numId w:val="81"/>
        </w:numPr>
        <w:tabs>
          <w:tab w:val="clear" w:pos="720"/>
        </w:tabs>
        <w:suppressAutoHyphens w:val="0"/>
        <w:spacing w:line="360" w:lineRule="auto"/>
        <w:ind w:left="0" w:right="253" w:firstLine="709"/>
        <w:jc w:val="both"/>
        <w:rPr>
          <w:bCs/>
          <w:szCs w:val="28"/>
          <w:lang w:eastAsia="ru-RU"/>
        </w:rPr>
      </w:pPr>
      <w:r w:rsidRPr="005E558E">
        <w:rPr>
          <w:bCs/>
          <w:szCs w:val="28"/>
          <w:lang w:eastAsia="ru-RU"/>
        </w:rPr>
        <w:t>Визуальное разделение элементов;</w:t>
      </w:r>
    </w:p>
    <w:p w14:paraId="72C3B6F8" w14:textId="1547ECF2" w:rsidR="005E558E" w:rsidRPr="005E558E" w:rsidRDefault="00777BBF" w:rsidP="002F6AA3">
      <w:pPr>
        <w:numPr>
          <w:ilvl w:val="0"/>
          <w:numId w:val="81"/>
        </w:numPr>
        <w:tabs>
          <w:tab w:val="clear" w:pos="720"/>
        </w:tabs>
        <w:suppressAutoHyphens w:val="0"/>
        <w:spacing w:line="360" w:lineRule="auto"/>
        <w:ind w:left="0" w:right="253" w:firstLine="709"/>
        <w:jc w:val="both"/>
        <w:rPr>
          <w:bCs/>
          <w:szCs w:val="28"/>
          <w:lang w:eastAsia="ru-RU"/>
        </w:rPr>
      </w:pPr>
      <w:r w:rsidRPr="005E558E">
        <w:rPr>
          <w:bCs/>
          <w:szCs w:val="28"/>
          <w:lang w:eastAsia="ru-RU"/>
        </w:rPr>
        <w:t>Адаптация под различные размеры экранов;</w:t>
      </w:r>
    </w:p>
    <w:p w14:paraId="594F3D21" w14:textId="23A5909B" w:rsidR="005E558E" w:rsidRPr="005E558E" w:rsidRDefault="00777BBF" w:rsidP="002F6AA3">
      <w:pPr>
        <w:numPr>
          <w:ilvl w:val="0"/>
          <w:numId w:val="81"/>
        </w:numPr>
        <w:tabs>
          <w:tab w:val="clear" w:pos="720"/>
        </w:tabs>
        <w:suppressAutoHyphens w:val="0"/>
        <w:spacing w:line="360" w:lineRule="auto"/>
        <w:ind w:left="0" w:right="253" w:firstLine="709"/>
        <w:jc w:val="both"/>
        <w:rPr>
          <w:bCs/>
          <w:szCs w:val="28"/>
          <w:lang w:eastAsia="ru-RU"/>
        </w:rPr>
      </w:pPr>
      <w:r w:rsidRPr="005E558E">
        <w:rPr>
          <w:bCs/>
          <w:szCs w:val="28"/>
          <w:lang w:eastAsia="ru-RU"/>
        </w:rPr>
        <w:t>Удобство чтения информации.</w:t>
      </w:r>
    </w:p>
    <w:p w14:paraId="4FE910B3"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Использование CSS позволило реализовать:</w:t>
      </w:r>
    </w:p>
    <w:p w14:paraId="3B328A94" w14:textId="37866BC5" w:rsidR="005E558E" w:rsidRPr="005E558E" w:rsidRDefault="00777BBF" w:rsidP="002F6AA3">
      <w:pPr>
        <w:numPr>
          <w:ilvl w:val="0"/>
          <w:numId w:val="82"/>
        </w:numPr>
        <w:tabs>
          <w:tab w:val="clear" w:pos="720"/>
        </w:tabs>
        <w:suppressAutoHyphens w:val="0"/>
        <w:spacing w:line="360" w:lineRule="auto"/>
        <w:ind w:left="0" w:right="253" w:firstLine="709"/>
        <w:jc w:val="both"/>
        <w:rPr>
          <w:bCs/>
          <w:szCs w:val="28"/>
          <w:lang w:eastAsia="ru-RU"/>
        </w:rPr>
      </w:pPr>
      <w:r w:rsidRPr="005E558E">
        <w:rPr>
          <w:bCs/>
          <w:szCs w:val="28"/>
          <w:lang w:eastAsia="ru-RU"/>
        </w:rPr>
        <w:t>Оформление таблиц;</w:t>
      </w:r>
    </w:p>
    <w:p w14:paraId="1CFB2AA8" w14:textId="6C7A8097" w:rsidR="005E558E" w:rsidRPr="005E558E" w:rsidRDefault="00777BBF" w:rsidP="002F6AA3">
      <w:pPr>
        <w:numPr>
          <w:ilvl w:val="0"/>
          <w:numId w:val="82"/>
        </w:numPr>
        <w:tabs>
          <w:tab w:val="clear" w:pos="720"/>
        </w:tabs>
        <w:suppressAutoHyphens w:val="0"/>
        <w:spacing w:line="360" w:lineRule="auto"/>
        <w:ind w:left="0" w:right="253" w:firstLine="709"/>
        <w:jc w:val="both"/>
        <w:rPr>
          <w:bCs/>
          <w:szCs w:val="28"/>
          <w:lang w:eastAsia="ru-RU"/>
        </w:rPr>
      </w:pPr>
      <w:r w:rsidRPr="005E558E">
        <w:rPr>
          <w:bCs/>
          <w:szCs w:val="28"/>
          <w:lang w:eastAsia="ru-RU"/>
        </w:rPr>
        <w:t>Стилизацию кнопок;</w:t>
      </w:r>
    </w:p>
    <w:p w14:paraId="6AA02F2B" w14:textId="5CEE55B2" w:rsidR="005E558E" w:rsidRPr="005E558E" w:rsidRDefault="00777BBF" w:rsidP="002F6AA3">
      <w:pPr>
        <w:numPr>
          <w:ilvl w:val="0"/>
          <w:numId w:val="82"/>
        </w:numPr>
        <w:tabs>
          <w:tab w:val="clear" w:pos="720"/>
        </w:tabs>
        <w:suppressAutoHyphens w:val="0"/>
        <w:spacing w:line="360" w:lineRule="auto"/>
        <w:ind w:left="0" w:right="253" w:firstLine="709"/>
        <w:jc w:val="both"/>
        <w:rPr>
          <w:bCs/>
          <w:szCs w:val="28"/>
          <w:lang w:eastAsia="ru-RU"/>
        </w:rPr>
      </w:pPr>
      <w:r w:rsidRPr="005E558E">
        <w:rPr>
          <w:bCs/>
          <w:szCs w:val="28"/>
          <w:lang w:eastAsia="ru-RU"/>
        </w:rPr>
        <w:t>Формы ввода данных;</w:t>
      </w:r>
    </w:p>
    <w:p w14:paraId="1E3E710B" w14:textId="2F8ED706" w:rsidR="005E558E" w:rsidRPr="005E558E" w:rsidRDefault="00777BBF" w:rsidP="002F6AA3">
      <w:pPr>
        <w:numPr>
          <w:ilvl w:val="0"/>
          <w:numId w:val="82"/>
        </w:numPr>
        <w:tabs>
          <w:tab w:val="clear" w:pos="720"/>
        </w:tabs>
        <w:suppressAutoHyphens w:val="0"/>
        <w:spacing w:line="360" w:lineRule="auto"/>
        <w:ind w:left="0" w:right="253" w:firstLine="709"/>
        <w:jc w:val="both"/>
        <w:rPr>
          <w:bCs/>
          <w:szCs w:val="28"/>
          <w:lang w:eastAsia="ru-RU"/>
        </w:rPr>
      </w:pPr>
      <w:r w:rsidRPr="005E558E">
        <w:rPr>
          <w:bCs/>
          <w:szCs w:val="28"/>
          <w:lang w:eastAsia="ru-RU"/>
        </w:rPr>
        <w:t>Адаптивное расположение элементов;</w:t>
      </w:r>
    </w:p>
    <w:p w14:paraId="5C838677" w14:textId="2E3D42B0" w:rsidR="005E558E" w:rsidRPr="005E558E" w:rsidRDefault="00777BBF" w:rsidP="002F6AA3">
      <w:pPr>
        <w:numPr>
          <w:ilvl w:val="0"/>
          <w:numId w:val="82"/>
        </w:numPr>
        <w:tabs>
          <w:tab w:val="clear" w:pos="720"/>
        </w:tabs>
        <w:suppressAutoHyphens w:val="0"/>
        <w:spacing w:line="360" w:lineRule="auto"/>
        <w:ind w:left="0" w:right="253" w:firstLine="709"/>
        <w:jc w:val="both"/>
        <w:rPr>
          <w:bCs/>
          <w:szCs w:val="28"/>
          <w:lang w:eastAsia="ru-RU"/>
        </w:rPr>
      </w:pPr>
      <w:r w:rsidRPr="005E558E">
        <w:rPr>
          <w:bCs/>
          <w:szCs w:val="28"/>
          <w:lang w:eastAsia="ru-RU"/>
        </w:rPr>
        <w:t>Цветовое выделение статусов.</w:t>
      </w:r>
    </w:p>
    <w:p w14:paraId="6ED18A8B"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повышения удобства работы пользователей в системе реализована динамическая обработка событий. JavaScript-код обеспечивает:</w:t>
      </w:r>
    </w:p>
    <w:p w14:paraId="77BCE10B" w14:textId="49CADA7B" w:rsidR="005E558E" w:rsidRPr="005E558E" w:rsidRDefault="00E377CE" w:rsidP="002F6AA3">
      <w:pPr>
        <w:numPr>
          <w:ilvl w:val="0"/>
          <w:numId w:val="83"/>
        </w:numPr>
        <w:tabs>
          <w:tab w:val="clear" w:pos="720"/>
        </w:tabs>
        <w:suppressAutoHyphens w:val="0"/>
        <w:spacing w:line="360" w:lineRule="auto"/>
        <w:ind w:left="0" w:right="253" w:firstLine="709"/>
        <w:jc w:val="both"/>
        <w:rPr>
          <w:bCs/>
          <w:szCs w:val="28"/>
          <w:lang w:eastAsia="ru-RU"/>
        </w:rPr>
      </w:pPr>
      <w:r w:rsidRPr="005E558E">
        <w:rPr>
          <w:bCs/>
          <w:szCs w:val="28"/>
          <w:lang w:eastAsia="ru-RU"/>
        </w:rPr>
        <w:t>Обработку нажатий кнопок;</w:t>
      </w:r>
    </w:p>
    <w:p w14:paraId="2412483A" w14:textId="73BB7478" w:rsidR="005E558E" w:rsidRPr="005E558E" w:rsidRDefault="00E377CE" w:rsidP="002F6AA3">
      <w:pPr>
        <w:numPr>
          <w:ilvl w:val="0"/>
          <w:numId w:val="83"/>
        </w:numPr>
        <w:tabs>
          <w:tab w:val="clear" w:pos="720"/>
        </w:tabs>
        <w:suppressAutoHyphens w:val="0"/>
        <w:spacing w:line="360" w:lineRule="auto"/>
        <w:ind w:left="0" w:right="253" w:firstLine="709"/>
        <w:jc w:val="both"/>
        <w:rPr>
          <w:bCs/>
          <w:szCs w:val="28"/>
          <w:lang w:eastAsia="ru-RU"/>
        </w:rPr>
      </w:pPr>
      <w:r w:rsidRPr="005E558E">
        <w:rPr>
          <w:bCs/>
          <w:szCs w:val="28"/>
          <w:lang w:eastAsia="ru-RU"/>
        </w:rPr>
        <w:t>Отправку запросов без перезагрузки страницы;</w:t>
      </w:r>
    </w:p>
    <w:p w14:paraId="6C699BD4" w14:textId="5C27B660" w:rsidR="005E558E" w:rsidRPr="005E558E" w:rsidRDefault="00E377CE" w:rsidP="002F6AA3">
      <w:pPr>
        <w:numPr>
          <w:ilvl w:val="0"/>
          <w:numId w:val="83"/>
        </w:numPr>
        <w:tabs>
          <w:tab w:val="clear" w:pos="720"/>
        </w:tabs>
        <w:suppressAutoHyphens w:val="0"/>
        <w:spacing w:line="360" w:lineRule="auto"/>
        <w:ind w:left="0" w:right="253" w:firstLine="709"/>
        <w:jc w:val="both"/>
        <w:rPr>
          <w:bCs/>
          <w:szCs w:val="28"/>
          <w:lang w:eastAsia="ru-RU"/>
        </w:rPr>
      </w:pPr>
      <w:r w:rsidRPr="005E558E">
        <w:rPr>
          <w:bCs/>
          <w:szCs w:val="28"/>
          <w:lang w:eastAsia="ru-RU"/>
        </w:rPr>
        <w:t>Обновление интерфейса;</w:t>
      </w:r>
    </w:p>
    <w:p w14:paraId="2A8C0E26" w14:textId="75DCEC03" w:rsidR="005E558E" w:rsidRPr="005E558E" w:rsidRDefault="00E377CE" w:rsidP="002F6AA3">
      <w:pPr>
        <w:numPr>
          <w:ilvl w:val="0"/>
          <w:numId w:val="83"/>
        </w:numPr>
        <w:tabs>
          <w:tab w:val="clear" w:pos="720"/>
        </w:tabs>
        <w:suppressAutoHyphens w:val="0"/>
        <w:spacing w:line="360" w:lineRule="auto"/>
        <w:ind w:left="0" w:right="253" w:firstLine="709"/>
        <w:jc w:val="both"/>
        <w:rPr>
          <w:bCs/>
          <w:szCs w:val="28"/>
          <w:lang w:eastAsia="ru-RU"/>
        </w:rPr>
      </w:pPr>
      <w:r w:rsidRPr="005E558E">
        <w:rPr>
          <w:bCs/>
          <w:szCs w:val="28"/>
          <w:lang w:eastAsia="ru-RU"/>
        </w:rPr>
        <w:t>Отображение сообщений об ошибках;</w:t>
      </w:r>
    </w:p>
    <w:p w14:paraId="5A07A4A4" w14:textId="242EBF7B" w:rsidR="005E558E" w:rsidRPr="005E558E" w:rsidRDefault="00E377CE" w:rsidP="002F6AA3">
      <w:pPr>
        <w:numPr>
          <w:ilvl w:val="0"/>
          <w:numId w:val="83"/>
        </w:numPr>
        <w:tabs>
          <w:tab w:val="clear" w:pos="720"/>
        </w:tabs>
        <w:suppressAutoHyphens w:val="0"/>
        <w:spacing w:line="360" w:lineRule="auto"/>
        <w:ind w:left="0" w:right="253" w:firstLine="709"/>
        <w:jc w:val="both"/>
        <w:rPr>
          <w:bCs/>
          <w:szCs w:val="28"/>
          <w:lang w:eastAsia="ru-RU"/>
        </w:rPr>
      </w:pPr>
      <w:r w:rsidRPr="005E558E">
        <w:rPr>
          <w:bCs/>
          <w:szCs w:val="28"/>
          <w:lang w:eastAsia="ru-RU"/>
        </w:rPr>
        <w:lastRenderedPageBreak/>
        <w:t>Подтверждение удаления записей.</w:t>
      </w:r>
    </w:p>
    <w:p w14:paraId="72440370"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Использование асинхронной обработки запросов позволяет повысить производительность интерфейса и сократить время ожидания пользователя.</w:t>
      </w:r>
    </w:p>
    <w:p w14:paraId="3644D40D"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процессе разработки клиентской части была реализована валидация пользовательских данных. Проверка выполняется перед отправкой информации на сервер и позволяет предотвратить ввод некорректных данных.</w:t>
      </w:r>
    </w:p>
    <w:p w14:paraId="0987D403"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Проверка включает:</w:t>
      </w:r>
    </w:p>
    <w:p w14:paraId="3ADD3009" w14:textId="6FA857E4" w:rsidR="005E558E" w:rsidRPr="005E558E" w:rsidRDefault="00E377CE" w:rsidP="002F6AA3">
      <w:pPr>
        <w:numPr>
          <w:ilvl w:val="0"/>
          <w:numId w:val="84"/>
        </w:numPr>
        <w:tabs>
          <w:tab w:val="clear" w:pos="720"/>
        </w:tabs>
        <w:suppressAutoHyphens w:val="0"/>
        <w:spacing w:line="360" w:lineRule="auto"/>
        <w:ind w:left="0" w:right="253" w:firstLine="709"/>
        <w:jc w:val="both"/>
        <w:rPr>
          <w:bCs/>
          <w:szCs w:val="28"/>
          <w:lang w:eastAsia="ru-RU"/>
        </w:rPr>
      </w:pPr>
      <w:r w:rsidRPr="005E558E">
        <w:rPr>
          <w:bCs/>
          <w:szCs w:val="28"/>
          <w:lang w:eastAsia="ru-RU"/>
        </w:rPr>
        <w:t>Контроль заполнения обязательных полей;</w:t>
      </w:r>
    </w:p>
    <w:p w14:paraId="5288A4E8" w14:textId="555F10A8" w:rsidR="005E558E" w:rsidRPr="005E558E" w:rsidRDefault="00E377CE" w:rsidP="002F6AA3">
      <w:pPr>
        <w:numPr>
          <w:ilvl w:val="0"/>
          <w:numId w:val="84"/>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Проверку длины вводимых значений;</w:t>
      </w:r>
    </w:p>
    <w:p w14:paraId="5F2B37BD" w14:textId="43DD149B" w:rsidR="005E558E" w:rsidRPr="005E558E" w:rsidRDefault="00E377CE" w:rsidP="002F6AA3">
      <w:pPr>
        <w:numPr>
          <w:ilvl w:val="0"/>
          <w:numId w:val="84"/>
        </w:numPr>
        <w:tabs>
          <w:tab w:val="clear" w:pos="720"/>
        </w:tabs>
        <w:suppressAutoHyphens w:val="0"/>
        <w:spacing w:line="360" w:lineRule="auto"/>
        <w:ind w:left="0" w:right="253" w:firstLine="709"/>
        <w:jc w:val="both"/>
        <w:rPr>
          <w:bCs/>
          <w:szCs w:val="28"/>
          <w:lang w:eastAsia="ru-RU"/>
        </w:rPr>
      </w:pPr>
      <w:r w:rsidRPr="005E558E">
        <w:rPr>
          <w:bCs/>
          <w:szCs w:val="28"/>
          <w:lang w:eastAsia="ru-RU"/>
        </w:rPr>
        <w:t>Контроль корректности формата данных;</w:t>
      </w:r>
    </w:p>
    <w:p w14:paraId="1806373D" w14:textId="3E255F7C" w:rsidR="005E558E" w:rsidRPr="005E558E" w:rsidRDefault="00E377CE" w:rsidP="002F6AA3">
      <w:pPr>
        <w:numPr>
          <w:ilvl w:val="0"/>
          <w:numId w:val="84"/>
        </w:numPr>
        <w:tabs>
          <w:tab w:val="clear" w:pos="720"/>
        </w:tabs>
        <w:suppressAutoHyphens w:val="0"/>
        <w:spacing w:line="360" w:lineRule="auto"/>
        <w:ind w:left="0" w:right="253" w:firstLine="709"/>
        <w:jc w:val="both"/>
        <w:rPr>
          <w:bCs/>
          <w:szCs w:val="28"/>
          <w:lang w:eastAsia="ru-RU"/>
        </w:rPr>
      </w:pPr>
      <w:r w:rsidRPr="005E558E">
        <w:rPr>
          <w:bCs/>
          <w:szCs w:val="28"/>
          <w:lang w:eastAsia="ru-RU"/>
        </w:rPr>
        <w:t>Обработку пустых значений.</w:t>
      </w:r>
    </w:p>
    <w:p w14:paraId="4181D003"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случае обнаружения ошибки пользователю отображается соответствующее сообщение.</w:t>
      </w:r>
    </w:p>
    <w:p w14:paraId="2C15ED6A"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хранения JWT-токена используется локальное хранилище браузера. При выполнении защищённых запросов токен автоматически передаётся в HTTP-заголовках, что обеспечивает авторизацию пользователя при взаимодействии с сервером.</w:t>
      </w:r>
    </w:p>
    <w:p w14:paraId="6041CBAE"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Важным этапом разработки являлось тестирование пользовательского интерфейса. Проверка клиентской части выполнялась путём тестирования:</w:t>
      </w:r>
    </w:p>
    <w:p w14:paraId="572FB9B0" w14:textId="41C1D263" w:rsidR="005E558E" w:rsidRPr="005E558E" w:rsidRDefault="00E377CE" w:rsidP="002F6AA3">
      <w:pPr>
        <w:numPr>
          <w:ilvl w:val="0"/>
          <w:numId w:val="85"/>
        </w:numPr>
        <w:tabs>
          <w:tab w:val="clear" w:pos="720"/>
        </w:tabs>
        <w:suppressAutoHyphens w:val="0"/>
        <w:spacing w:line="360" w:lineRule="auto"/>
        <w:ind w:left="0" w:right="253" w:firstLine="709"/>
        <w:jc w:val="both"/>
        <w:rPr>
          <w:bCs/>
          <w:szCs w:val="28"/>
          <w:lang w:eastAsia="ru-RU"/>
        </w:rPr>
      </w:pPr>
      <w:r w:rsidRPr="005E558E">
        <w:rPr>
          <w:bCs/>
          <w:szCs w:val="28"/>
          <w:lang w:eastAsia="ru-RU"/>
        </w:rPr>
        <w:t>Отображения данных;</w:t>
      </w:r>
    </w:p>
    <w:p w14:paraId="5CF368DB" w14:textId="783DFC10" w:rsidR="005E558E" w:rsidRPr="005E558E" w:rsidRDefault="00E377CE" w:rsidP="002F6AA3">
      <w:pPr>
        <w:numPr>
          <w:ilvl w:val="0"/>
          <w:numId w:val="85"/>
        </w:numPr>
        <w:tabs>
          <w:tab w:val="clear" w:pos="720"/>
        </w:tabs>
        <w:suppressAutoHyphens w:val="0"/>
        <w:spacing w:line="360" w:lineRule="auto"/>
        <w:ind w:left="0" w:right="253" w:firstLine="709"/>
        <w:jc w:val="both"/>
        <w:rPr>
          <w:bCs/>
          <w:szCs w:val="28"/>
          <w:lang w:eastAsia="ru-RU"/>
        </w:rPr>
      </w:pPr>
      <w:r w:rsidRPr="005E558E">
        <w:rPr>
          <w:bCs/>
          <w:szCs w:val="28"/>
          <w:lang w:eastAsia="ru-RU"/>
        </w:rPr>
        <w:t>Корректности работы форм;</w:t>
      </w:r>
    </w:p>
    <w:p w14:paraId="010A8430" w14:textId="6957EB93" w:rsidR="005E558E" w:rsidRPr="005E558E" w:rsidRDefault="00E377CE" w:rsidP="002F6AA3">
      <w:pPr>
        <w:numPr>
          <w:ilvl w:val="0"/>
          <w:numId w:val="85"/>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Взаимодействия с </w:t>
      </w:r>
      <w:proofErr w:type="spellStart"/>
      <w:r w:rsidRPr="005E558E">
        <w:rPr>
          <w:bCs/>
          <w:szCs w:val="28"/>
          <w:lang w:eastAsia="ru-RU"/>
        </w:rPr>
        <w:t>api</w:t>
      </w:r>
      <w:proofErr w:type="spellEnd"/>
      <w:r w:rsidRPr="005E558E">
        <w:rPr>
          <w:bCs/>
          <w:szCs w:val="28"/>
          <w:lang w:eastAsia="ru-RU"/>
        </w:rPr>
        <w:t>;</w:t>
      </w:r>
    </w:p>
    <w:p w14:paraId="0B7DC4C3" w14:textId="1963488A" w:rsidR="005E558E" w:rsidRPr="005E558E" w:rsidRDefault="00E377CE" w:rsidP="002F6AA3">
      <w:pPr>
        <w:numPr>
          <w:ilvl w:val="0"/>
          <w:numId w:val="85"/>
        </w:numPr>
        <w:tabs>
          <w:tab w:val="clear" w:pos="720"/>
        </w:tabs>
        <w:suppressAutoHyphens w:val="0"/>
        <w:spacing w:line="360" w:lineRule="auto"/>
        <w:ind w:left="0" w:right="253" w:firstLine="709"/>
        <w:jc w:val="both"/>
        <w:rPr>
          <w:bCs/>
          <w:szCs w:val="28"/>
          <w:lang w:eastAsia="ru-RU"/>
        </w:rPr>
      </w:pPr>
      <w:r w:rsidRPr="005E558E">
        <w:rPr>
          <w:bCs/>
          <w:szCs w:val="28"/>
          <w:lang w:eastAsia="ru-RU"/>
        </w:rPr>
        <w:t>Отображения ошибок;</w:t>
      </w:r>
    </w:p>
    <w:p w14:paraId="72F21D77" w14:textId="61974B5F" w:rsidR="005E558E" w:rsidRPr="005E558E" w:rsidRDefault="00E377CE" w:rsidP="002F6AA3">
      <w:pPr>
        <w:numPr>
          <w:ilvl w:val="0"/>
          <w:numId w:val="85"/>
        </w:numPr>
        <w:tabs>
          <w:tab w:val="clear" w:pos="720"/>
        </w:tabs>
        <w:suppressAutoHyphens w:val="0"/>
        <w:spacing w:line="360" w:lineRule="auto"/>
        <w:ind w:left="0" w:right="253" w:firstLine="709"/>
        <w:jc w:val="both"/>
        <w:rPr>
          <w:bCs/>
          <w:szCs w:val="28"/>
          <w:lang w:eastAsia="ru-RU"/>
        </w:rPr>
      </w:pPr>
      <w:r w:rsidRPr="005E558E">
        <w:rPr>
          <w:bCs/>
          <w:szCs w:val="28"/>
          <w:lang w:eastAsia="ru-RU"/>
        </w:rPr>
        <w:t>Навигации между страницами;</w:t>
      </w:r>
    </w:p>
    <w:p w14:paraId="4D616583" w14:textId="430A5096" w:rsidR="005E558E" w:rsidRPr="005E558E" w:rsidRDefault="00E377CE" w:rsidP="002F6AA3">
      <w:pPr>
        <w:numPr>
          <w:ilvl w:val="0"/>
          <w:numId w:val="85"/>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Проверки ролей пользователей.</w:t>
      </w:r>
    </w:p>
    <w:p w14:paraId="2C803DD0" w14:textId="77777777" w:rsidR="005E558E" w:rsidRDefault="005E558E" w:rsidP="00324386">
      <w:pPr>
        <w:suppressAutoHyphens w:val="0"/>
        <w:spacing w:line="360" w:lineRule="auto"/>
        <w:ind w:right="253" w:firstLine="709"/>
        <w:jc w:val="both"/>
        <w:rPr>
          <w:bCs/>
          <w:szCs w:val="28"/>
          <w:lang w:eastAsia="ru-RU"/>
        </w:rPr>
      </w:pPr>
      <w:r w:rsidRPr="005E558E">
        <w:rPr>
          <w:bCs/>
          <w:szCs w:val="28"/>
          <w:lang w:eastAsia="ru-RU"/>
        </w:rPr>
        <w:t>В таблице 8 представлены результаты тестирования клиентской части системы.</w:t>
      </w:r>
    </w:p>
    <w:p w14:paraId="0A6AA272" w14:textId="77777777" w:rsidR="00B82EF7" w:rsidRDefault="00B82EF7" w:rsidP="00324386">
      <w:pPr>
        <w:suppressAutoHyphens w:val="0"/>
        <w:spacing w:line="360" w:lineRule="auto"/>
        <w:ind w:right="253" w:firstLine="709"/>
        <w:jc w:val="both"/>
        <w:rPr>
          <w:bCs/>
          <w:szCs w:val="28"/>
          <w:lang w:eastAsia="ru-RU"/>
        </w:rPr>
      </w:pPr>
    </w:p>
    <w:p w14:paraId="5FB8F690" w14:textId="47F3C128" w:rsidR="00772A4C" w:rsidRDefault="00772A4C" w:rsidP="00772A4C">
      <w:pPr>
        <w:suppressAutoHyphens w:val="0"/>
        <w:spacing w:line="360" w:lineRule="auto"/>
        <w:ind w:right="253" w:firstLine="709"/>
        <w:jc w:val="both"/>
        <w:rPr>
          <w:bCs/>
          <w:szCs w:val="28"/>
          <w:lang w:eastAsia="ru-RU"/>
        </w:rPr>
      </w:pPr>
      <w:r w:rsidRPr="005E558E">
        <w:rPr>
          <w:bCs/>
          <w:szCs w:val="28"/>
          <w:lang w:eastAsia="ru-RU"/>
        </w:rPr>
        <w:t>Таблица 8 – Результаты тестирования клиентской части</w:t>
      </w:r>
    </w:p>
    <w:tbl>
      <w:tblPr>
        <w:tblStyle w:val="af1"/>
        <w:tblW w:w="0" w:type="auto"/>
        <w:jc w:val="center"/>
        <w:tblLook w:val="04A0" w:firstRow="1" w:lastRow="0" w:firstColumn="1" w:lastColumn="0" w:noHBand="0" w:noVBand="1"/>
      </w:tblPr>
      <w:tblGrid>
        <w:gridCol w:w="3318"/>
        <w:gridCol w:w="2777"/>
      </w:tblGrid>
      <w:tr w:rsidR="003827EC" w14:paraId="4E6FFFFC" w14:textId="77777777" w:rsidTr="00772A4C">
        <w:trPr>
          <w:jc w:val="center"/>
        </w:trPr>
        <w:tc>
          <w:tcPr>
            <w:tcW w:w="3318" w:type="dxa"/>
          </w:tcPr>
          <w:p w14:paraId="410AA6BA" w14:textId="72136A86"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lastRenderedPageBreak/>
              <w:t>Проверяемая функция</w:t>
            </w:r>
          </w:p>
        </w:tc>
        <w:tc>
          <w:tcPr>
            <w:tcW w:w="2777" w:type="dxa"/>
          </w:tcPr>
          <w:p w14:paraId="50AB15CB" w14:textId="2F5DF4FE"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Результат</w:t>
            </w:r>
          </w:p>
        </w:tc>
      </w:tr>
      <w:tr w:rsidR="003827EC" w14:paraId="3E322145" w14:textId="77777777" w:rsidTr="00772A4C">
        <w:trPr>
          <w:jc w:val="center"/>
        </w:trPr>
        <w:tc>
          <w:tcPr>
            <w:tcW w:w="3318" w:type="dxa"/>
          </w:tcPr>
          <w:p w14:paraId="39BC4E53" w14:textId="25F8E1D1"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Авторизация пользователя</w:t>
            </w:r>
          </w:p>
        </w:tc>
        <w:tc>
          <w:tcPr>
            <w:tcW w:w="2777" w:type="dxa"/>
          </w:tcPr>
          <w:p w14:paraId="08158F96" w14:textId="0B2879A0"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Выполнено успешно</w:t>
            </w:r>
          </w:p>
        </w:tc>
      </w:tr>
      <w:tr w:rsidR="003827EC" w14:paraId="1082E142" w14:textId="77777777" w:rsidTr="00772A4C">
        <w:trPr>
          <w:jc w:val="center"/>
        </w:trPr>
        <w:tc>
          <w:tcPr>
            <w:tcW w:w="3318" w:type="dxa"/>
          </w:tcPr>
          <w:p w14:paraId="24331B40" w14:textId="74B181E5"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Отображение заказов</w:t>
            </w:r>
          </w:p>
        </w:tc>
        <w:tc>
          <w:tcPr>
            <w:tcW w:w="2777" w:type="dxa"/>
          </w:tcPr>
          <w:p w14:paraId="57A92F27" w14:textId="5B320234"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Выполнено успешно</w:t>
            </w:r>
          </w:p>
        </w:tc>
      </w:tr>
      <w:tr w:rsidR="003827EC" w14:paraId="26ACC116" w14:textId="77777777" w:rsidTr="00772A4C">
        <w:trPr>
          <w:jc w:val="center"/>
        </w:trPr>
        <w:tc>
          <w:tcPr>
            <w:tcW w:w="3318" w:type="dxa"/>
          </w:tcPr>
          <w:p w14:paraId="08085EA5" w14:textId="4FD45811"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Добавление клиента</w:t>
            </w:r>
          </w:p>
        </w:tc>
        <w:tc>
          <w:tcPr>
            <w:tcW w:w="2777" w:type="dxa"/>
          </w:tcPr>
          <w:p w14:paraId="4423A639" w14:textId="0A24CAEA"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Выполнено успешно</w:t>
            </w:r>
          </w:p>
        </w:tc>
      </w:tr>
      <w:tr w:rsidR="003827EC" w14:paraId="3C42DFAC" w14:textId="77777777" w:rsidTr="00772A4C">
        <w:trPr>
          <w:jc w:val="center"/>
        </w:trPr>
        <w:tc>
          <w:tcPr>
            <w:tcW w:w="3318" w:type="dxa"/>
          </w:tcPr>
          <w:p w14:paraId="4C781D71" w14:textId="33E026FB"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Удаление записи</w:t>
            </w:r>
          </w:p>
        </w:tc>
        <w:tc>
          <w:tcPr>
            <w:tcW w:w="2777" w:type="dxa"/>
          </w:tcPr>
          <w:p w14:paraId="370E5796" w14:textId="49F39A61"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Выполнено успешно</w:t>
            </w:r>
          </w:p>
        </w:tc>
      </w:tr>
      <w:tr w:rsidR="003827EC" w14:paraId="5C37D5E1" w14:textId="77777777" w:rsidTr="00772A4C">
        <w:trPr>
          <w:jc w:val="center"/>
        </w:trPr>
        <w:tc>
          <w:tcPr>
            <w:tcW w:w="3318" w:type="dxa"/>
          </w:tcPr>
          <w:p w14:paraId="6C8B9C94" w14:textId="26E24E63"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Проверка ролей</w:t>
            </w:r>
          </w:p>
        </w:tc>
        <w:tc>
          <w:tcPr>
            <w:tcW w:w="2777" w:type="dxa"/>
          </w:tcPr>
          <w:p w14:paraId="4302C477" w14:textId="06276C28"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Выполнено успешно</w:t>
            </w:r>
          </w:p>
        </w:tc>
      </w:tr>
    </w:tbl>
    <w:p w14:paraId="6012B41E" w14:textId="77777777" w:rsidR="003827EC" w:rsidRPr="005E558E" w:rsidRDefault="003827EC" w:rsidP="00324386">
      <w:pPr>
        <w:suppressAutoHyphens w:val="0"/>
        <w:spacing w:line="360" w:lineRule="auto"/>
        <w:ind w:right="253" w:firstLine="709"/>
        <w:jc w:val="both"/>
        <w:rPr>
          <w:bCs/>
          <w:szCs w:val="28"/>
          <w:lang w:eastAsia="ru-RU"/>
        </w:rPr>
      </w:pPr>
    </w:p>
    <w:p w14:paraId="62A2BBE0"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Использование веб-технологий позволило реализовать удобный пользовательский интерфейс, обеспечивающий эффективную работу сотрудников предприятия с системой управления заказами. Разработанная клиентская часть обеспечивает взаимодействие с REST API, обработку пользовательских данных и отображение информации в удобной форме.</w:t>
      </w:r>
    </w:p>
    <w:p w14:paraId="6970041D" w14:textId="5EC0716D" w:rsidR="005E558E" w:rsidRDefault="005E558E" w:rsidP="00324386">
      <w:pPr>
        <w:suppressAutoHyphens w:val="0"/>
        <w:spacing w:line="360" w:lineRule="auto"/>
        <w:ind w:right="253" w:firstLine="709"/>
        <w:jc w:val="both"/>
        <w:rPr>
          <w:bCs/>
          <w:szCs w:val="28"/>
          <w:lang w:eastAsia="ru-RU"/>
        </w:rPr>
      </w:pPr>
      <w:r w:rsidRPr="005E558E">
        <w:rPr>
          <w:bCs/>
          <w:szCs w:val="28"/>
          <w:lang w:eastAsia="ru-RU"/>
        </w:rPr>
        <w:t>Таким образом, в ходе разработки клиентской части системы был создан веб-интерфейс, обеспечивающий выполнение операций по управлению заказами, клиентами и пользователями. Реализованные механизмы взаимодействия с сервером и динамической обработки данных обеспечивают стабильную и удобную работу программного продукта.</w:t>
      </w:r>
    </w:p>
    <w:p w14:paraId="7E49A83D" w14:textId="77777777" w:rsidR="003827EC" w:rsidRPr="00E377CE" w:rsidRDefault="003827EC" w:rsidP="00324386">
      <w:pPr>
        <w:suppressAutoHyphens w:val="0"/>
        <w:spacing w:line="360" w:lineRule="auto"/>
        <w:ind w:right="253" w:firstLine="709"/>
        <w:jc w:val="both"/>
        <w:rPr>
          <w:bCs/>
          <w:szCs w:val="28"/>
          <w:lang w:eastAsia="ru-RU"/>
        </w:rPr>
      </w:pPr>
    </w:p>
    <w:p w14:paraId="2A1AD9BB" w14:textId="1B84195C" w:rsidR="005E558E" w:rsidRDefault="005E558E" w:rsidP="00E377CE">
      <w:pPr>
        <w:pStyle w:val="2"/>
        <w:spacing w:line="360" w:lineRule="auto"/>
        <w:ind w:right="253" w:firstLine="709"/>
        <w:jc w:val="both"/>
        <w:rPr>
          <w:b w:val="0"/>
          <w:bCs/>
          <w:sz w:val="28"/>
          <w:szCs w:val="28"/>
          <w:lang w:eastAsia="ru-RU"/>
        </w:rPr>
      </w:pPr>
      <w:bookmarkStart w:id="11" w:name="_Toc231217312"/>
      <w:r w:rsidRPr="005E558E">
        <w:rPr>
          <w:b w:val="0"/>
          <w:bCs/>
          <w:sz w:val="28"/>
          <w:szCs w:val="28"/>
          <w:lang w:eastAsia="ru-RU"/>
        </w:rPr>
        <w:t>2.3</w:t>
      </w:r>
      <w:r w:rsidR="00770646">
        <w:rPr>
          <w:b w:val="0"/>
          <w:bCs/>
          <w:sz w:val="28"/>
          <w:szCs w:val="28"/>
          <w:lang w:eastAsia="ru-RU"/>
        </w:rPr>
        <w:t>.</w:t>
      </w:r>
      <w:r w:rsidRPr="005E558E">
        <w:rPr>
          <w:b w:val="0"/>
          <w:bCs/>
          <w:sz w:val="28"/>
          <w:szCs w:val="28"/>
          <w:lang w:eastAsia="ru-RU"/>
        </w:rPr>
        <w:t xml:space="preserve"> Реализация базы данных и тестирование системы</w:t>
      </w:r>
      <w:bookmarkEnd w:id="11"/>
    </w:p>
    <w:p w14:paraId="151FAEC3" w14:textId="77777777" w:rsidR="003827EC" w:rsidRPr="005E558E" w:rsidRDefault="003827EC" w:rsidP="003827EC">
      <w:pPr>
        <w:rPr>
          <w:lang w:eastAsia="ru-RU"/>
        </w:rPr>
      </w:pPr>
    </w:p>
    <w:p w14:paraId="631F94DA"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Одним из ключевых этапов разработки системы управления заказами является реализация базы данных и проведение тестирования программного продукта. База данных обеспечивает централизованное хранение информации о пользователях, клиентах и заказах, а тестирование позволяет проверить корректность работы системы и выявить возможные ошибки до начала эксплуатации программного продукта.</w:t>
      </w:r>
    </w:p>
    <w:p w14:paraId="4D9E58B2"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 xml:space="preserve">Для хранения данных в системе используется </w:t>
      </w:r>
      <w:proofErr w:type="spellStart"/>
      <w:r w:rsidRPr="005E558E">
        <w:rPr>
          <w:bCs/>
          <w:szCs w:val="28"/>
          <w:lang w:eastAsia="ru-RU"/>
        </w:rPr>
        <w:t>SQLite</w:t>
      </w:r>
      <w:proofErr w:type="spellEnd"/>
      <w:r w:rsidRPr="005E558E">
        <w:rPr>
          <w:bCs/>
          <w:szCs w:val="28"/>
          <w:lang w:eastAsia="ru-RU"/>
        </w:rPr>
        <w:t>. Выбор данной системы управления базами данных обусловлен простотой интеграции, низкими требованиями к ресурсам и удобством использования в небольших веб-приложениях.</w:t>
      </w:r>
    </w:p>
    <w:p w14:paraId="4EBD74E9"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lastRenderedPageBreak/>
        <w:t xml:space="preserve">В отличие от клиент-серверных СУБД, </w:t>
      </w:r>
      <w:proofErr w:type="spellStart"/>
      <w:r w:rsidRPr="005E558E">
        <w:rPr>
          <w:bCs/>
          <w:szCs w:val="28"/>
          <w:lang w:eastAsia="ru-RU"/>
        </w:rPr>
        <w:t>SQLite</w:t>
      </w:r>
      <w:proofErr w:type="spellEnd"/>
      <w:r w:rsidRPr="005E558E">
        <w:rPr>
          <w:bCs/>
          <w:szCs w:val="28"/>
          <w:lang w:eastAsia="ru-RU"/>
        </w:rPr>
        <w:t xml:space="preserve"> не требует установки отдельного серверного программного обеспечения, что упрощает развёртывание системы и снижает затраты на её сопровождение. База данных хранится в виде отдельного файла, который используется серверной частью приложения для выполнения SQL-запросов.</w:t>
      </w:r>
    </w:p>
    <w:p w14:paraId="553AFD16"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Создание структуры базы данных выполняется при помощи специального инициализационного модуля. В процессе инициализации создаются таблицы, необходимые для функционирования системы:</w:t>
      </w:r>
    </w:p>
    <w:p w14:paraId="530C2B27" w14:textId="2666A173" w:rsidR="005E558E" w:rsidRPr="005E558E" w:rsidRDefault="00E377CE" w:rsidP="002F6AA3">
      <w:pPr>
        <w:numPr>
          <w:ilvl w:val="0"/>
          <w:numId w:val="86"/>
        </w:numPr>
        <w:tabs>
          <w:tab w:val="clear" w:pos="720"/>
        </w:tabs>
        <w:suppressAutoHyphens w:val="0"/>
        <w:spacing w:line="360" w:lineRule="auto"/>
        <w:ind w:left="0" w:right="253" w:firstLine="709"/>
        <w:jc w:val="both"/>
        <w:rPr>
          <w:bCs/>
          <w:szCs w:val="28"/>
          <w:lang w:eastAsia="ru-RU"/>
        </w:rPr>
      </w:pPr>
      <w:r w:rsidRPr="005E558E">
        <w:rPr>
          <w:bCs/>
          <w:szCs w:val="28"/>
          <w:lang w:eastAsia="ru-RU"/>
        </w:rPr>
        <w:t>Таблица пользователей;</w:t>
      </w:r>
    </w:p>
    <w:p w14:paraId="14E0622B" w14:textId="75261A23" w:rsidR="005E558E" w:rsidRPr="005E558E" w:rsidRDefault="00E377CE" w:rsidP="002F6AA3">
      <w:pPr>
        <w:numPr>
          <w:ilvl w:val="0"/>
          <w:numId w:val="86"/>
        </w:numPr>
        <w:tabs>
          <w:tab w:val="clear" w:pos="720"/>
        </w:tabs>
        <w:suppressAutoHyphens w:val="0"/>
        <w:spacing w:line="360" w:lineRule="auto"/>
        <w:ind w:left="0" w:right="253" w:firstLine="709"/>
        <w:jc w:val="both"/>
        <w:rPr>
          <w:bCs/>
          <w:szCs w:val="28"/>
          <w:lang w:eastAsia="ru-RU"/>
        </w:rPr>
      </w:pPr>
      <w:r w:rsidRPr="005E558E">
        <w:rPr>
          <w:bCs/>
          <w:szCs w:val="28"/>
          <w:lang w:eastAsia="ru-RU"/>
        </w:rPr>
        <w:t>Таблица клиентов;</w:t>
      </w:r>
    </w:p>
    <w:p w14:paraId="7F22CDC7" w14:textId="29182DFF" w:rsidR="005E558E" w:rsidRPr="005E558E" w:rsidRDefault="00E377CE" w:rsidP="002F6AA3">
      <w:pPr>
        <w:numPr>
          <w:ilvl w:val="0"/>
          <w:numId w:val="86"/>
        </w:numPr>
        <w:tabs>
          <w:tab w:val="clear" w:pos="720"/>
        </w:tabs>
        <w:suppressAutoHyphens w:val="0"/>
        <w:spacing w:line="360" w:lineRule="auto"/>
        <w:ind w:left="0" w:right="253" w:firstLine="709"/>
        <w:jc w:val="both"/>
        <w:rPr>
          <w:bCs/>
          <w:szCs w:val="28"/>
          <w:lang w:eastAsia="ru-RU"/>
        </w:rPr>
      </w:pPr>
      <w:r w:rsidRPr="005E558E">
        <w:rPr>
          <w:bCs/>
          <w:szCs w:val="28"/>
          <w:lang w:eastAsia="ru-RU"/>
        </w:rPr>
        <w:t>Таблица заказов;</w:t>
      </w:r>
    </w:p>
    <w:p w14:paraId="753D5A67" w14:textId="40DBA385" w:rsidR="005E558E" w:rsidRPr="005E558E" w:rsidRDefault="00E377CE" w:rsidP="002F6AA3">
      <w:pPr>
        <w:numPr>
          <w:ilvl w:val="0"/>
          <w:numId w:val="86"/>
        </w:numPr>
        <w:tabs>
          <w:tab w:val="clear" w:pos="720"/>
        </w:tabs>
        <w:suppressAutoHyphens w:val="0"/>
        <w:spacing w:line="360" w:lineRule="auto"/>
        <w:ind w:left="0" w:right="253" w:firstLine="709"/>
        <w:jc w:val="both"/>
        <w:rPr>
          <w:bCs/>
          <w:szCs w:val="28"/>
          <w:lang w:eastAsia="ru-RU"/>
        </w:rPr>
      </w:pPr>
      <w:r w:rsidRPr="005E558E">
        <w:rPr>
          <w:bCs/>
          <w:szCs w:val="28"/>
          <w:lang w:eastAsia="ru-RU"/>
        </w:rPr>
        <w:t>Таблица ролей и статусов.</w:t>
      </w:r>
    </w:p>
    <w:p w14:paraId="4DC21F39"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Основной таблицей системы является таблица заказов, содержащая информацию о создаваемых заявках. Каждая запись включает:</w:t>
      </w:r>
    </w:p>
    <w:p w14:paraId="2B34A6A6" w14:textId="16095F85" w:rsidR="005E558E" w:rsidRPr="005E558E" w:rsidRDefault="00E377CE" w:rsidP="002F6AA3">
      <w:pPr>
        <w:numPr>
          <w:ilvl w:val="0"/>
          <w:numId w:val="87"/>
        </w:numPr>
        <w:tabs>
          <w:tab w:val="clear" w:pos="720"/>
        </w:tabs>
        <w:suppressAutoHyphens w:val="0"/>
        <w:spacing w:line="360" w:lineRule="auto"/>
        <w:ind w:left="0" w:right="253" w:firstLine="709"/>
        <w:jc w:val="both"/>
        <w:rPr>
          <w:bCs/>
          <w:szCs w:val="28"/>
          <w:lang w:eastAsia="ru-RU"/>
        </w:rPr>
      </w:pPr>
      <w:r w:rsidRPr="005E558E">
        <w:rPr>
          <w:bCs/>
          <w:szCs w:val="28"/>
          <w:lang w:eastAsia="ru-RU"/>
        </w:rPr>
        <w:t>Уникальный идентификатор заказа;</w:t>
      </w:r>
    </w:p>
    <w:p w14:paraId="1DE9F916" w14:textId="69E874B5" w:rsidR="005E558E" w:rsidRPr="005E558E" w:rsidRDefault="00E377CE" w:rsidP="002F6AA3">
      <w:pPr>
        <w:numPr>
          <w:ilvl w:val="0"/>
          <w:numId w:val="87"/>
        </w:numPr>
        <w:tabs>
          <w:tab w:val="clear" w:pos="720"/>
        </w:tabs>
        <w:suppressAutoHyphens w:val="0"/>
        <w:spacing w:line="360" w:lineRule="auto"/>
        <w:ind w:left="0" w:right="253" w:firstLine="709"/>
        <w:jc w:val="both"/>
        <w:rPr>
          <w:bCs/>
          <w:szCs w:val="28"/>
          <w:lang w:eastAsia="ru-RU"/>
        </w:rPr>
      </w:pPr>
      <w:r w:rsidRPr="005E558E">
        <w:rPr>
          <w:bCs/>
          <w:szCs w:val="28"/>
          <w:lang w:eastAsia="ru-RU"/>
        </w:rPr>
        <w:t>Описание заказа;</w:t>
      </w:r>
    </w:p>
    <w:p w14:paraId="34057F1C" w14:textId="3995240B" w:rsidR="005E558E" w:rsidRPr="005E558E" w:rsidRDefault="00E377CE" w:rsidP="002F6AA3">
      <w:pPr>
        <w:numPr>
          <w:ilvl w:val="0"/>
          <w:numId w:val="87"/>
        </w:numPr>
        <w:tabs>
          <w:tab w:val="clear" w:pos="720"/>
        </w:tabs>
        <w:suppressAutoHyphens w:val="0"/>
        <w:spacing w:line="360" w:lineRule="auto"/>
        <w:ind w:left="0" w:right="253" w:firstLine="709"/>
        <w:jc w:val="both"/>
        <w:rPr>
          <w:bCs/>
          <w:szCs w:val="28"/>
          <w:lang w:eastAsia="ru-RU"/>
        </w:rPr>
      </w:pPr>
      <w:r w:rsidRPr="005E558E">
        <w:rPr>
          <w:bCs/>
          <w:szCs w:val="28"/>
          <w:lang w:eastAsia="ru-RU"/>
        </w:rPr>
        <w:t>Дату создания;</w:t>
      </w:r>
    </w:p>
    <w:p w14:paraId="51EA1EE7" w14:textId="443A6771" w:rsidR="005E558E" w:rsidRPr="005E558E" w:rsidRDefault="00E377CE" w:rsidP="002F6AA3">
      <w:pPr>
        <w:numPr>
          <w:ilvl w:val="0"/>
          <w:numId w:val="87"/>
        </w:numPr>
        <w:tabs>
          <w:tab w:val="clear" w:pos="720"/>
        </w:tabs>
        <w:suppressAutoHyphens w:val="0"/>
        <w:spacing w:line="360" w:lineRule="auto"/>
        <w:ind w:left="0" w:right="253" w:firstLine="709"/>
        <w:jc w:val="both"/>
        <w:rPr>
          <w:bCs/>
          <w:szCs w:val="28"/>
          <w:lang w:eastAsia="ru-RU"/>
        </w:rPr>
      </w:pPr>
      <w:r w:rsidRPr="005E558E">
        <w:rPr>
          <w:bCs/>
          <w:szCs w:val="28"/>
          <w:lang w:eastAsia="ru-RU"/>
        </w:rPr>
        <w:t>Текущий статус;</w:t>
      </w:r>
    </w:p>
    <w:p w14:paraId="1DB05392" w14:textId="66D08371" w:rsidR="005E558E" w:rsidRPr="005E558E" w:rsidRDefault="00E377CE" w:rsidP="002F6AA3">
      <w:pPr>
        <w:numPr>
          <w:ilvl w:val="0"/>
          <w:numId w:val="87"/>
        </w:numPr>
        <w:tabs>
          <w:tab w:val="clear" w:pos="720"/>
        </w:tabs>
        <w:suppressAutoHyphens w:val="0"/>
        <w:spacing w:line="360" w:lineRule="auto"/>
        <w:ind w:left="0" w:right="253" w:firstLine="709"/>
        <w:jc w:val="both"/>
        <w:rPr>
          <w:bCs/>
          <w:szCs w:val="28"/>
          <w:lang w:eastAsia="ru-RU"/>
        </w:rPr>
      </w:pPr>
      <w:r w:rsidRPr="005E558E">
        <w:rPr>
          <w:bCs/>
          <w:szCs w:val="28"/>
          <w:lang w:eastAsia="ru-RU"/>
        </w:rPr>
        <w:t>Идентификатор клиента;</w:t>
      </w:r>
    </w:p>
    <w:p w14:paraId="1082BEBD" w14:textId="4B1DFCF8" w:rsidR="005E558E" w:rsidRPr="005E558E" w:rsidRDefault="00E377CE" w:rsidP="002F6AA3">
      <w:pPr>
        <w:numPr>
          <w:ilvl w:val="0"/>
          <w:numId w:val="87"/>
        </w:numPr>
        <w:tabs>
          <w:tab w:val="clear" w:pos="720"/>
        </w:tabs>
        <w:suppressAutoHyphens w:val="0"/>
        <w:spacing w:line="360" w:lineRule="auto"/>
        <w:ind w:left="0" w:right="253" w:firstLine="709"/>
        <w:jc w:val="both"/>
        <w:rPr>
          <w:bCs/>
          <w:szCs w:val="28"/>
          <w:lang w:eastAsia="ru-RU"/>
        </w:rPr>
      </w:pPr>
      <w:r w:rsidRPr="005E558E">
        <w:rPr>
          <w:bCs/>
          <w:szCs w:val="28"/>
          <w:lang w:eastAsia="ru-RU"/>
        </w:rPr>
        <w:t>Идентификатор пользователя.</w:t>
      </w:r>
    </w:p>
    <w:p w14:paraId="523A04D0" w14:textId="282E0B05" w:rsidR="005E558E" w:rsidRDefault="005E558E" w:rsidP="00D043BB">
      <w:pPr>
        <w:suppressAutoHyphens w:val="0"/>
        <w:spacing w:line="360" w:lineRule="auto"/>
        <w:ind w:right="253" w:firstLine="709"/>
        <w:jc w:val="both"/>
        <w:rPr>
          <w:bCs/>
          <w:szCs w:val="28"/>
          <w:lang w:eastAsia="ru-RU"/>
        </w:rPr>
      </w:pPr>
      <w:r w:rsidRPr="005E558E">
        <w:rPr>
          <w:bCs/>
          <w:szCs w:val="28"/>
          <w:lang w:eastAsia="ru-RU"/>
        </w:rPr>
        <w:t>Связь между заказами и клиентами позволяет определить заказчика конкретной заявки, а связь с пользователями обеспечивает возможность назначения ответственного сотрудника.</w:t>
      </w:r>
      <w:r w:rsidR="00D043BB">
        <w:rPr>
          <w:bCs/>
          <w:szCs w:val="28"/>
          <w:lang w:eastAsia="ru-RU"/>
        </w:rPr>
        <w:t xml:space="preserve"> </w:t>
      </w:r>
      <w:r w:rsidR="00F7444C">
        <w:rPr>
          <w:bCs/>
          <w:szCs w:val="28"/>
          <w:lang w:eastAsia="ru-RU"/>
        </w:rPr>
        <w:t xml:space="preserve">На рисунке </w:t>
      </w:r>
      <w:r w:rsidR="00165E0B">
        <w:rPr>
          <w:bCs/>
          <w:szCs w:val="28"/>
          <w:lang w:val="en-US" w:eastAsia="ru-RU"/>
        </w:rPr>
        <w:t>9</w:t>
      </w:r>
      <w:r w:rsidRPr="005E558E">
        <w:rPr>
          <w:bCs/>
          <w:szCs w:val="28"/>
          <w:lang w:eastAsia="ru-RU"/>
        </w:rPr>
        <w:t xml:space="preserve"> представлена структура таблицы заказов.</w:t>
      </w:r>
    </w:p>
    <w:p w14:paraId="273A4889" w14:textId="77777777" w:rsidR="00B82EF7" w:rsidRDefault="00B82EF7" w:rsidP="00D043BB">
      <w:pPr>
        <w:suppressAutoHyphens w:val="0"/>
        <w:spacing w:line="360" w:lineRule="auto"/>
        <w:ind w:right="253" w:firstLine="709"/>
        <w:jc w:val="both"/>
        <w:rPr>
          <w:bCs/>
          <w:szCs w:val="28"/>
          <w:lang w:eastAsia="ru-RU"/>
        </w:rPr>
      </w:pPr>
    </w:p>
    <w:p w14:paraId="1AF86141" w14:textId="3B5E186A" w:rsidR="00D043BB" w:rsidRPr="005E558E" w:rsidRDefault="007C2767" w:rsidP="00D043BB">
      <w:pPr>
        <w:suppressAutoHyphens w:val="0"/>
        <w:spacing w:line="360" w:lineRule="auto"/>
        <w:ind w:right="253" w:firstLine="709"/>
        <w:jc w:val="center"/>
        <w:rPr>
          <w:bCs/>
          <w:szCs w:val="28"/>
          <w:lang w:eastAsia="ru-RU"/>
        </w:rPr>
      </w:pPr>
      <w:r w:rsidRPr="007C2767">
        <w:rPr>
          <w:bCs/>
          <w:noProof/>
          <w:szCs w:val="28"/>
          <w:lang w:eastAsia="ru-RU"/>
        </w:rPr>
        <w:lastRenderedPageBreak/>
        <w:drawing>
          <wp:inline distT="0" distB="0" distL="0" distR="0" wp14:anchorId="23DB6AFC" wp14:editId="33A3FC2C">
            <wp:extent cx="5172797" cy="1467055"/>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2797" cy="1467055"/>
                    </a:xfrm>
                    <a:prstGeom prst="rect">
                      <a:avLst/>
                    </a:prstGeom>
                  </pic:spPr>
                </pic:pic>
              </a:graphicData>
            </a:graphic>
          </wp:inline>
        </w:drawing>
      </w:r>
    </w:p>
    <w:p w14:paraId="16D77DE7" w14:textId="5BD854D6" w:rsidR="005E558E" w:rsidRDefault="00F7444C" w:rsidP="00D043BB">
      <w:pPr>
        <w:suppressAutoHyphens w:val="0"/>
        <w:spacing w:line="360" w:lineRule="auto"/>
        <w:ind w:right="253" w:firstLine="709"/>
        <w:jc w:val="center"/>
        <w:rPr>
          <w:bCs/>
          <w:szCs w:val="28"/>
          <w:lang w:eastAsia="ru-RU"/>
        </w:rPr>
      </w:pPr>
      <w:r>
        <w:rPr>
          <w:bCs/>
          <w:szCs w:val="28"/>
          <w:lang w:eastAsia="ru-RU"/>
        </w:rPr>
        <w:t xml:space="preserve">Рисунок </w:t>
      </w:r>
      <w:r w:rsidR="00165E0B" w:rsidRPr="00772A4C">
        <w:rPr>
          <w:bCs/>
          <w:szCs w:val="28"/>
          <w:lang w:eastAsia="ru-RU"/>
        </w:rPr>
        <w:t>9</w:t>
      </w:r>
      <w:r w:rsidR="005E558E" w:rsidRPr="005E558E">
        <w:rPr>
          <w:bCs/>
          <w:szCs w:val="28"/>
          <w:lang w:eastAsia="ru-RU"/>
        </w:rPr>
        <w:t xml:space="preserve"> – Структура таблицы </w:t>
      </w:r>
      <w:proofErr w:type="spellStart"/>
      <w:r w:rsidR="005E558E" w:rsidRPr="005E558E">
        <w:rPr>
          <w:bCs/>
          <w:szCs w:val="28"/>
          <w:lang w:eastAsia="ru-RU"/>
        </w:rPr>
        <w:t>Orders</w:t>
      </w:r>
      <w:proofErr w:type="spellEnd"/>
    </w:p>
    <w:p w14:paraId="730E5FF3" w14:textId="77777777" w:rsidR="00B82EF7" w:rsidRPr="005E558E" w:rsidRDefault="00B82EF7" w:rsidP="00D043BB">
      <w:pPr>
        <w:suppressAutoHyphens w:val="0"/>
        <w:spacing w:line="360" w:lineRule="auto"/>
        <w:ind w:right="253" w:firstLine="709"/>
        <w:jc w:val="center"/>
        <w:rPr>
          <w:bCs/>
          <w:szCs w:val="28"/>
          <w:lang w:eastAsia="ru-RU"/>
        </w:rPr>
      </w:pPr>
    </w:p>
    <w:p w14:paraId="6405C555"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Таблица пользователей предназначена для хранения информации об учётных записях сотрудников системы. В таблице содержатся:</w:t>
      </w:r>
    </w:p>
    <w:p w14:paraId="4C70337B" w14:textId="0AE0C861" w:rsidR="005E558E" w:rsidRPr="005E558E" w:rsidRDefault="00E377CE" w:rsidP="002F6AA3">
      <w:pPr>
        <w:numPr>
          <w:ilvl w:val="0"/>
          <w:numId w:val="88"/>
        </w:numPr>
        <w:tabs>
          <w:tab w:val="clear" w:pos="720"/>
        </w:tabs>
        <w:suppressAutoHyphens w:val="0"/>
        <w:spacing w:line="360" w:lineRule="auto"/>
        <w:ind w:left="0" w:right="253" w:firstLine="709"/>
        <w:jc w:val="both"/>
        <w:rPr>
          <w:bCs/>
          <w:szCs w:val="28"/>
          <w:lang w:eastAsia="ru-RU"/>
        </w:rPr>
      </w:pPr>
      <w:r w:rsidRPr="005E558E">
        <w:rPr>
          <w:bCs/>
          <w:szCs w:val="28"/>
          <w:lang w:eastAsia="ru-RU"/>
        </w:rPr>
        <w:t>Идентификатор пользователя;</w:t>
      </w:r>
    </w:p>
    <w:p w14:paraId="0773DB37" w14:textId="3345873C" w:rsidR="005E558E" w:rsidRPr="005E558E" w:rsidRDefault="00E377CE" w:rsidP="002F6AA3">
      <w:pPr>
        <w:numPr>
          <w:ilvl w:val="0"/>
          <w:numId w:val="88"/>
        </w:numPr>
        <w:tabs>
          <w:tab w:val="clear" w:pos="720"/>
        </w:tabs>
        <w:suppressAutoHyphens w:val="0"/>
        <w:spacing w:line="360" w:lineRule="auto"/>
        <w:ind w:left="0" w:right="253" w:firstLine="709"/>
        <w:jc w:val="both"/>
        <w:rPr>
          <w:bCs/>
          <w:szCs w:val="28"/>
          <w:lang w:eastAsia="ru-RU"/>
        </w:rPr>
      </w:pPr>
      <w:r w:rsidRPr="005E558E">
        <w:rPr>
          <w:bCs/>
          <w:szCs w:val="28"/>
          <w:lang w:eastAsia="ru-RU"/>
        </w:rPr>
        <w:t>Имя пользователя;</w:t>
      </w:r>
    </w:p>
    <w:p w14:paraId="02AD852E" w14:textId="7C6079FE" w:rsidR="005E558E" w:rsidRPr="005E558E" w:rsidRDefault="00E377CE" w:rsidP="002F6AA3">
      <w:pPr>
        <w:numPr>
          <w:ilvl w:val="0"/>
          <w:numId w:val="88"/>
        </w:numPr>
        <w:tabs>
          <w:tab w:val="clear" w:pos="720"/>
        </w:tabs>
        <w:suppressAutoHyphens w:val="0"/>
        <w:spacing w:line="360" w:lineRule="auto"/>
        <w:ind w:left="0" w:right="253" w:firstLine="709"/>
        <w:jc w:val="both"/>
        <w:rPr>
          <w:bCs/>
          <w:szCs w:val="28"/>
          <w:lang w:eastAsia="ru-RU"/>
        </w:rPr>
      </w:pPr>
      <w:r w:rsidRPr="005E558E">
        <w:rPr>
          <w:bCs/>
          <w:szCs w:val="28"/>
          <w:lang w:eastAsia="ru-RU"/>
        </w:rPr>
        <w:t>Хеш пароля;</w:t>
      </w:r>
    </w:p>
    <w:p w14:paraId="55DAF207" w14:textId="362ECCF4" w:rsidR="005E558E" w:rsidRPr="005E558E" w:rsidRDefault="00E377CE" w:rsidP="002F6AA3">
      <w:pPr>
        <w:numPr>
          <w:ilvl w:val="0"/>
          <w:numId w:val="88"/>
        </w:numPr>
        <w:tabs>
          <w:tab w:val="clear" w:pos="720"/>
        </w:tabs>
        <w:suppressAutoHyphens w:val="0"/>
        <w:spacing w:line="360" w:lineRule="auto"/>
        <w:ind w:left="0" w:right="253" w:firstLine="709"/>
        <w:jc w:val="both"/>
        <w:rPr>
          <w:bCs/>
          <w:szCs w:val="28"/>
          <w:lang w:eastAsia="ru-RU"/>
        </w:rPr>
      </w:pPr>
      <w:r w:rsidRPr="005E558E">
        <w:rPr>
          <w:bCs/>
          <w:szCs w:val="28"/>
          <w:lang w:eastAsia="ru-RU"/>
        </w:rPr>
        <w:t>Роль пользователя;</w:t>
      </w:r>
    </w:p>
    <w:p w14:paraId="4B83D8DA" w14:textId="1937FBC0" w:rsidR="005E558E" w:rsidRPr="005E558E" w:rsidRDefault="00E377CE" w:rsidP="002F6AA3">
      <w:pPr>
        <w:numPr>
          <w:ilvl w:val="0"/>
          <w:numId w:val="88"/>
        </w:numPr>
        <w:tabs>
          <w:tab w:val="clear" w:pos="720"/>
        </w:tabs>
        <w:suppressAutoHyphens w:val="0"/>
        <w:spacing w:line="360" w:lineRule="auto"/>
        <w:ind w:left="0" w:right="253" w:firstLine="709"/>
        <w:jc w:val="both"/>
        <w:rPr>
          <w:bCs/>
          <w:szCs w:val="28"/>
          <w:lang w:eastAsia="ru-RU"/>
        </w:rPr>
      </w:pPr>
      <w:r w:rsidRPr="005E558E">
        <w:rPr>
          <w:bCs/>
          <w:szCs w:val="28"/>
          <w:lang w:eastAsia="ru-RU"/>
        </w:rPr>
        <w:t>Дата регистрации.</w:t>
      </w:r>
    </w:p>
    <w:p w14:paraId="1C22F9AA"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Использование отдельной таблицы пользователей позволяет реализовать систему авторизации и разграничения прав доступа.</w:t>
      </w:r>
    </w:p>
    <w:p w14:paraId="04D0B9C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Таблица клиентов содержит контактную информацию о заказчиках предприятия:</w:t>
      </w:r>
    </w:p>
    <w:p w14:paraId="567340DC" w14:textId="4FE7316A" w:rsidR="005E558E" w:rsidRPr="005E558E" w:rsidRDefault="00E377CE" w:rsidP="002F6AA3">
      <w:pPr>
        <w:numPr>
          <w:ilvl w:val="0"/>
          <w:numId w:val="89"/>
        </w:numPr>
        <w:tabs>
          <w:tab w:val="clear" w:pos="720"/>
        </w:tabs>
        <w:suppressAutoHyphens w:val="0"/>
        <w:spacing w:line="360" w:lineRule="auto"/>
        <w:ind w:left="0" w:right="253" w:firstLine="709"/>
        <w:jc w:val="both"/>
        <w:rPr>
          <w:bCs/>
          <w:szCs w:val="28"/>
          <w:lang w:eastAsia="ru-RU"/>
        </w:rPr>
      </w:pPr>
      <w:r w:rsidRPr="005E558E">
        <w:rPr>
          <w:bCs/>
          <w:szCs w:val="28"/>
          <w:lang w:eastAsia="ru-RU"/>
        </w:rPr>
        <w:t>Имя клиента;</w:t>
      </w:r>
    </w:p>
    <w:p w14:paraId="1E8C1BA7" w14:textId="2F6BA6B5" w:rsidR="005E558E" w:rsidRPr="005E558E" w:rsidRDefault="00E377CE" w:rsidP="002F6AA3">
      <w:pPr>
        <w:numPr>
          <w:ilvl w:val="0"/>
          <w:numId w:val="89"/>
        </w:numPr>
        <w:tabs>
          <w:tab w:val="clear" w:pos="720"/>
        </w:tabs>
        <w:suppressAutoHyphens w:val="0"/>
        <w:spacing w:line="360" w:lineRule="auto"/>
        <w:ind w:left="0" w:right="253" w:firstLine="709"/>
        <w:jc w:val="both"/>
        <w:rPr>
          <w:bCs/>
          <w:szCs w:val="28"/>
          <w:lang w:eastAsia="ru-RU"/>
        </w:rPr>
      </w:pPr>
      <w:r w:rsidRPr="005E558E">
        <w:rPr>
          <w:bCs/>
          <w:szCs w:val="28"/>
          <w:lang w:eastAsia="ru-RU"/>
        </w:rPr>
        <w:t>Номер телефона;</w:t>
      </w:r>
    </w:p>
    <w:p w14:paraId="000DA672" w14:textId="2F10B7E5" w:rsidR="005E558E" w:rsidRPr="005E558E" w:rsidRDefault="00E377CE" w:rsidP="002F6AA3">
      <w:pPr>
        <w:numPr>
          <w:ilvl w:val="0"/>
          <w:numId w:val="89"/>
        </w:numPr>
        <w:tabs>
          <w:tab w:val="clear" w:pos="720"/>
        </w:tabs>
        <w:suppressAutoHyphens w:val="0"/>
        <w:spacing w:line="360" w:lineRule="auto"/>
        <w:ind w:left="0" w:right="253" w:firstLine="709"/>
        <w:jc w:val="both"/>
        <w:rPr>
          <w:bCs/>
          <w:szCs w:val="28"/>
          <w:lang w:eastAsia="ru-RU"/>
        </w:rPr>
      </w:pPr>
      <w:r w:rsidRPr="005E558E">
        <w:rPr>
          <w:bCs/>
          <w:szCs w:val="28"/>
          <w:lang w:eastAsia="ru-RU"/>
        </w:rPr>
        <w:t>Адрес электронной почты;</w:t>
      </w:r>
    </w:p>
    <w:p w14:paraId="26B70F8C" w14:textId="6808A78D" w:rsidR="005E558E" w:rsidRPr="005E558E" w:rsidRDefault="00E377CE" w:rsidP="002F6AA3">
      <w:pPr>
        <w:numPr>
          <w:ilvl w:val="0"/>
          <w:numId w:val="89"/>
        </w:numPr>
        <w:tabs>
          <w:tab w:val="clear" w:pos="720"/>
        </w:tabs>
        <w:suppressAutoHyphens w:val="0"/>
        <w:spacing w:line="360" w:lineRule="auto"/>
        <w:ind w:left="0" w:right="253" w:firstLine="709"/>
        <w:jc w:val="both"/>
        <w:rPr>
          <w:bCs/>
          <w:szCs w:val="28"/>
          <w:lang w:eastAsia="ru-RU"/>
        </w:rPr>
      </w:pPr>
      <w:r w:rsidRPr="005E558E">
        <w:rPr>
          <w:bCs/>
          <w:szCs w:val="28"/>
          <w:lang w:eastAsia="ru-RU"/>
        </w:rPr>
        <w:t>Дополнительную информацию.</w:t>
      </w:r>
    </w:p>
    <w:p w14:paraId="57DC472D"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обеспечения целостности данных между таблицами реализованы связи по внешним ключам. Использование внешних ключей позволяет:</w:t>
      </w:r>
    </w:p>
    <w:p w14:paraId="38A35E3E" w14:textId="2706DD54" w:rsidR="005E558E" w:rsidRPr="005E558E" w:rsidRDefault="00E377CE" w:rsidP="002F6AA3">
      <w:pPr>
        <w:numPr>
          <w:ilvl w:val="0"/>
          <w:numId w:val="90"/>
        </w:numPr>
        <w:tabs>
          <w:tab w:val="clear" w:pos="720"/>
        </w:tabs>
        <w:suppressAutoHyphens w:val="0"/>
        <w:spacing w:line="360" w:lineRule="auto"/>
        <w:ind w:left="0" w:right="253" w:firstLine="709"/>
        <w:jc w:val="both"/>
        <w:rPr>
          <w:bCs/>
          <w:szCs w:val="28"/>
          <w:lang w:eastAsia="ru-RU"/>
        </w:rPr>
      </w:pPr>
      <w:r w:rsidRPr="005E558E">
        <w:rPr>
          <w:bCs/>
          <w:szCs w:val="28"/>
          <w:lang w:eastAsia="ru-RU"/>
        </w:rPr>
        <w:t>Предотвратить появление некорректных записей;</w:t>
      </w:r>
    </w:p>
    <w:p w14:paraId="6E6342A4" w14:textId="519BD435" w:rsidR="005E558E" w:rsidRPr="005E558E" w:rsidRDefault="00E377CE" w:rsidP="002F6AA3">
      <w:pPr>
        <w:numPr>
          <w:ilvl w:val="0"/>
          <w:numId w:val="90"/>
        </w:numPr>
        <w:tabs>
          <w:tab w:val="clear" w:pos="720"/>
        </w:tabs>
        <w:suppressAutoHyphens w:val="0"/>
        <w:spacing w:line="360" w:lineRule="auto"/>
        <w:ind w:left="0" w:right="253" w:firstLine="709"/>
        <w:jc w:val="both"/>
        <w:rPr>
          <w:bCs/>
          <w:szCs w:val="28"/>
          <w:lang w:eastAsia="ru-RU"/>
        </w:rPr>
      </w:pPr>
      <w:r w:rsidRPr="005E558E">
        <w:rPr>
          <w:bCs/>
          <w:szCs w:val="28"/>
          <w:lang w:eastAsia="ru-RU"/>
        </w:rPr>
        <w:t>Обеспечить согласованность данных;</w:t>
      </w:r>
    </w:p>
    <w:p w14:paraId="710090C6" w14:textId="50D491F4" w:rsidR="005E558E" w:rsidRPr="005E558E" w:rsidRDefault="00E377CE" w:rsidP="002F6AA3">
      <w:pPr>
        <w:numPr>
          <w:ilvl w:val="0"/>
          <w:numId w:val="90"/>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Упростить выполнение </w:t>
      </w:r>
      <w:proofErr w:type="spellStart"/>
      <w:r w:rsidRPr="005E558E">
        <w:rPr>
          <w:bCs/>
          <w:szCs w:val="28"/>
          <w:lang w:eastAsia="ru-RU"/>
        </w:rPr>
        <w:t>sql</w:t>
      </w:r>
      <w:proofErr w:type="spellEnd"/>
      <w:r w:rsidRPr="005E558E">
        <w:rPr>
          <w:bCs/>
          <w:szCs w:val="28"/>
          <w:lang w:eastAsia="ru-RU"/>
        </w:rPr>
        <w:t>-запросов.</w:t>
      </w:r>
    </w:p>
    <w:p w14:paraId="3DBEFE3B" w14:textId="77777777" w:rsidR="005E558E" w:rsidRDefault="005E558E" w:rsidP="00324386">
      <w:pPr>
        <w:suppressAutoHyphens w:val="0"/>
        <w:spacing w:line="360" w:lineRule="auto"/>
        <w:ind w:right="253" w:firstLine="709"/>
        <w:jc w:val="both"/>
        <w:rPr>
          <w:bCs/>
          <w:szCs w:val="28"/>
          <w:lang w:eastAsia="ru-RU"/>
        </w:rPr>
      </w:pPr>
      <w:r w:rsidRPr="005E558E">
        <w:rPr>
          <w:bCs/>
          <w:szCs w:val="28"/>
          <w:lang w:eastAsia="ru-RU"/>
        </w:rPr>
        <w:t>В таблице 9 представлены основные таблицы базы данных.</w:t>
      </w:r>
    </w:p>
    <w:p w14:paraId="239C82FC" w14:textId="77777777" w:rsidR="00B82EF7" w:rsidRDefault="00B82EF7" w:rsidP="00324386">
      <w:pPr>
        <w:suppressAutoHyphens w:val="0"/>
        <w:spacing w:line="360" w:lineRule="auto"/>
        <w:ind w:right="253" w:firstLine="709"/>
        <w:jc w:val="both"/>
        <w:rPr>
          <w:bCs/>
          <w:szCs w:val="28"/>
          <w:lang w:eastAsia="ru-RU"/>
        </w:rPr>
      </w:pPr>
    </w:p>
    <w:p w14:paraId="1EE5A20F" w14:textId="5E1FE1D6" w:rsidR="00772A4C" w:rsidRPr="005D06C1" w:rsidRDefault="00772A4C" w:rsidP="00772A4C">
      <w:pPr>
        <w:suppressAutoHyphens w:val="0"/>
        <w:spacing w:line="360" w:lineRule="auto"/>
        <w:ind w:right="253" w:firstLine="709"/>
        <w:jc w:val="both"/>
        <w:rPr>
          <w:bCs/>
          <w:szCs w:val="28"/>
          <w:lang w:eastAsia="ru-RU"/>
        </w:rPr>
      </w:pPr>
      <w:r w:rsidRPr="005E558E">
        <w:rPr>
          <w:bCs/>
          <w:szCs w:val="28"/>
          <w:lang w:eastAsia="ru-RU"/>
        </w:rPr>
        <w:lastRenderedPageBreak/>
        <w:t>Таблица 9 – Основные таблицы базы данных</w:t>
      </w:r>
    </w:p>
    <w:tbl>
      <w:tblPr>
        <w:tblStyle w:val="af1"/>
        <w:tblW w:w="0" w:type="auto"/>
        <w:jc w:val="center"/>
        <w:tblLook w:val="04A0" w:firstRow="1" w:lastRow="0" w:firstColumn="1" w:lastColumn="0" w:noHBand="0" w:noVBand="1"/>
      </w:tblPr>
      <w:tblGrid>
        <w:gridCol w:w="1345"/>
        <w:gridCol w:w="4179"/>
      </w:tblGrid>
      <w:tr w:rsidR="003827EC" w14:paraId="00BD4276" w14:textId="77777777" w:rsidTr="00772A4C">
        <w:trPr>
          <w:jc w:val="center"/>
        </w:trPr>
        <w:tc>
          <w:tcPr>
            <w:tcW w:w="1345" w:type="dxa"/>
          </w:tcPr>
          <w:p w14:paraId="1F770E1C" w14:textId="00F2B3A9"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Таблица</w:t>
            </w:r>
          </w:p>
        </w:tc>
        <w:tc>
          <w:tcPr>
            <w:tcW w:w="4179" w:type="dxa"/>
          </w:tcPr>
          <w:p w14:paraId="35650D55" w14:textId="3F47C40E"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Назначение</w:t>
            </w:r>
          </w:p>
        </w:tc>
      </w:tr>
      <w:tr w:rsidR="003827EC" w14:paraId="4D0C21D8" w14:textId="77777777" w:rsidTr="00772A4C">
        <w:trPr>
          <w:jc w:val="center"/>
        </w:trPr>
        <w:tc>
          <w:tcPr>
            <w:tcW w:w="1345" w:type="dxa"/>
          </w:tcPr>
          <w:p w14:paraId="77AB4E67" w14:textId="3B28B689" w:rsidR="003827EC" w:rsidRPr="00772A4C" w:rsidRDefault="003827EC" w:rsidP="003827EC">
            <w:pPr>
              <w:suppressAutoHyphens w:val="0"/>
              <w:spacing w:line="360" w:lineRule="auto"/>
              <w:ind w:right="253"/>
              <w:jc w:val="center"/>
              <w:rPr>
                <w:bCs/>
                <w:sz w:val="24"/>
                <w:szCs w:val="24"/>
                <w:lang w:val="en-US" w:eastAsia="ru-RU"/>
              </w:rPr>
            </w:pPr>
            <w:r w:rsidRPr="00772A4C">
              <w:rPr>
                <w:bCs/>
                <w:sz w:val="24"/>
                <w:szCs w:val="24"/>
                <w:lang w:val="en-US" w:eastAsia="ru-RU"/>
              </w:rPr>
              <w:t>Users</w:t>
            </w:r>
          </w:p>
        </w:tc>
        <w:tc>
          <w:tcPr>
            <w:tcW w:w="4179" w:type="dxa"/>
          </w:tcPr>
          <w:p w14:paraId="01EBC5B3" w14:textId="7D13AD58"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Хранение информации</w:t>
            </w:r>
          </w:p>
        </w:tc>
      </w:tr>
      <w:tr w:rsidR="003827EC" w14:paraId="7FAF2D65" w14:textId="77777777" w:rsidTr="00772A4C">
        <w:trPr>
          <w:jc w:val="center"/>
        </w:trPr>
        <w:tc>
          <w:tcPr>
            <w:tcW w:w="1345" w:type="dxa"/>
          </w:tcPr>
          <w:p w14:paraId="657B2FB0" w14:textId="2C9A266E" w:rsidR="003827EC" w:rsidRPr="00772A4C" w:rsidRDefault="003827EC" w:rsidP="003827EC">
            <w:pPr>
              <w:suppressAutoHyphens w:val="0"/>
              <w:spacing w:line="360" w:lineRule="auto"/>
              <w:ind w:right="253"/>
              <w:jc w:val="center"/>
              <w:rPr>
                <w:bCs/>
                <w:sz w:val="24"/>
                <w:szCs w:val="24"/>
                <w:lang w:val="en-US" w:eastAsia="ru-RU"/>
              </w:rPr>
            </w:pPr>
            <w:r w:rsidRPr="00772A4C">
              <w:rPr>
                <w:bCs/>
                <w:sz w:val="24"/>
                <w:szCs w:val="24"/>
                <w:lang w:val="en-US" w:eastAsia="ru-RU"/>
              </w:rPr>
              <w:t>Clients</w:t>
            </w:r>
          </w:p>
        </w:tc>
        <w:tc>
          <w:tcPr>
            <w:tcW w:w="4179" w:type="dxa"/>
          </w:tcPr>
          <w:p w14:paraId="41E16A13" w14:textId="7ADD56FF"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Хранение информации о клиентах</w:t>
            </w:r>
          </w:p>
        </w:tc>
      </w:tr>
      <w:tr w:rsidR="003827EC" w14:paraId="5330FF84" w14:textId="77777777" w:rsidTr="00772A4C">
        <w:trPr>
          <w:jc w:val="center"/>
        </w:trPr>
        <w:tc>
          <w:tcPr>
            <w:tcW w:w="1345" w:type="dxa"/>
          </w:tcPr>
          <w:p w14:paraId="7E6D7B5E" w14:textId="11EC3251" w:rsidR="003827EC" w:rsidRPr="00772A4C" w:rsidRDefault="003827EC" w:rsidP="003827EC">
            <w:pPr>
              <w:suppressAutoHyphens w:val="0"/>
              <w:spacing w:line="360" w:lineRule="auto"/>
              <w:ind w:right="253"/>
              <w:jc w:val="center"/>
              <w:rPr>
                <w:bCs/>
                <w:sz w:val="24"/>
                <w:szCs w:val="24"/>
                <w:lang w:val="en-US" w:eastAsia="ru-RU"/>
              </w:rPr>
            </w:pPr>
            <w:r w:rsidRPr="00772A4C">
              <w:rPr>
                <w:bCs/>
                <w:sz w:val="24"/>
                <w:szCs w:val="24"/>
                <w:lang w:val="en-US" w:eastAsia="ru-RU"/>
              </w:rPr>
              <w:t>Orders</w:t>
            </w:r>
          </w:p>
        </w:tc>
        <w:tc>
          <w:tcPr>
            <w:tcW w:w="4179" w:type="dxa"/>
          </w:tcPr>
          <w:p w14:paraId="4922B2C5" w14:textId="21375D3B"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Хранение информации о заказах</w:t>
            </w:r>
          </w:p>
        </w:tc>
      </w:tr>
      <w:tr w:rsidR="003827EC" w14:paraId="32DA4FDE" w14:textId="77777777" w:rsidTr="00772A4C">
        <w:trPr>
          <w:jc w:val="center"/>
        </w:trPr>
        <w:tc>
          <w:tcPr>
            <w:tcW w:w="1345" w:type="dxa"/>
          </w:tcPr>
          <w:p w14:paraId="19C73D87" w14:textId="2A34D466" w:rsidR="003827EC" w:rsidRPr="00772A4C" w:rsidRDefault="003827EC" w:rsidP="003827EC">
            <w:pPr>
              <w:suppressAutoHyphens w:val="0"/>
              <w:spacing w:line="360" w:lineRule="auto"/>
              <w:ind w:right="253"/>
              <w:jc w:val="center"/>
              <w:rPr>
                <w:bCs/>
                <w:sz w:val="24"/>
                <w:szCs w:val="24"/>
                <w:lang w:val="en-US" w:eastAsia="ru-RU"/>
              </w:rPr>
            </w:pPr>
            <w:r w:rsidRPr="00772A4C">
              <w:rPr>
                <w:bCs/>
                <w:sz w:val="24"/>
                <w:szCs w:val="24"/>
                <w:lang w:val="en-US" w:eastAsia="ru-RU"/>
              </w:rPr>
              <w:t>roles</w:t>
            </w:r>
          </w:p>
        </w:tc>
        <w:tc>
          <w:tcPr>
            <w:tcW w:w="4179" w:type="dxa"/>
          </w:tcPr>
          <w:p w14:paraId="0B901DF7" w14:textId="59443B57" w:rsidR="003827EC" w:rsidRPr="00772A4C" w:rsidRDefault="003827EC" w:rsidP="003827EC">
            <w:pPr>
              <w:suppressAutoHyphens w:val="0"/>
              <w:spacing w:line="360" w:lineRule="auto"/>
              <w:ind w:right="253"/>
              <w:jc w:val="center"/>
              <w:rPr>
                <w:bCs/>
                <w:sz w:val="24"/>
                <w:szCs w:val="24"/>
                <w:lang w:eastAsia="ru-RU"/>
              </w:rPr>
            </w:pPr>
            <w:r w:rsidRPr="00772A4C">
              <w:rPr>
                <w:bCs/>
                <w:sz w:val="24"/>
                <w:szCs w:val="24"/>
                <w:lang w:eastAsia="ru-RU"/>
              </w:rPr>
              <w:t>Хранение ролей пользователей</w:t>
            </w:r>
          </w:p>
        </w:tc>
      </w:tr>
    </w:tbl>
    <w:p w14:paraId="65BDC2E2" w14:textId="77777777" w:rsidR="003827EC" w:rsidRPr="005E558E" w:rsidRDefault="003827EC" w:rsidP="00324386">
      <w:pPr>
        <w:suppressAutoHyphens w:val="0"/>
        <w:spacing w:line="360" w:lineRule="auto"/>
        <w:ind w:right="253" w:firstLine="709"/>
        <w:jc w:val="both"/>
        <w:rPr>
          <w:bCs/>
          <w:szCs w:val="28"/>
          <w:lang w:val="en-US" w:eastAsia="ru-RU"/>
        </w:rPr>
      </w:pPr>
    </w:p>
    <w:p w14:paraId="79D37EE3"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взаимодействия серверной части приложения с базой данных используются SQL-запросы. Основными операциями являются:</w:t>
      </w:r>
    </w:p>
    <w:p w14:paraId="41B7D35C" w14:textId="4E7E12B2" w:rsidR="005E558E" w:rsidRPr="005E558E" w:rsidRDefault="005E558E" w:rsidP="002F6AA3">
      <w:pPr>
        <w:numPr>
          <w:ilvl w:val="0"/>
          <w:numId w:val="9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SELECT </w:t>
      </w:r>
      <w:r w:rsidR="00E377CE">
        <w:rPr>
          <w:bCs/>
          <w:szCs w:val="28"/>
          <w:lang w:val="en-US" w:eastAsia="ru-RU"/>
        </w:rPr>
        <w:t xml:space="preserve">- </w:t>
      </w:r>
      <w:r w:rsidRPr="005E558E">
        <w:rPr>
          <w:bCs/>
          <w:szCs w:val="28"/>
          <w:lang w:eastAsia="ru-RU"/>
        </w:rPr>
        <w:t>получение данных;</w:t>
      </w:r>
    </w:p>
    <w:p w14:paraId="443444DE" w14:textId="590283FF" w:rsidR="005E558E" w:rsidRPr="005E558E" w:rsidRDefault="005E558E" w:rsidP="002F6AA3">
      <w:pPr>
        <w:numPr>
          <w:ilvl w:val="0"/>
          <w:numId w:val="9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INSERT </w:t>
      </w:r>
      <w:r w:rsidR="00E377CE">
        <w:rPr>
          <w:bCs/>
          <w:szCs w:val="28"/>
          <w:lang w:val="en-US" w:eastAsia="ru-RU"/>
        </w:rPr>
        <w:t xml:space="preserve">- </w:t>
      </w:r>
      <w:r w:rsidRPr="005E558E">
        <w:rPr>
          <w:bCs/>
          <w:szCs w:val="28"/>
          <w:lang w:eastAsia="ru-RU"/>
        </w:rPr>
        <w:t>добавление записей;</w:t>
      </w:r>
    </w:p>
    <w:p w14:paraId="2442C753" w14:textId="7C51EC3E" w:rsidR="005E558E" w:rsidRPr="005E558E" w:rsidRDefault="005E558E" w:rsidP="002F6AA3">
      <w:pPr>
        <w:numPr>
          <w:ilvl w:val="0"/>
          <w:numId w:val="9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UPDATE </w:t>
      </w:r>
      <w:r w:rsidR="00E377CE">
        <w:rPr>
          <w:bCs/>
          <w:szCs w:val="28"/>
          <w:lang w:val="en-US" w:eastAsia="ru-RU"/>
        </w:rPr>
        <w:t>-</w:t>
      </w:r>
      <w:r w:rsidRPr="005E558E">
        <w:rPr>
          <w:bCs/>
          <w:szCs w:val="28"/>
          <w:lang w:eastAsia="ru-RU"/>
        </w:rPr>
        <w:t xml:space="preserve"> изменение информации;</w:t>
      </w:r>
    </w:p>
    <w:p w14:paraId="30E58A5A" w14:textId="6BFFC86C" w:rsidR="005E558E" w:rsidRPr="005E558E" w:rsidRDefault="005E558E" w:rsidP="002F6AA3">
      <w:pPr>
        <w:numPr>
          <w:ilvl w:val="0"/>
          <w:numId w:val="91"/>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DELETE </w:t>
      </w:r>
      <w:r w:rsidR="00E377CE">
        <w:rPr>
          <w:bCs/>
          <w:szCs w:val="28"/>
          <w:lang w:val="en-US" w:eastAsia="ru-RU"/>
        </w:rPr>
        <w:t>-</w:t>
      </w:r>
      <w:r w:rsidRPr="005E558E">
        <w:rPr>
          <w:bCs/>
          <w:szCs w:val="28"/>
          <w:lang w:eastAsia="ru-RU"/>
        </w:rPr>
        <w:t xml:space="preserve"> удаление данных.</w:t>
      </w:r>
    </w:p>
    <w:p w14:paraId="2C408D8A"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 xml:space="preserve">При реализации базы данных особое внимание уделялось вопросам безопасности хранения информации. Пароли пользователей не сохраняются в открытом виде. Перед записью в базу данных выполняется их хеширование с использованием библиотеки </w:t>
      </w:r>
      <w:proofErr w:type="spellStart"/>
      <w:r w:rsidRPr="005E558E">
        <w:rPr>
          <w:bCs/>
          <w:szCs w:val="28"/>
          <w:lang w:eastAsia="ru-RU"/>
        </w:rPr>
        <w:t>bcryptjs</w:t>
      </w:r>
      <w:proofErr w:type="spellEnd"/>
      <w:r w:rsidRPr="005E558E">
        <w:rPr>
          <w:bCs/>
          <w:szCs w:val="28"/>
          <w:lang w:eastAsia="ru-RU"/>
        </w:rPr>
        <w:t>.</w:t>
      </w:r>
    </w:p>
    <w:p w14:paraId="4382B954"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предотвращения ошибок в системе реализована проверка корректности данных перед выполнением SQL-запросов. Серверная часть приложения выполняет:</w:t>
      </w:r>
    </w:p>
    <w:p w14:paraId="090CAF53" w14:textId="4382F34C" w:rsidR="005E558E" w:rsidRPr="005E558E" w:rsidRDefault="00BF33CC" w:rsidP="002F6AA3">
      <w:pPr>
        <w:numPr>
          <w:ilvl w:val="0"/>
          <w:numId w:val="92"/>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Проверку обязательных полей;</w:t>
      </w:r>
    </w:p>
    <w:p w14:paraId="46AEB488" w14:textId="07886915" w:rsidR="005E558E" w:rsidRPr="005E558E" w:rsidRDefault="00BF33CC" w:rsidP="002F6AA3">
      <w:pPr>
        <w:numPr>
          <w:ilvl w:val="0"/>
          <w:numId w:val="92"/>
        </w:numPr>
        <w:tabs>
          <w:tab w:val="clear" w:pos="720"/>
        </w:tabs>
        <w:suppressAutoHyphens w:val="0"/>
        <w:spacing w:line="360" w:lineRule="auto"/>
        <w:ind w:left="0" w:right="253" w:firstLine="709"/>
        <w:jc w:val="both"/>
        <w:rPr>
          <w:bCs/>
          <w:szCs w:val="28"/>
          <w:lang w:eastAsia="ru-RU"/>
        </w:rPr>
      </w:pPr>
      <w:r w:rsidRPr="005E558E">
        <w:rPr>
          <w:bCs/>
          <w:szCs w:val="28"/>
          <w:lang w:eastAsia="ru-RU"/>
        </w:rPr>
        <w:t>Контроль типов данных;</w:t>
      </w:r>
    </w:p>
    <w:p w14:paraId="375093C8" w14:textId="42882DE2" w:rsidR="005E558E" w:rsidRPr="005E558E" w:rsidRDefault="00BF33CC" w:rsidP="002F6AA3">
      <w:pPr>
        <w:numPr>
          <w:ilvl w:val="0"/>
          <w:numId w:val="92"/>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Проверку существования связанных записей;</w:t>
      </w:r>
    </w:p>
    <w:p w14:paraId="29423959" w14:textId="43BF9BFD" w:rsidR="005E558E" w:rsidRPr="005E558E" w:rsidRDefault="00BF33CC" w:rsidP="002F6AA3">
      <w:pPr>
        <w:numPr>
          <w:ilvl w:val="0"/>
          <w:numId w:val="92"/>
        </w:numPr>
        <w:tabs>
          <w:tab w:val="clear" w:pos="720"/>
        </w:tabs>
        <w:suppressAutoHyphens w:val="0"/>
        <w:spacing w:line="360" w:lineRule="auto"/>
        <w:ind w:left="0" w:right="253" w:firstLine="709"/>
        <w:jc w:val="both"/>
        <w:rPr>
          <w:bCs/>
          <w:szCs w:val="28"/>
          <w:lang w:eastAsia="ru-RU"/>
        </w:rPr>
      </w:pPr>
      <w:r w:rsidRPr="005E558E">
        <w:rPr>
          <w:bCs/>
          <w:szCs w:val="28"/>
          <w:lang w:eastAsia="ru-RU"/>
        </w:rPr>
        <w:t>Обработку ошибок базы данных.</w:t>
      </w:r>
    </w:p>
    <w:p w14:paraId="6C9ECF11"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После завершения реализации базы данных было выполнено тестирование системы. Основной целью тестирования являлась проверка корректности работы функциональных компонентов приложения.</w:t>
      </w:r>
    </w:p>
    <w:p w14:paraId="237AA0CF"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 процессе тестирования проверялись:</w:t>
      </w:r>
    </w:p>
    <w:p w14:paraId="3277F2C0" w14:textId="299AFCCC"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t>Авторизация пользователей;</w:t>
      </w:r>
    </w:p>
    <w:p w14:paraId="3EA88984" w14:textId="06B1B5A9"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Работа </w:t>
      </w:r>
      <w:proofErr w:type="spellStart"/>
      <w:r w:rsidRPr="005E558E">
        <w:rPr>
          <w:bCs/>
          <w:szCs w:val="28"/>
          <w:lang w:eastAsia="ru-RU"/>
        </w:rPr>
        <w:t>jwt</w:t>
      </w:r>
      <w:proofErr w:type="spellEnd"/>
      <w:r w:rsidRPr="005E558E">
        <w:rPr>
          <w:bCs/>
          <w:szCs w:val="28"/>
          <w:lang w:eastAsia="ru-RU"/>
        </w:rPr>
        <w:t>-аутентификации;</w:t>
      </w:r>
    </w:p>
    <w:p w14:paraId="62B057A8" w14:textId="1B8C0D60"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lastRenderedPageBreak/>
        <w:t>Создание заказов;</w:t>
      </w:r>
    </w:p>
    <w:p w14:paraId="221FA58B" w14:textId="36E09209"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t>Редактирование записей;</w:t>
      </w:r>
    </w:p>
    <w:p w14:paraId="331E9359" w14:textId="59054292"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t>Удаление данных;</w:t>
      </w:r>
    </w:p>
    <w:p w14:paraId="37078C9B" w14:textId="2376AB16"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t>Управление клиентами;</w:t>
      </w:r>
    </w:p>
    <w:p w14:paraId="37A9F6E4" w14:textId="59842FA5"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t>Проверка ролей пользователей;</w:t>
      </w:r>
    </w:p>
    <w:p w14:paraId="0E7167D7" w14:textId="7C02599E" w:rsidR="005E558E" w:rsidRPr="005E558E" w:rsidRDefault="00BF33CC" w:rsidP="002F6AA3">
      <w:pPr>
        <w:numPr>
          <w:ilvl w:val="0"/>
          <w:numId w:val="93"/>
        </w:numPr>
        <w:tabs>
          <w:tab w:val="clear" w:pos="720"/>
        </w:tabs>
        <w:suppressAutoHyphens w:val="0"/>
        <w:spacing w:line="360" w:lineRule="auto"/>
        <w:ind w:left="0" w:right="253" w:firstLine="709"/>
        <w:jc w:val="both"/>
        <w:rPr>
          <w:bCs/>
          <w:szCs w:val="28"/>
          <w:lang w:eastAsia="ru-RU"/>
        </w:rPr>
      </w:pPr>
      <w:r w:rsidRPr="005E558E">
        <w:rPr>
          <w:bCs/>
          <w:szCs w:val="28"/>
          <w:lang w:eastAsia="ru-RU"/>
        </w:rPr>
        <w:t>Обработка ошибочных запросов.</w:t>
      </w:r>
    </w:p>
    <w:p w14:paraId="2FA962DF"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Тестирование выполнялось как на стороне клиента, так и на стороне сервера. Для проверки API использовались инструменты отправки HTTP-запросов и встроенные средства разработчика веб-браузера.</w:t>
      </w:r>
    </w:p>
    <w:p w14:paraId="1042CE98"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Важным этапом тестирования являлась проверка корректности работы механизмов разграничения доступа. Пользователи с различными ролями проверялись на наличие доступа к определённым разделам системы.</w:t>
      </w:r>
    </w:p>
    <w:p w14:paraId="7F93E9DB" w14:textId="77777777" w:rsidR="005E558E" w:rsidRDefault="005E558E" w:rsidP="00324386">
      <w:pPr>
        <w:suppressAutoHyphens w:val="0"/>
        <w:spacing w:line="360" w:lineRule="auto"/>
        <w:ind w:right="253" w:firstLine="709"/>
        <w:jc w:val="both"/>
        <w:rPr>
          <w:bCs/>
          <w:szCs w:val="28"/>
          <w:lang w:eastAsia="ru-RU"/>
        </w:rPr>
      </w:pPr>
      <w:r w:rsidRPr="005E558E">
        <w:rPr>
          <w:bCs/>
          <w:szCs w:val="28"/>
          <w:lang w:eastAsia="ru-RU"/>
        </w:rPr>
        <w:t>В таблице 10 представлены основные результаты тестирования системы.</w:t>
      </w:r>
    </w:p>
    <w:p w14:paraId="7B2DD63C" w14:textId="77777777" w:rsidR="00B82EF7" w:rsidRDefault="00B82EF7" w:rsidP="00324386">
      <w:pPr>
        <w:suppressAutoHyphens w:val="0"/>
        <w:spacing w:line="360" w:lineRule="auto"/>
        <w:ind w:right="253" w:firstLine="709"/>
        <w:jc w:val="both"/>
        <w:rPr>
          <w:bCs/>
          <w:szCs w:val="28"/>
          <w:lang w:eastAsia="ru-RU"/>
        </w:rPr>
      </w:pPr>
    </w:p>
    <w:p w14:paraId="3622779B" w14:textId="4AB8E54A" w:rsidR="00772A4C" w:rsidRPr="005D06C1" w:rsidRDefault="00772A4C" w:rsidP="00772A4C">
      <w:pPr>
        <w:suppressAutoHyphens w:val="0"/>
        <w:spacing w:line="360" w:lineRule="auto"/>
        <w:ind w:right="253" w:firstLine="709"/>
        <w:jc w:val="both"/>
        <w:rPr>
          <w:bCs/>
          <w:szCs w:val="28"/>
          <w:lang w:eastAsia="ru-RU"/>
        </w:rPr>
      </w:pPr>
      <w:r w:rsidRPr="005E558E">
        <w:rPr>
          <w:bCs/>
          <w:szCs w:val="28"/>
          <w:lang w:eastAsia="ru-RU"/>
        </w:rPr>
        <w:t>Таблица 10 – Результаты тестирования системы</w:t>
      </w:r>
    </w:p>
    <w:tbl>
      <w:tblPr>
        <w:tblStyle w:val="af1"/>
        <w:tblW w:w="0" w:type="auto"/>
        <w:jc w:val="center"/>
        <w:tblLook w:val="04A0" w:firstRow="1" w:lastRow="0" w:firstColumn="1" w:lastColumn="0" w:noHBand="0" w:noVBand="1"/>
      </w:tblPr>
      <w:tblGrid>
        <w:gridCol w:w="2534"/>
        <w:gridCol w:w="3402"/>
        <w:gridCol w:w="2990"/>
      </w:tblGrid>
      <w:tr w:rsidR="00367B3C" w14:paraId="625AA277" w14:textId="77777777" w:rsidTr="00772A4C">
        <w:trPr>
          <w:jc w:val="center"/>
        </w:trPr>
        <w:tc>
          <w:tcPr>
            <w:tcW w:w="2534" w:type="dxa"/>
          </w:tcPr>
          <w:p w14:paraId="642B8A46" w14:textId="57441EC1"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Проверяемая функция</w:t>
            </w:r>
          </w:p>
        </w:tc>
        <w:tc>
          <w:tcPr>
            <w:tcW w:w="3402" w:type="dxa"/>
          </w:tcPr>
          <w:p w14:paraId="75649C08" w14:textId="7C095608"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Ожидаемый результат</w:t>
            </w:r>
          </w:p>
        </w:tc>
        <w:tc>
          <w:tcPr>
            <w:tcW w:w="2990" w:type="dxa"/>
          </w:tcPr>
          <w:p w14:paraId="2FC2E1BB" w14:textId="5429D997"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Результат тестирования</w:t>
            </w:r>
          </w:p>
        </w:tc>
      </w:tr>
      <w:tr w:rsidR="00367B3C" w14:paraId="64E1E663" w14:textId="77777777" w:rsidTr="00772A4C">
        <w:trPr>
          <w:jc w:val="center"/>
        </w:trPr>
        <w:tc>
          <w:tcPr>
            <w:tcW w:w="2534" w:type="dxa"/>
          </w:tcPr>
          <w:p w14:paraId="4A179FC6" w14:textId="401EEEFF"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Авторизация пользователя</w:t>
            </w:r>
          </w:p>
        </w:tc>
        <w:tc>
          <w:tcPr>
            <w:tcW w:w="3402" w:type="dxa"/>
          </w:tcPr>
          <w:p w14:paraId="07594207" w14:textId="5DDDC7B6"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Успешный вход в систему</w:t>
            </w:r>
          </w:p>
        </w:tc>
        <w:tc>
          <w:tcPr>
            <w:tcW w:w="2990" w:type="dxa"/>
          </w:tcPr>
          <w:p w14:paraId="0646CAE2" w14:textId="68008277"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Выполнено успешно</w:t>
            </w:r>
          </w:p>
        </w:tc>
      </w:tr>
      <w:tr w:rsidR="00367B3C" w14:paraId="73B8A594" w14:textId="77777777" w:rsidTr="00772A4C">
        <w:trPr>
          <w:jc w:val="center"/>
        </w:trPr>
        <w:tc>
          <w:tcPr>
            <w:tcW w:w="2534" w:type="dxa"/>
          </w:tcPr>
          <w:p w14:paraId="49505D33" w14:textId="723A98C4"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Создание заказа</w:t>
            </w:r>
          </w:p>
        </w:tc>
        <w:tc>
          <w:tcPr>
            <w:tcW w:w="3402" w:type="dxa"/>
          </w:tcPr>
          <w:p w14:paraId="2B144352" w14:textId="646DAFA4"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 xml:space="preserve">Добавление записи в </w:t>
            </w:r>
            <w:proofErr w:type="spellStart"/>
            <w:r w:rsidRPr="00772A4C">
              <w:rPr>
                <w:bCs/>
                <w:sz w:val="24"/>
                <w:szCs w:val="24"/>
                <w:lang w:eastAsia="ru-RU"/>
              </w:rPr>
              <w:t>бд</w:t>
            </w:r>
            <w:proofErr w:type="spellEnd"/>
          </w:p>
        </w:tc>
        <w:tc>
          <w:tcPr>
            <w:tcW w:w="2990" w:type="dxa"/>
          </w:tcPr>
          <w:p w14:paraId="436779CE" w14:textId="769A0EC1" w:rsidR="00367B3C"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eastAsia="ru-RU"/>
              </w:rPr>
              <w:t>Выполнено успешно</w:t>
            </w:r>
          </w:p>
        </w:tc>
      </w:tr>
      <w:tr w:rsidR="00367B3C" w14:paraId="3CCCAC04" w14:textId="77777777" w:rsidTr="00772A4C">
        <w:trPr>
          <w:jc w:val="center"/>
        </w:trPr>
        <w:tc>
          <w:tcPr>
            <w:tcW w:w="2534" w:type="dxa"/>
          </w:tcPr>
          <w:p w14:paraId="0DB5257D" w14:textId="0C989653"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Удаление заказа</w:t>
            </w:r>
          </w:p>
        </w:tc>
        <w:tc>
          <w:tcPr>
            <w:tcW w:w="3402" w:type="dxa"/>
          </w:tcPr>
          <w:p w14:paraId="796BF6A9" w14:textId="39014B1E"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Удаление записи</w:t>
            </w:r>
          </w:p>
        </w:tc>
        <w:tc>
          <w:tcPr>
            <w:tcW w:w="2990" w:type="dxa"/>
          </w:tcPr>
          <w:p w14:paraId="3DE2B1D2" w14:textId="0F35082A" w:rsidR="00367B3C"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eastAsia="ru-RU"/>
              </w:rPr>
              <w:t>Выполнено успешно</w:t>
            </w:r>
          </w:p>
        </w:tc>
      </w:tr>
      <w:tr w:rsidR="00367B3C" w14:paraId="1819331C" w14:textId="77777777" w:rsidTr="00772A4C">
        <w:trPr>
          <w:jc w:val="center"/>
        </w:trPr>
        <w:tc>
          <w:tcPr>
            <w:tcW w:w="2534" w:type="dxa"/>
          </w:tcPr>
          <w:p w14:paraId="12EFF06B" w14:textId="365ED891" w:rsidR="00367B3C"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eastAsia="ru-RU"/>
              </w:rPr>
              <w:t xml:space="preserve">Проверка </w:t>
            </w:r>
            <w:r w:rsidRPr="00772A4C">
              <w:rPr>
                <w:bCs/>
                <w:sz w:val="24"/>
                <w:szCs w:val="24"/>
                <w:lang w:val="en-US" w:eastAsia="ru-RU"/>
              </w:rPr>
              <w:t>JWT</w:t>
            </w:r>
          </w:p>
        </w:tc>
        <w:tc>
          <w:tcPr>
            <w:tcW w:w="3402" w:type="dxa"/>
          </w:tcPr>
          <w:p w14:paraId="19E6FFFB" w14:textId="00DF8764"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Ограничение доступа</w:t>
            </w:r>
          </w:p>
        </w:tc>
        <w:tc>
          <w:tcPr>
            <w:tcW w:w="2990" w:type="dxa"/>
          </w:tcPr>
          <w:p w14:paraId="4DF7021F" w14:textId="0086E517" w:rsidR="00367B3C"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eastAsia="ru-RU"/>
              </w:rPr>
              <w:t>Выполнено успешно</w:t>
            </w:r>
          </w:p>
        </w:tc>
      </w:tr>
      <w:tr w:rsidR="00367B3C" w14:paraId="00E21569" w14:textId="77777777" w:rsidTr="00772A4C">
        <w:trPr>
          <w:jc w:val="center"/>
        </w:trPr>
        <w:tc>
          <w:tcPr>
            <w:tcW w:w="2534" w:type="dxa"/>
          </w:tcPr>
          <w:p w14:paraId="19CA7677" w14:textId="15F1AFBF"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Проверка ролей</w:t>
            </w:r>
          </w:p>
        </w:tc>
        <w:tc>
          <w:tcPr>
            <w:tcW w:w="3402" w:type="dxa"/>
          </w:tcPr>
          <w:p w14:paraId="072F7D0A" w14:textId="2814E36F"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Разграничение прав</w:t>
            </w:r>
          </w:p>
        </w:tc>
        <w:tc>
          <w:tcPr>
            <w:tcW w:w="2990" w:type="dxa"/>
          </w:tcPr>
          <w:p w14:paraId="43DC98E3" w14:textId="520F4ED0" w:rsidR="00367B3C"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eastAsia="ru-RU"/>
              </w:rPr>
              <w:t>Выполнено успешно</w:t>
            </w:r>
          </w:p>
        </w:tc>
      </w:tr>
      <w:tr w:rsidR="00367B3C" w14:paraId="42D559FB" w14:textId="77777777" w:rsidTr="00772A4C">
        <w:trPr>
          <w:jc w:val="center"/>
        </w:trPr>
        <w:tc>
          <w:tcPr>
            <w:tcW w:w="2534" w:type="dxa"/>
          </w:tcPr>
          <w:p w14:paraId="7C5C018E" w14:textId="7E294736"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Работа с клиентами</w:t>
            </w:r>
          </w:p>
        </w:tc>
        <w:tc>
          <w:tcPr>
            <w:tcW w:w="3402" w:type="dxa"/>
          </w:tcPr>
          <w:p w14:paraId="70B4AF6D" w14:textId="41A6050A" w:rsidR="00367B3C"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Добавление и изменение данных</w:t>
            </w:r>
          </w:p>
        </w:tc>
        <w:tc>
          <w:tcPr>
            <w:tcW w:w="2990" w:type="dxa"/>
          </w:tcPr>
          <w:p w14:paraId="5EBAE44D" w14:textId="304F68E4" w:rsidR="00367B3C"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eastAsia="ru-RU"/>
              </w:rPr>
              <w:t>Выполнено успешно</w:t>
            </w:r>
          </w:p>
        </w:tc>
      </w:tr>
    </w:tbl>
    <w:p w14:paraId="13CB2888" w14:textId="77777777" w:rsidR="00367B3C" w:rsidRPr="005E558E" w:rsidRDefault="00367B3C" w:rsidP="00324386">
      <w:pPr>
        <w:suppressAutoHyphens w:val="0"/>
        <w:spacing w:line="360" w:lineRule="auto"/>
        <w:ind w:right="253" w:firstLine="709"/>
        <w:jc w:val="both"/>
        <w:rPr>
          <w:bCs/>
          <w:szCs w:val="28"/>
          <w:lang w:val="en-US" w:eastAsia="ru-RU"/>
        </w:rPr>
      </w:pPr>
    </w:p>
    <w:p w14:paraId="3A9FAE8C"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Дополнительно выполнялось тестирование обработки ошибок. Проверялись следующие сценарии:</w:t>
      </w:r>
    </w:p>
    <w:p w14:paraId="1AF8065B" w14:textId="737C3838" w:rsidR="005E558E" w:rsidRPr="005E558E" w:rsidRDefault="00E377CE" w:rsidP="002F6AA3">
      <w:pPr>
        <w:numPr>
          <w:ilvl w:val="0"/>
          <w:numId w:val="94"/>
        </w:numPr>
        <w:tabs>
          <w:tab w:val="clear" w:pos="720"/>
        </w:tabs>
        <w:suppressAutoHyphens w:val="0"/>
        <w:spacing w:line="360" w:lineRule="auto"/>
        <w:ind w:left="0" w:right="253" w:firstLine="709"/>
        <w:jc w:val="both"/>
        <w:rPr>
          <w:bCs/>
          <w:szCs w:val="28"/>
          <w:lang w:eastAsia="ru-RU"/>
        </w:rPr>
      </w:pPr>
      <w:r w:rsidRPr="005E558E">
        <w:rPr>
          <w:bCs/>
          <w:szCs w:val="28"/>
          <w:lang w:eastAsia="ru-RU"/>
        </w:rPr>
        <w:t>Ввод некорректного логина или пароля;</w:t>
      </w:r>
    </w:p>
    <w:p w14:paraId="38188E33" w14:textId="464373C4" w:rsidR="005E558E" w:rsidRPr="005E558E" w:rsidRDefault="00E377CE" w:rsidP="002F6AA3">
      <w:pPr>
        <w:numPr>
          <w:ilvl w:val="0"/>
          <w:numId w:val="94"/>
        </w:numPr>
        <w:tabs>
          <w:tab w:val="clear" w:pos="720"/>
        </w:tabs>
        <w:suppressAutoHyphens w:val="0"/>
        <w:spacing w:line="360" w:lineRule="auto"/>
        <w:ind w:left="0" w:right="253" w:firstLine="709"/>
        <w:jc w:val="both"/>
        <w:rPr>
          <w:bCs/>
          <w:szCs w:val="28"/>
          <w:lang w:eastAsia="ru-RU"/>
        </w:rPr>
      </w:pPr>
      <w:r w:rsidRPr="005E558E">
        <w:rPr>
          <w:bCs/>
          <w:szCs w:val="28"/>
          <w:lang w:eastAsia="ru-RU"/>
        </w:rPr>
        <w:t xml:space="preserve">Отправка запроса без </w:t>
      </w:r>
      <w:proofErr w:type="spellStart"/>
      <w:r w:rsidRPr="005E558E">
        <w:rPr>
          <w:bCs/>
          <w:szCs w:val="28"/>
          <w:lang w:eastAsia="ru-RU"/>
        </w:rPr>
        <w:t>jwt</w:t>
      </w:r>
      <w:proofErr w:type="spellEnd"/>
      <w:r w:rsidRPr="005E558E">
        <w:rPr>
          <w:bCs/>
          <w:szCs w:val="28"/>
          <w:lang w:eastAsia="ru-RU"/>
        </w:rPr>
        <w:t>-токена;</w:t>
      </w:r>
    </w:p>
    <w:p w14:paraId="21141CC3" w14:textId="002AC985" w:rsidR="005E558E" w:rsidRPr="005E558E" w:rsidRDefault="00E377CE" w:rsidP="002F6AA3">
      <w:pPr>
        <w:numPr>
          <w:ilvl w:val="0"/>
          <w:numId w:val="94"/>
        </w:numPr>
        <w:tabs>
          <w:tab w:val="clear" w:pos="720"/>
        </w:tabs>
        <w:suppressAutoHyphens w:val="0"/>
        <w:spacing w:line="360" w:lineRule="auto"/>
        <w:ind w:left="0" w:right="253" w:firstLine="709"/>
        <w:jc w:val="both"/>
        <w:rPr>
          <w:bCs/>
          <w:szCs w:val="28"/>
          <w:lang w:eastAsia="ru-RU"/>
        </w:rPr>
      </w:pPr>
      <w:r w:rsidRPr="005E558E">
        <w:rPr>
          <w:bCs/>
          <w:szCs w:val="28"/>
          <w:lang w:eastAsia="ru-RU"/>
        </w:rPr>
        <w:t>Обращение к несуществующим маршрутам;</w:t>
      </w:r>
    </w:p>
    <w:p w14:paraId="1BA01D57" w14:textId="7BD497D5" w:rsidR="005E558E" w:rsidRPr="005E558E" w:rsidRDefault="00E377CE" w:rsidP="002F6AA3">
      <w:pPr>
        <w:numPr>
          <w:ilvl w:val="0"/>
          <w:numId w:val="94"/>
        </w:numPr>
        <w:tabs>
          <w:tab w:val="clear" w:pos="720"/>
        </w:tabs>
        <w:suppressAutoHyphens w:val="0"/>
        <w:spacing w:line="360" w:lineRule="auto"/>
        <w:ind w:left="0" w:right="253" w:firstLine="709"/>
        <w:jc w:val="both"/>
        <w:rPr>
          <w:bCs/>
          <w:szCs w:val="28"/>
          <w:lang w:eastAsia="ru-RU"/>
        </w:rPr>
      </w:pPr>
      <w:r w:rsidRPr="005E558E">
        <w:rPr>
          <w:bCs/>
          <w:szCs w:val="28"/>
          <w:lang w:eastAsia="ru-RU"/>
        </w:rPr>
        <w:lastRenderedPageBreak/>
        <w:t>Ввод пустых значений;</w:t>
      </w:r>
    </w:p>
    <w:p w14:paraId="6892446E" w14:textId="79DE5F53" w:rsidR="005E558E" w:rsidRPr="005E558E" w:rsidRDefault="00E377CE" w:rsidP="002F6AA3">
      <w:pPr>
        <w:numPr>
          <w:ilvl w:val="0"/>
          <w:numId w:val="94"/>
        </w:numPr>
        <w:tabs>
          <w:tab w:val="clear" w:pos="720"/>
        </w:tabs>
        <w:suppressAutoHyphens w:val="0"/>
        <w:spacing w:line="360" w:lineRule="auto"/>
        <w:ind w:left="0" w:right="253" w:firstLine="709"/>
        <w:jc w:val="both"/>
        <w:rPr>
          <w:bCs/>
          <w:szCs w:val="28"/>
          <w:lang w:eastAsia="ru-RU"/>
        </w:rPr>
      </w:pPr>
      <w:r w:rsidRPr="005E558E">
        <w:rPr>
          <w:bCs/>
          <w:szCs w:val="28"/>
          <w:lang w:eastAsia="ru-RU"/>
        </w:rPr>
        <w:t>Удаление несуществующих записей.</w:t>
      </w:r>
    </w:p>
    <w:p w14:paraId="4E582825"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Во всех случаях система корректно обрабатывала ошибки и возвращала соответствующие сообщения пользователю.</w:t>
      </w:r>
    </w:p>
    <w:p w14:paraId="2708FAC5" w14:textId="77777777" w:rsidR="005E558E" w:rsidRPr="005E558E" w:rsidRDefault="005E558E" w:rsidP="00324386">
      <w:pPr>
        <w:suppressAutoHyphens w:val="0"/>
        <w:spacing w:line="360" w:lineRule="auto"/>
        <w:ind w:right="253" w:firstLine="709"/>
        <w:jc w:val="both"/>
        <w:rPr>
          <w:bCs/>
          <w:szCs w:val="28"/>
          <w:lang w:eastAsia="ru-RU"/>
        </w:rPr>
      </w:pPr>
      <w:r w:rsidRPr="005E558E">
        <w:rPr>
          <w:bCs/>
          <w:szCs w:val="28"/>
          <w:lang w:eastAsia="ru-RU"/>
        </w:rPr>
        <w:t>Для повышения стабильности работы приложения была выполнена проверка устойчивости системы при многократном выполнении операций добавления и изменения данных. Тестирование показало стабильную работу серверной части приложения и корректное взаимодействие с базой данных.</w:t>
      </w:r>
    </w:p>
    <w:p w14:paraId="1E891D8D" w14:textId="77777777" w:rsidR="005E558E" w:rsidRPr="005D06C1" w:rsidRDefault="005E558E" w:rsidP="00324386">
      <w:pPr>
        <w:suppressAutoHyphens w:val="0"/>
        <w:spacing w:line="360" w:lineRule="auto"/>
        <w:ind w:right="253" w:firstLine="709"/>
        <w:jc w:val="both"/>
        <w:rPr>
          <w:bCs/>
          <w:szCs w:val="28"/>
          <w:lang w:eastAsia="ru-RU"/>
        </w:rPr>
      </w:pPr>
      <w:r w:rsidRPr="005E558E">
        <w:rPr>
          <w:bCs/>
          <w:szCs w:val="28"/>
          <w:lang w:eastAsia="ru-RU"/>
        </w:rPr>
        <w:t>Таким образом, в ходе реализации базы данных была создана структура хранения информации, обеспечивающая централизованную обработку данных и поддержку основных бизнес-процессов предприятия. Проведённое тестирование подтвердило корректность работы системы управления заказами, устойчивость приложения и соответствие реализованного функционала поставленным требованиям.</w:t>
      </w:r>
    </w:p>
    <w:p w14:paraId="2A4F31DE" w14:textId="77777777" w:rsidR="00367B3C" w:rsidRPr="005D06C1" w:rsidRDefault="00367B3C" w:rsidP="00324386">
      <w:pPr>
        <w:suppressAutoHyphens w:val="0"/>
        <w:spacing w:line="360" w:lineRule="auto"/>
        <w:ind w:right="253" w:firstLine="709"/>
        <w:jc w:val="both"/>
        <w:rPr>
          <w:bCs/>
          <w:szCs w:val="28"/>
          <w:lang w:eastAsia="ru-RU"/>
        </w:rPr>
      </w:pPr>
    </w:p>
    <w:p w14:paraId="7CAE679A" w14:textId="35CD8C81" w:rsidR="003E2B1F" w:rsidRDefault="003E2B1F" w:rsidP="00E377CE">
      <w:pPr>
        <w:pStyle w:val="2"/>
        <w:spacing w:line="360" w:lineRule="auto"/>
        <w:ind w:right="253" w:firstLine="709"/>
        <w:jc w:val="both"/>
        <w:rPr>
          <w:b w:val="0"/>
          <w:bCs/>
          <w:sz w:val="28"/>
          <w:szCs w:val="28"/>
          <w:lang w:val="en-US" w:eastAsia="ru-RU"/>
        </w:rPr>
      </w:pPr>
      <w:bookmarkStart w:id="12" w:name="_Toc231217313"/>
      <w:r w:rsidRPr="003E2B1F">
        <w:rPr>
          <w:b w:val="0"/>
          <w:bCs/>
          <w:sz w:val="28"/>
          <w:szCs w:val="28"/>
          <w:lang w:eastAsia="ru-RU"/>
        </w:rPr>
        <w:t>2.4</w:t>
      </w:r>
      <w:r w:rsidR="00770646">
        <w:rPr>
          <w:b w:val="0"/>
          <w:bCs/>
          <w:sz w:val="28"/>
          <w:szCs w:val="28"/>
          <w:lang w:eastAsia="ru-RU"/>
        </w:rPr>
        <w:t>.</w:t>
      </w:r>
      <w:r w:rsidRPr="003E2B1F">
        <w:rPr>
          <w:b w:val="0"/>
          <w:bCs/>
          <w:sz w:val="28"/>
          <w:szCs w:val="28"/>
          <w:lang w:eastAsia="ru-RU"/>
        </w:rPr>
        <w:t xml:space="preserve"> Внедрение и эксплуатация программного продукта</w:t>
      </w:r>
      <w:bookmarkEnd w:id="12"/>
    </w:p>
    <w:p w14:paraId="43DE3F6D" w14:textId="77777777" w:rsidR="00367B3C" w:rsidRPr="003E2B1F" w:rsidRDefault="00367B3C" w:rsidP="00367B3C">
      <w:pPr>
        <w:rPr>
          <w:lang w:val="en-US" w:eastAsia="ru-RU"/>
        </w:rPr>
      </w:pPr>
    </w:p>
    <w:p w14:paraId="49C98118"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После завершения разработки и тестирования системы управления заказами был выполнен этап внедрения программного продукта в рабочую среду предприятия. Внедрение информационной системы является важным этапом жизненного цикла программного обеспечения, поскольку именно на данной стадии осуществляется переход от тестовой эксплуатации к практическому использованию системы сотрудниками организации.</w:t>
      </w:r>
    </w:p>
    <w:p w14:paraId="526A6330"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Основной целью внедрения разработанной системы является автоматизация процессов управления заказами, сокращение времени обработки информации и повышение эффективности работы сотрудников предприятия.</w:t>
      </w:r>
    </w:p>
    <w:p w14:paraId="566C10BD"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Разработанная система представляет собой веб-приложение, функционирующее по клиент-серверной архитектуре. Для работы программного продукта требуется наличие серверной части, базы данных и клиентского интерфейса, доступного через веб-браузер.</w:t>
      </w:r>
    </w:p>
    <w:p w14:paraId="0ACAF682"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lastRenderedPageBreak/>
        <w:t>В процессе внедрения были определены минимальные требования к программному и аппаратному обеспечению.</w:t>
      </w:r>
    </w:p>
    <w:p w14:paraId="275F9685"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Минимальные требования к серверной части:</w:t>
      </w:r>
    </w:p>
    <w:p w14:paraId="191E3620" w14:textId="11C24F6D" w:rsidR="003E2B1F" w:rsidRPr="003E2B1F" w:rsidRDefault="00E377CE" w:rsidP="002F6AA3">
      <w:pPr>
        <w:numPr>
          <w:ilvl w:val="0"/>
          <w:numId w:val="95"/>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Операционная </w:t>
      </w:r>
      <w:r w:rsidR="003E2B1F" w:rsidRPr="003E2B1F">
        <w:rPr>
          <w:bCs/>
          <w:szCs w:val="28"/>
          <w:lang w:eastAsia="ru-RU"/>
        </w:rPr>
        <w:t>система Windows или Linux;</w:t>
      </w:r>
    </w:p>
    <w:p w14:paraId="370F19E1" w14:textId="6EA38215" w:rsidR="003E2B1F" w:rsidRPr="003E2B1F" w:rsidRDefault="00E377CE" w:rsidP="002F6AA3">
      <w:pPr>
        <w:numPr>
          <w:ilvl w:val="0"/>
          <w:numId w:val="95"/>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Установленная </w:t>
      </w:r>
      <w:r w:rsidR="003E2B1F" w:rsidRPr="003E2B1F">
        <w:rPr>
          <w:bCs/>
          <w:szCs w:val="28"/>
          <w:lang w:eastAsia="ru-RU"/>
        </w:rPr>
        <w:t>платформа Node.js;</w:t>
      </w:r>
    </w:p>
    <w:p w14:paraId="5960A5AD" w14:textId="3EC6E09B" w:rsidR="003E2B1F" w:rsidRPr="003E2B1F" w:rsidRDefault="00E377CE" w:rsidP="002F6AA3">
      <w:pPr>
        <w:numPr>
          <w:ilvl w:val="0"/>
          <w:numId w:val="95"/>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Наличие </w:t>
      </w:r>
      <w:proofErr w:type="spellStart"/>
      <w:r w:rsidR="003E2B1F" w:rsidRPr="003E2B1F">
        <w:rPr>
          <w:bCs/>
          <w:szCs w:val="28"/>
          <w:lang w:eastAsia="ru-RU"/>
        </w:rPr>
        <w:t>npm</w:t>
      </w:r>
      <w:proofErr w:type="spellEnd"/>
      <w:r w:rsidR="003E2B1F" w:rsidRPr="003E2B1F">
        <w:rPr>
          <w:bCs/>
          <w:szCs w:val="28"/>
          <w:lang w:eastAsia="ru-RU"/>
        </w:rPr>
        <w:t>-пакетного менеджера;</w:t>
      </w:r>
    </w:p>
    <w:p w14:paraId="6BC0CEFD" w14:textId="7E027170" w:rsidR="003E2B1F" w:rsidRPr="003E2B1F" w:rsidRDefault="00E377CE" w:rsidP="002F6AA3">
      <w:pPr>
        <w:numPr>
          <w:ilvl w:val="0"/>
          <w:numId w:val="95"/>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Свободное </w:t>
      </w:r>
      <w:r w:rsidR="003E2B1F" w:rsidRPr="003E2B1F">
        <w:rPr>
          <w:bCs/>
          <w:szCs w:val="28"/>
          <w:lang w:eastAsia="ru-RU"/>
        </w:rPr>
        <w:t>место для хранения базы данных;</w:t>
      </w:r>
    </w:p>
    <w:p w14:paraId="5ED1A463" w14:textId="028D33A2" w:rsidR="003E2B1F" w:rsidRPr="003E2B1F" w:rsidRDefault="00E377CE" w:rsidP="002F6AA3">
      <w:pPr>
        <w:numPr>
          <w:ilvl w:val="0"/>
          <w:numId w:val="95"/>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Доступ </w:t>
      </w:r>
      <w:r w:rsidR="003E2B1F" w:rsidRPr="003E2B1F">
        <w:rPr>
          <w:bCs/>
          <w:szCs w:val="28"/>
          <w:lang w:eastAsia="ru-RU"/>
        </w:rPr>
        <w:t>к локальной сети или интернету.</w:t>
      </w:r>
    </w:p>
    <w:p w14:paraId="2B9C5A22"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Минимальные требования к клиентской части:</w:t>
      </w:r>
    </w:p>
    <w:p w14:paraId="283AA0F8" w14:textId="7FD24F06" w:rsidR="003E2B1F" w:rsidRPr="003E2B1F" w:rsidRDefault="00E377CE" w:rsidP="002F6AA3">
      <w:pPr>
        <w:numPr>
          <w:ilvl w:val="0"/>
          <w:numId w:val="96"/>
        </w:numPr>
        <w:tabs>
          <w:tab w:val="clear" w:pos="720"/>
        </w:tabs>
        <w:suppressAutoHyphens w:val="0"/>
        <w:spacing w:line="360" w:lineRule="auto"/>
        <w:ind w:left="0" w:right="253" w:firstLine="709"/>
        <w:jc w:val="both"/>
        <w:rPr>
          <w:bCs/>
          <w:szCs w:val="28"/>
          <w:lang w:eastAsia="ru-RU"/>
        </w:rPr>
      </w:pPr>
      <w:r w:rsidRPr="003E2B1F">
        <w:rPr>
          <w:bCs/>
          <w:szCs w:val="28"/>
          <w:lang w:eastAsia="ru-RU"/>
        </w:rPr>
        <w:t>Современный веб-браузер;</w:t>
      </w:r>
    </w:p>
    <w:p w14:paraId="6C3E2308" w14:textId="29215BFA" w:rsidR="003E2B1F" w:rsidRPr="003E2B1F" w:rsidRDefault="00E377CE" w:rsidP="002F6AA3">
      <w:pPr>
        <w:numPr>
          <w:ilvl w:val="0"/>
          <w:numId w:val="96"/>
        </w:numPr>
        <w:tabs>
          <w:tab w:val="clear" w:pos="720"/>
        </w:tabs>
        <w:suppressAutoHyphens w:val="0"/>
        <w:spacing w:line="360" w:lineRule="auto"/>
        <w:ind w:left="0" w:right="253" w:firstLine="709"/>
        <w:jc w:val="both"/>
        <w:rPr>
          <w:bCs/>
          <w:szCs w:val="28"/>
          <w:lang w:eastAsia="ru-RU"/>
        </w:rPr>
      </w:pPr>
      <w:r w:rsidRPr="003E2B1F">
        <w:rPr>
          <w:bCs/>
          <w:szCs w:val="28"/>
          <w:lang w:eastAsia="ru-RU"/>
        </w:rPr>
        <w:t>Доступ к серверу приложения;</w:t>
      </w:r>
    </w:p>
    <w:p w14:paraId="26D2DB0D" w14:textId="62386902" w:rsidR="003E2B1F" w:rsidRPr="003E2B1F" w:rsidRDefault="00E377CE" w:rsidP="002F6AA3">
      <w:pPr>
        <w:numPr>
          <w:ilvl w:val="0"/>
          <w:numId w:val="96"/>
        </w:numPr>
        <w:tabs>
          <w:tab w:val="clear" w:pos="720"/>
        </w:tabs>
        <w:suppressAutoHyphens w:val="0"/>
        <w:spacing w:line="360" w:lineRule="auto"/>
        <w:ind w:left="0" w:right="253" w:firstLine="709"/>
        <w:jc w:val="both"/>
        <w:rPr>
          <w:bCs/>
          <w:szCs w:val="28"/>
          <w:lang w:eastAsia="ru-RU"/>
        </w:rPr>
      </w:pPr>
      <w:r w:rsidRPr="003E2B1F">
        <w:rPr>
          <w:bCs/>
          <w:szCs w:val="28"/>
          <w:lang w:eastAsia="ru-RU"/>
        </w:rPr>
        <w:t>Подключение к локальной сети предприятия.</w:t>
      </w:r>
    </w:p>
    <w:p w14:paraId="022A3FFE" w14:textId="77777777" w:rsidR="003E2B1F" w:rsidRDefault="003E2B1F" w:rsidP="00324386">
      <w:pPr>
        <w:suppressAutoHyphens w:val="0"/>
        <w:spacing w:line="360" w:lineRule="auto"/>
        <w:ind w:right="253" w:firstLine="709"/>
        <w:jc w:val="both"/>
        <w:rPr>
          <w:bCs/>
          <w:szCs w:val="28"/>
          <w:lang w:eastAsia="ru-RU"/>
        </w:rPr>
      </w:pPr>
      <w:r w:rsidRPr="003E2B1F">
        <w:rPr>
          <w:bCs/>
          <w:szCs w:val="28"/>
          <w:lang w:eastAsia="ru-RU"/>
        </w:rPr>
        <w:t>В таблице 11 представлены минимальные системные требования.</w:t>
      </w:r>
    </w:p>
    <w:p w14:paraId="5A99A5B9" w14:textId="77777777" w:rsidR="00AA6852" w:rsidRDefault="00AA6852" w:rsidP="00324386">
      <w:pPr>
        <w:suppressAutoHyphens w:val="0"/>
        <w:spacing w:line="360" w:lineRule="auto"/>
        <w:ind w:right="253" w:firstLine="709"/>
        <w:jc w:val="both"/>
        <w:rPr>
          <w:bCs/>
          <w:szCs w:val="28"/>
          <w:lang w:eastAsia="ru-RU"/>
        </w:rPr>
      </w:pPr>
    </w:p>
    <w:p w14:paraId="3A46DC16" w14:textId="45E25A4E" w:rsidR="00772A4C" w:rsidRDefault="00772A4C" w:rsidP="00772A4C">
      <w:pPr>
        <w:suppressAutoHyphens w:val="0"/>
        <w:spacing w:line="360" w:lineRule="auto"/>
        <w:ind w:right="253" w:firstLine="709"/>
        <w:jc w:val="both"/>
        <w:rPr>
          <w:bCs/>
          <w:szCs w:val="28"/>
          <w:lang w:eastAsia="ru-RU"/>
        </w:rPr>
      </w:pPr>
      <w:r w:rsidRPr="003E2B1F">
        <w:rPr>
          <w:bCs/>
          <w:szCs w:val="28"/>
          <w:lang w:eastAsia="ru-RU"/>
        </w:rPr>
        <w:t>Таблица 11 – Системные требования программного продукта</w:t>
      </w:r>
    </w:p>
    <w:tbl>
      <w:tblPr>
        <w:tblStyle w:val="af1"/>
        <w:tblW w:w="0" w:type="auto"/>
        <w:jc w:val="center"/>
        <w:tblLook w:val="04A0" w:firstRow="1" w:lastRow="0" w:firstColumn="1" w:lastColumn="0" w:noHBand="0" w:noVBand="1"/>
      </w:tblPr>
      <w:tblGrid>
        <w:gridCol w:w="3314"/>
        <w:gridCol w:w="3686"/>
      </w:tblGrid>
      <w:tr w:rsidR="004A0A84" w14:paraId="614DF046" w14:textId="77777777" w:rsidTr="00BF33CC">
        <w:trPr>
          <w:jc w:val="center"/>
        </w:trPr>
        <w:tc>
          <w:tcPr>
            <w:tcW w:w="3314" w:type="dxa"/>
          </w:tcPr>
          <w:p w14:paraId="1B958471" w14:textId="6B872C32"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Компонент</w:t>
            </w:r>
          </w:p>
        </w:tc>
        <w:tc>
          <w:tcPr>
            <w:tcW w:w="3686" w:type="dxa"/>
          </w:tcPr>
          <w:p w14:paraId="5206934E" w14:textId="26F0115F"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Минимальные требования</w:t>
            </w:r>
          </w:p>
        </w:tc>
      </w:tr>
      <w:tr w:rsidR="004A0A84" w14:paraId="5DA1570B" w14:textId="77777777" w:rsidTr="00BF33CC">
        <w:trPr>
          <w:jc w:val="center"/>
        </w:trPr>
        <w:tc>
          <w:tcPr>
            <w:tcW w:w="3314" w:type="dxa"/>
          </w:tcPr>
          <w:p w14:paraId="06079E93" w14:textId="1C1EECB7"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Процессор</w:t>
            </w:r>
          </w:p>
        </w:tc>
        <w:tc>
          <w:tcPr>
            <w:tcW w:w="3686" w:type="dxa"/>
          </w:tcPr>
          <w:p w14:paraId="6D5B2B84" w14:textId="1B54DA60"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2 ядра</w:t>
            </w:r>
          </w:p>
        </w:tc>
      </w:tr>
      <w:tr w:rsidR="004A0A84" w14:paraId="63CC23C9" w14:textId="77777777" w:rsidTr="00BF33CC">
        <w:trPr>
          <w:jc w:val="center"/>
        </w:trPr>
        <w:tc>
          <w:tcPr>
            <w:tcW w:w="3314" w:type="dxa"/>
          </w:tcPr>
          <w:p w14:paraId="11953703" w14:textId="3EE615A4"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Оперативная память</w:t>
            </w:r>
          </w:p>
        </w:tc>
        <w:tc>
          <w:tcPr>
            <w:tcW w:w="3686" w:type="dxa"/>
          </w:tcPr>
          <w:p w14:paraId="246C24CA" w14:textId="199D08F4"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4 ГБ</w:t>
            </w:r>
          </w:p>
        </w:tc>
      </w:tr>
      <w:tr w:rsidR="004A0A84" w14:paraId="0DC139F2" w14:textId="77777777" w:rsidTr="00BF33CC">
        <w:trPr>
          <w:jc w:val="center"/>
        </w:trPr>
        <w:tc>
          <w:tcPr>
            <w:tcW w:w="3314" w:type="dxa"/>
          </w:tcPr>
          <w:p w14:paraId="2985BE06" w14:textId="3827F1FB"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Свободное место на диске</w:t>
            </w:r>
          </w:p>
        </w:tc>
        <w:tc>
          <w:tcPr>
            <w:tcW w:w="3686" w:type="dxa"/>
          </w:tcPr>
          <w:p w14:paraId="0AD7A428" w14:textId="6D2100F0"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1 ГБ</w:t>
            </w:r>
          </w:p>
        </w:tc>
      </w:tr>
      <w:tr w:rsidR="004A0A84" w14:paraId="524CB8FE" w14:textId="77777777" w:rsidTr="00BF33CC">
        <w:trPr>
          <w:jc w:val="center"/>
        </w:trPr>
        <w:tc>
          <w:tcPr>
            <w:tcW w:w="3314" w:type="dxa"/>
          </w:tcPr>
          <w:p w14:paraId="48D8C138" w14:textId="47B086B6"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Операционная система</w:t>
            </w:r>
          </w:p>
        </w:tc>
        <w:tc>
          <w:tcPr>
            <w:tcW w:w="3686" w:type="dxa"/>
          </w:tcPr>
          <w:p w14:paraId="3E79660C" w14:textId="31404CD5" w:rsidR="004A0A84"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val="en-US" w:eastAsia="ru-RU"/>
              </w:rPr>
              <w:t>Windows 10/11, Linux</w:t>
            </w:r>
          </w:p>
        </w:tc>
      </w:tr>
      <w:tr w:rsidR="004A0A84" w14:paraId="1B91A593" w14:textId="77777777" w:rsidTr="00BF33CC">
        <w:trPr>
          <w:jc w:val="center"/>
        </w:trPr>
        <w:tc>
          <w:tcPr>
            <w:tcW w:w="3314" w:type="dxa"/>
          </w:tcPr>
          <w:p w14:paraId="6461D1EC" w14:textId="7204DD91" w:rsidR="004A0A84" w:rsidRPr="00772A4C" w:rsidRDefault="00367B3C" w:rsidP="00367B3C">
            <w:pPr>
              <w:suppressAutoHyphens w:val="0"/>
              <w:spacing w:line="360" w:lineRule="auto"/>
              <w:ind w:right="253"/>
              <w:jc w:val="center"/>
              <w:rPr>
                <w:bCs/>
                <w:sz w:val="24"/>
                <w:szCs w:val="24"/>
                <w:lang w:eastAsia="ru-RU"/>
              </w:rPr>
            </w:pPr>
            <w:r w:rsidRPr="00772A4C">
              <w:rPr>
                <w:bCs/>
                <w:sz w:val="24"/>
                <w:szCs w:val="24"/>
                <w:lang w:eastAsia="ru-RU"/>
              </w:rPr>
              <w:t>Веб-браузер</w:t>
            </w:r>
          </w:p>
        </w:tc>
        <w:tc>
          <w:tcPr>
            <w:tcW w:w="3686" w:type="dxa"/>
          </w:tcPr>
          <w:p w14:paraId="17BF28EC" w14:textId="7F0393C2" w:rsidR="004A0A84" w:rsidRPr="00772A4C" w:rsidRDefault="00367B3C" w:rsidP="00367B3C">
            <w:pPr>
              <w:suppressAutoHyphens w:val="0"/>
              <w:spacing w:line="360" w:lineRule="auto"/>
              <w:ind w:right="253"/>
              <w:jc w:val="center"/>
              <w:rPr>
                <w:bCs/>
                <w:sz w:val="24"/>
                <w:szCs w:val="24"/>
                <w:lang w:val="en-US" w:eastAsia="ru-RU"/>
              </w:rPr>
            </w:pPr>
            <w:r w:rsidRPr="00772A4C">
              <w:rPr>
                <w:bCs/>
                <w:sz w:val="24"/>
                <w:szCs w:val="24"/>
                <w:lang w:val="en-US" w:eastAsia="ru-RU"/>
              </w:rPr>
              <w:t>Chrome, Edge, Firefox</w:t>
            </w:r>
          </w:p>
        </w:tc>
      </w:tr>
    </w:tbl>
    <w:p w14:paraId="1BA53A6C" w14:textId="77777777" w:rsidR="004A0A84" w:rsidRPr="003E2B1F" w:rsidRDefault="004A0A84" w:rsidP="00324386">
      <w:pPr>
        <w:suppressAutoHyphens w:val="0"/>
        <w:spacing w:line="360" w:lineRule="auto"/>
        <w:ind w:right="253" w:firstLine="709"/>
        <w:jc w:val="both"/>
        <w:rPr>
          <w:bCs/>
          <w:szCs w:val="28"/>
          <w:lang w:eastAsia="ru-RU"/>
        </w:rPr>
      </w:pPr>
    </w:p>
    <w:p w14:paraId="6B02E2E1"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Перед запуском системы была выполнена подготовка рабочего окружения. Установка программного продукта включает следующие этапы:</w:t>
      </w:r>
    </w:p>
    <w:p w14:paraId="68C6D22A" w14:textId="617B3965" w:rsidR="003E2B1F" w:rsidRPr="003E2B1F" w:rsidRDefault="00E377CE" w:rsidP="002F6AA3">
      <w:pPr>
        <w:numPr>
          <w:ilvl w:val="0"/>
          <w:numId w:val="97"/>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Установка </w:t>
      </w:r>
      <w:r w:rsidR="003E2B1F" w:rsidRPr="003E2B1F">
        <w:rPr>
          <w:bCs/>
          <w:szCs w:val="28"/>
          <w:lang w:eastAsia="ru-RU"/>
        </w:rPr>
        <w:t>платформы Node.js;</w:t>
      </w:r>
    </w:p>
    <w:p w14:paraId="2E797BFC" w14:textId="2AD2632B" w:rsidR="003E2B1F" w:rsidRPr="003E2B1F" w:rsidRDefault="00E377CE" w:rsidP="002F6AA3">
      <w:pPr>
        <w:numPr>
          <w:ilvl w:val="0"/>
          <w:numId w:val="97"/>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Копирование </w:t>
      </w:r>
      <w:r w:rsidR="003E2B1F" w:rsidRPr="003E2B1F">
        <w:rPr>
          <w:bCs/>
          <w:szCs w:val="28"/>
          <w:lang w:eastAsia="ru-RU"/>
        </w:rPr>
        <w:t>файлов проекта;</w:t>
      </w:r>
    </w:p>
    <w:p w14:paraId="05964D84" w14:textId="1A0B82C3" w:rsidR="003E2B1F" w:rsidRPr="003E2B1F" w:rsidRDefault="00E377CE" w:rsidP="002F6AA3">
      <w:pPr>
        <w:numPr>
          <w:ilvl w:val="0"/>
          <w:numId w:val="97"/>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Установка </w:t>
      </w:r>
      <w:r w:rsidR="003E2B1F" w:rsidRPr="003E2B1F">
        <w:rPr>
          <w:bCs/>
          <w:szCs w:val="28"/>
          <w:lang w:eastAsia="ru-RU"/>
        </w:rPr>
        <w:t>зависимостей;</w:t>
      </w:r>
    </w:p>
    <w:p w14:paraId="722861B2" w14:textId="24A648D9" w:rsidR="003E2B1F" w:rsidRPr="003E2B1F" w:rsidRDefault="00E377CE" w:rsidP="002F6AA3">
      <w:pPr>
        <w:numPr>
          <w:ilvl w:val="0"/>
          <w:numId w:val="97"/>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Инициализация </w:t>
      </w:r>
      <w:r w:rsidR="003E2B1F" w:rsidRPr="003E2B1F">
        <w:rPr>
          <w:bCs/>
          <w:szCs w:val="28"/>
          <w:lang w:eastAsia="ru-RU"/>
        </w:rPr>
        <w:t>базы данных;</w:t>
      </w:r>
    </w:p>
    <w:p w14:paraId="1238D1F8" w14:textId="7397DC57" w:rsidR="003E2B1F" w:rsidRPr="003E2B1F" w:rsidRDefault="00E377CE" w:rsidP="002F6AA3">
      <w:pPr>
        <w:numPr>
          <w:ilvl w:val="0"/>
          <w:numId w:val="97"/>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Запуск </w:t>
      </w:r>
      <w:r w:rsidR="003E2B1F" w:rsidRPr="003E2B1F">
        <w:rPr>
          <w:bCs/>
          <w:szCs w:val="28"/>
          <w:lang w:eastAsia="ru-RU"/>
        </w:rPr>
        <w:t>серверного приложения.</w:t>
      </w:r>
    </w:p>
    <w:p w14:paraId="28DBC494"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lastRenderedPageBreak/>
        <w:t xml:space="preserve">Установка зависимостей выполняется при помощи пакетного менеджера </w:t>
      </w:r>
      <w:proofErr w:type="spellStart"/>
      <w:r w:rsidRPr="003E2B1F">
        <w:rPr>
          <w:bCs/>
          <w:szCs w:val="28"/>
          <w:lang w:eastAsia="ru-RU"/>
        </w:rPr>
        <w:t>npm</w:t>
      </w:r>
      <w:proofErr w:type="spellEnd"/>
      <w:r w:rsidRPr="003E2B1F">
        <w:rPr>
          <w:bCs/>
          <w:szCs w:val="28"/>
          <w:lang w:eastAsia="ru-RU"/>
        </w:rPr>
        <w:t xml:space="preserve"> с использованием команды:</w:t>
      </w:r>
    </w:p>
    <w:p w14:paraId="12111F0F" w14:textId="77777777" w:rsidR="003E2B1F" w:rsidRPr="003E2B1F" w:rsidRDefault="003E2B1F" w:rsidP="00324386">
      <w:pPr>
        <w:suppressAutoHyphens w:val="0"/>
        <w:spacing w:line="360" w:lineRule="auto"/>
        <w:ind w:right="253" w:firstLine="709"/>
        <w:jc w:val="both"/>
        <w:rPr>
          <w:bCs/>
          <w:szCs w:val="28"/>
          <w:lang w:eastAsia="ru-RU"/>
        </w:rPr>
      </w:pPr>
      <w:proofErr w:type="spellStart"/>
      <w:r w:rsidRPr="003E2B1F">
        <w:rPr>
          <w:bCs/>
          <w:szCs w:val="28"/>
          <w:lang w:eastAsia="ru-RU"/>
        </w:rPr>
        <w:t>npm</w:t>
      </w:r>
      <w:proofErr w:type="spellEnd"/>
      <w:r w:rsidRPr="003E2B1F">
        <w:rPr>
          <w:bCs/>
          <w:szCs w:val="28"/>
          <w:lang w:eastAsia="ru-RU"/>
        </w:rPr>
        <w:t xml:space="preserve"> </w:t>
      </w:r>
      <w:proofErr w:type="spellStart"/>
      <w:r w:rsidRPr="003E2B1F">
        <w:rPr>
          <w:bCs/>
          <w:szCs w:val="28"/>
          <w:lang w:eastAsia="ru-RU"/>
        </w:rPr>
        <w:t>install</w:t>
      </w:r>
      <w:proofErr w:type="spellEnd"/>
    </w:p>
    <w:p w14:paraId="35E14C41"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После установки зависимостей выполняется инициализация базы данных и запуск серверного приложения.</w:t>
      </w:r>
    </w:p>
    <w:p w14:paraId="1F37303C"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Запуск системы осуществляется командой:</w:t>
      </w:r>
    </w:p>
    <w:p w14:paraId="23422060" w14:textId="77777777" w:rsidR="003E2B1F" w:rsidRPr="003E2B1F" w:rsidRDefault="003E2B1F" w:rsidP="00324386">
      <w:pPr>
        <w:suppressAutoHyphens w:val="0"/>
        <w:spacing w:line="360" w:lineRule="auto"/>
        <w:ind w:right="253" w:firstLine="709"/>
        <w:jc w:val="both"/>
        <w:rPr>
          <w:bCs/>
          <w:szCs w:val="28"/>
          <w:lang w:eastAsia="ru-RU"/>
        </w:rPr>
      </w:pPr>
      <w:proofErr w:type="spellStart"/>
      <w:r w:rsidRPr="003E2B1F">
        <w:rPr>
          <w:bCs/>
          <w:szCs w:val="28"/>
          <w:lang w:eastAsia="ru-RU"/>
        </w:rPr>
        <w:t>node</w:t>
      </w:r>
      <w:proofErr w:type="spellEnd"/>
      <w:r w:rsidRPr="003E2B1F">
        <w:rPr>
          <w:bCs/>
          <w:szCs w:val="28"/>
          <w:lang w:eastAsia="ru-RU"/>
        </w:rPr>
        <w:t xml:space="preserve"> server.js</w:t>
      </w:r>
    </w:p>
    <w:p w14:paraId="2C8A2117" w14:textId="66D625D5" w:rsidR="00AA6852" w:rsidRPr="003E2B1F" w:rsidRDefault="003E2B1F" w:rsidP="00AA6852">
      <w:pPr>
        <w:suppressAutoHyphens w:val="0"/>
        <w:spacing w:line="360" w:lineRule="auto"/>
        <w:ind w:right="253" w:firstLine="709"/>
        <w:jc w:val="both"/>
        <w:rPr>
          <w:bCs/>
          <w:szCs w:val="28"/>
          <w:lang w:eastAsia="ru-RU"/>
        </w:rPr>
      </w:pPr>
      <w:r w:rsidRPr="003E2B1F">
        <w:rPr>
          <w:bCs/>
          <w:szCs w:val="28"/>
          <w:lang w:eastAsia="ru-RU"/>
        </w:rPr>
        <w:t>После запуска сервера приложение начинает обработку HTTP-запросов и становится доступным пользователям через веб-браузер.</w:t>
      </w:r>
    </w:p>
    <w:p w14:paraId="5D3E6425" w14:textId="626C6E7B" w:rsidR="003E2B1F" w:rsidRDefault="00F7444C" w:rsidP="00324386">
      <w:pPr>
        <w:suppressAutoHyphens w:val="0"/>
        <w:spacing w:line="360" w:lineRule="auto"/>
        <w:ind w:right="253" w:firstLine="709"/>
        <w:jc w:val="both"/>
        <w:rPr>
          <w:bCs/>
          <w:szCs w:val="28"/>
          <w:lang w:eastAsia="ru-RU"/>
        </w:rPr>
      </w:pPr>
      <w:r>
        <w:rPr>
          <w:bCs/>
          <w:szCs w:val="28"/>
          <w:lang w:eastAsia="ru-RU"/>
        </w:rPr>
        <w:t xml:space="preserve">На рисунке </w:t>
      </w:r>
      <w:r w:rsidR="00165E0B" w:rsidRPr="00165E0B">
        <w:rPr>
          <w:bCs/>
          <w:szCs w:val="28"/>
          <w:lang w:eastAsia="ru-RU"/>
        </w:rPr>
        <w:t>10</w:t>
      </w:r>
      <w:r w:rsidR="003E2B1F" w:rsidRPr="003E2B1F">
        <w:rPr>
          <w:bCs/>
          <w:szCs w:val="28"/>
          <w:lang w:eastAsia="ru-RU"/>
        </w:rPr>
        <w:t xml:space="preserve"> представлен процесс запуска серверной части приложения.</w:t>
      </w:r>
    </w:p>
    <w:p w14:paraId="13A8C165" w14:textId="77777777" w:rsidR="00AA6852" w:rsidRDefault="00AA6852" w:rsidP="00324386">
      <w:pPr>
        <w:suppressAutoHyphens w:val="0"/>
        <w:spacing w:line="360" w:lineRule="auto"/>
        <w:ind w:right="253" w:firstLine="709"/>
        <w:jc w:val="both"/>
        <w:rPr>
          <w:bCs/>
          <w:szCs w:val="28"/>
          <w:lang w:eastAsia="ru-RU"/>
        </w:rPr>
      </w:pPr>
    </w:p>
    <w:p w14:paraId="0371743D" w14:textId="72351B7C" w:rsidR="00D043BB" w:rsidRPr="003E2B1F" w:rsidRDefault="00D043BB" w:rsidP="00D043BB">
      <w:pPr>
        <w:suppressAutoHyphens w:val="0"/>
        <w:spacing w:line="360" w:lineRule="auto"/>
        <w:ind w:right="253" w:firstLine="709"/>
        <w:jc w:val="center"/>
        <w:rPr>
          <w:bCs/>
          <w:szCs w:val="28"/>
          <w:lang w:eastAsia="ru-RU"/>
        </w:rPr>
      </w:pPr>
      <w:r w:rsidRPr="00D043BB">
        <w:rPr>
          <w:bCs/>
          <w:noProof/>
          <w:szCs w:val="28"/>
          <w:lang w:eastAsia="ru-RU"/>
        </w:rPr>
        <w:drawing>
          <wp:inline distT="0" distB="0" distL="0" distR="0" wp14:anchorId="7A6C4646" wp14:editId="26D0F0BB">
            <wp:extent cx="2772162" cy="323895"/>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72162" cy="323895"/>
                    </a:xfrm>
                    <a:prstGeom prst="rect">
                      <a:avLst/>
                    </a:prstGeom>
                  </pic:spPr>
                </pic:pic>
              </a:graphicData>
            </a:graphic>
          </wp:inline>
        </w:drawing>
      </w:r>
    </w:p>
    <w:p w14:paraId="3D94CF89" w14:textId="3F492AF8" w:rsidR="003E2B1F" w:rsidRDefault="00F7444C" w:rsidP="00D043BB">
      <w:pPr>
        <w:suppressAutoHyphens w:val="0"/>
        <w:spacing w:line="360" w:lineRule="auto"/>
        <w:ind w:right="253" w:firstLine="709"/>
        <w:jc w:val="center"/>
        <w:rPr>
          <w:bCs/>
          <w:szCs w:val="28"/>
          <w:lang w:eastAsia="ru-RU"/>
        </w:rPr>
      </w:pPr>
      <w:r>
        <w:rPr>
          <w:bCs/>
          <w:szCs w:val="28"/>
          <w:lang w:eastAsia="ru-RU"/>
        </w:rPr>
        <w:t xml:space="preserve">Рисунок </w:t>
      </w:r>
      <w:r w:rsidR="00165E0B" w:rsidRPr="00772A4C">
        <w:rPr>
          <w:bCs/>
          <w:szCs w:val="28"/>
          <w:lang w:eastAsia="ru-RU"/>
        </w:rPr>
        <w:t>10</w:t>
      </w:r>
      <w:r w:rsidR="003E2B1F" w:rsidRPr="003E2B1F">
        <w:rPr>
          <w:bCs/>
          <w:szCs w:val="28"/>
          <w:lang w:eastAsia="ru-RU"/>
        </w:rPr>
        <w:t xml:space="preserve"> – Запуск серверного приложения</w:t>
      </w:r>
    </w:p>
    <w:p w14:paraId="1DED27E5" w14:textId="77777777" w:rsidR="00AA6852" w:rsidRPr="003E2B1F" w:rsidRDefault="00AA6852" w:rsidP="00D043BB">
      <w:pPr>
        <w:suppressAutoHyphens w:val="0"/>
        <w:spacing w:line="360" w:lineRule="auto"/>
        <w:ind w:right="253" w:firstLine="709"/>
        <w:jc w:val="center"/>
        <w:rPr>
          <w:bCs/>
          <w:szCs w:val="28"/>
          <w:lang w:eastAsia="ru-RU"/>
        </w:rPr>
      </w:pPr>
    </w:p>
    <w:p w14:paraId="10EA8A6C"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 xml:space="preserve">Для хранения данных используется файл базы данных </w:t>
      </w:r>
      <w:proofErr w:type="spellStart"/>
      <w:r w:rsidRPr="003E2B1F">
        <w:rPr>
          <w:bCs/>
          <w:szCs w:val="28"/>
          <w:lang w:eastAsia="ru-RU"/>
        </w:rPr>
        <w:t>SQLite</w:t>
      </w:r>
      <w:proofErr w:type="spellEnd"/>
      <w:r w:rsidRPr="003E2B1F">
        <w:rPr>
          <w:bCs/>
          <w:szCs w:val="28"/>
          <w:lang w:eastAsia="ru-RU"/>
        </w:rPr>
        <w:t>, создаваемый автоматически при инициализации системы. Такой подход упрощает перенос приложения между рабочими станциями и снижает сложность сопровождения программного продукта.</w:t>
      </w:r>
    </w:p>
    <w:p w14:paraId="10CD07EF"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После установки системы была выполнена настройка пользовательских учётных записей. Администратор системы создаёт пользователей и назначает им соответствующие роли доступа:</w:t>
      </w:r>
    </w:p>
    <w:p w14:paraId="24B6263B" w14:textId="53623658" w:rsidR="003E2B1F" w:rsidRPr="003E2B1F" w:rsidRDefault="00E377CE" w:rsidP="002F6AA3">
      <w:pPr>
        <w:numPr>
          <w:ilvl w:val="0"/>
          <w:numId w:val="98"/>
        </w:numPr>
        <w:tabs>
          <w:tab w:val="clear" w:pos="720"/>
        </w:tabs>
        <w:suppressAutoHyphens w:val="0"/>
        <w:spacing w:line="360" w:lineRule="auto"/>
        <w:ind w:left="0" w:right="253" w:firstLine="709"/>
        <w:jc w:val="both"/>
        <w:rPr>
          <w:bCs/>
          <w:szCs w:val="28"/>
          <w:lang w:eastAsia="ru-RU"/>
        </w:rPr>
      </w:pPr>
      <w:r w:rsidRPr="003E2B1F">
        <w:rPr>
          <w:bCs/>
          <w:szCs w:val="28"/>
          <w:lang w:eastAsia="ru-RU"/>
        </w:rPr>
        <w:t>Администратор;</w:t>
      </w:r>
    </w:p>
    <w:p w14:paraId="7AE56711" w14:textId="18B7566C" w:rsidR="003E2B1F" w:rsidRPr="003E2B1F" w:rsidRDefault="00E377CE" w:rsidP="002F6AA3">
      <w:pPr>
        <w:numPr>
          <w:ilvl w:val="0"/>
          <w:numId w:val="98"/>
        </w:numPr>
        <w:tabs>
          <w:tab w:val="clear" w:pos="720"/>
        </w:tabs>
        <w:suppressAutoHyphens w:val="0"/>
        <w:spacing w:line="360" w:lineRule="auto"/>
        <w:ind w:left="0" w:right="253" w:firstLine="709"/>
        <w:jc w:val="both"/>
        <w:rPr>
          <w:bCs/>
          <w:szCs w:val="28"/>
          <w:lang w:eastAsia="ru-RU"/>
        </w:rPr>
      </w:pPr>
      <w:r w:rsidRPr="003E2B1F">
        <w:rPr>
          <w:bCs/>
          <w:szCs w:val="28"/>
          <w:lang w:eastAsia="ru-RU"/>
        </w:rPr>
        <w:t>Менеджер;</w:t>
      </w:r>
    </w:p>
    <w:p w14:paraId="4DAFFBE0" w14:textId="2A0D3E84" w:rsidR="003E2B1F" w:rsidRPr="003E2B1F" w:rsidRDefault="00E377CE" w:rsidP="002F6AA3">
      <w:pPr>
        <w:numPr>
          <w:ilvl w:val="0"/>
          <w:numId w:val="98"/>
        </w:numPr>
        <w:tabs>
          <w:tab w:val="clear" w:pos="720"/>
        </w:tabs>
        <w:suppressAutoHyphens w:val="0"/>
        <w:spacing w:line="360" w:lineRule="auto"/>
        <w:ind w:left="0" w:right="253" w:firstLine="709"/>
        <w:jc w:val="both"/>
        <w:rPr>
          <w:bCs/>
          <w:szCs w:val="28"/>
          <w:lang w:eastAsia="ru-RU"/>
        </w:rPr>
      </w:pPr>
      <w:r w:rsidRPr="003E2B1F">
        <w:rPr>
          <w:bCs/>
          <w:szCs w:val="28"/>
          <w:lang w:eastAsia="ru-RU"/>
        </w:rPr>
        <w:t>Сотрудник.</w:t>
      </w:r>
    </w:p>
    <w:p w14:paraId="735E8E39"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Разграничение прав доступа позволяет обеспечить безопасность данных и ограничить доступ пользователей к отдельным функциям системы.</w:t>
      </w:r>
    </w:p>
    <w:p w14:paraId="0D831659"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Одним из важных этапов внедрения является обучение сотрудников работе с программным продуктом. Пользователям были предоставлены инструкции по выполнению основных операций:</w:t>
      </w:r>
    </w:p>
    <w:p w14:paraId="78FD0EB3" w14:textId="76B27DAC" w:rsidR="003E2B1F" w:rsidRPr="003E2B1F" w:rsidRDefault="00E377CE" w:rsidP="002F6AA3">
      <w:pPr>
        <w:numPr>
          <w:ilvl w:val="0"/>
          <w:numId w:val="99"/>
        </w:numPr>
        <w:tabs>
          <w:tab w:val="clear" w:pos="720"/>
        </w:tabs>
        <w:suppressAutoHyphens w:val="0"/>
        <w:spacing w:line="360" w:lineRule="auto"/>
        <w:ind w:left="0" w:right="253" w:firstLine="709"/>
        <w:jc w:val="both"/>
        <w:rPr>
          <w:bCs/>
          <w:szCs w:val="28"/>
          <w:lang w:eastAsia="ru-RU"/>
        </w:rPr>
      </w:pPr>
      <w:r w:rsidRPr="003E2B1F">
        <w:rPr>
          <w:bCs/>
          <w:szCs w:val="28"/>
          <w:lang w:eastAsia="ru-RU"/>
        </w:rPr>
        <w:lastRenderedPageBreak/>
        <w:t>Вход в систему;</w:t>
      </w:r>
    </w:p>
    <w:p w14:paraId="1F29D5FA" w14:textId="73AF9476" w:rsidR="003E2B1F" w:rsidRPr="003E2B1F" w:rsidRDefault="00E377CE" w:rsidP="002F6AA3">
      <w:pPr>
        <w:numPr>
          <w:ilvl w:val="0"/>
          <w:numId w:val="99"/>
        </w:numPr>
        <w:tabs>
          <w:tab w:val="clear" w:pos="720"/>
        </w:tabs>
        <w:suppressAutoHyphens w:val="0"/>
        <w:spacing w:line="360" w:lineRule="auto"/>
        <w:ind w:left="0" w:right="253" w:firstLine="709"/>
        <w:jc w:val="both"/>
        <w:rPr>
          <w:bCs/>
          <w:szCs w:val="28"/>
          <w:lang w:eastAsia="ru-RU"/>
        </w:rPr>
      </w:pPr>
      <w:r w:rsidRPr="003E2B1F">
        <w:rPr>
          <w:bCs/>
          <w:szCs w:val="28"/>
          <w:lang w:eastAsia="ru-RU"/>
        </w:rPr>
        <w:t>Работа с заказами;</w:t>
      </w:r>
    </w:p>
    <w:p w14:paraId="23028F7E" w14:textId="6023DB30" w:rsidR="003E2B1F" w:rsidRPr="003E2B1F" w:rsidRDefault="00E377CE" w:rsidP="002F6AA3">
      <w:pPr>
        <w:numPr>
          <w:ilvl w:val="0"/>
          <w:numId w:val="99"/>
        </w:numPr>
        <w:tabs>
          <w:tab w:val="clear" w:pos="720"/>
        </w:tabs>
        <w:suppressAutoHyphens w:val="0"/>
        <w:spacing w:line="360" w:lineRule="auto"/>
        <w:ind w:left="0" w:right="253" w:firstLine="709"/>
        <w:jc w:val="both"/>
        <w:rPr>
          <w:bCs/>
          <w:szCs w:val="28"/>
          <w:lang w:eastAsia="ru-RU"/>
        </w:rPr>
      </w:pPr>
      <w:r w:rsidRPr="003E2B1F">
        <w:rPr>
          <w:bCs/>
          <w:szCs w:val="28"/>
          <w:lang w:eastAsia="ru-RU"/>
        </w:rPr>
        <w:t>Добавление клиентов;</w:t>
      </w:r>
    </w:p>
    <w:p w14:paraId="3447AD0A" w14:textId="49AE4FBA" w:rsidR="003E2B1F" w:rsidRPr="003E2B1F" w:rsidRDefault="00E377CE" w:rsidP="002F6AA3">
      <w:pPr>
        <w:numPr>
          <w:ilvl w:val="0"/>
          <w:numId w:val="99"/>
        </w:numPr>
        <w:tabs>
          <w:tab w:val="clear" w:pos="720"/>
        </w:tabs>
        <w:suppressAutoHyphens w:val="0"/>
        <w:spacing w:line="360" w:lineRule="auto"/>
        <w:ind w:left="0" w:right="253" w:firstLine="709"/>
        <w:jc w:val="both"/>
        <w:rPr>
          <w:bCs/>
          <w:szCs w:val="28"/>
          <w:lang w:eastAsia="ru-RU"/>
        </w:rPr>
      </w:pPr>
      <w:r w:rsidRPr="003E2B1F">
        <w:rPr>
          <w:bCs/>
          <w:szCs w:val="28"/>
          <w:lang w:eastAsia="ru-RU"/>
        </w:rPr>
        <w:t>Изменение данных;</w:t>
      </w:r>
    </w:p>
    <w:p w14:paraId="3CC6316C" w14:textId="7DC3BE60" w:rsidR="003E2B1F" w:rsidRPr="003E2B1F" w:rsidRDefault="00E377CE" w:rsidP="002F6AA3">
      <w:pPr>
        <w:numPr>
          <w:ilvl w:val="0"/>
          <w:numId w:val="99"/>
        </w:numPr>
        <w:tabs>
          <w:tab w:val="clear" w:pos="720"/>
        </w:tabs>
        <w:suppressAutoHyphens w:val="0"/>
        <w:spacing w:line="360" w:lineRule="auto"/>
        <w:ind w:left="0" w:right="253" w:firstLine="709"/>
        <w:jc w:val="both"/>
        <w:rPr>
          <w:bCs/>
          <w:szCs w:val="28"/>
          <w:lang w:eastAsia="ru-RU"/>
        </w:rPr>
      </w:pPr>
      <w:r w:rsidRPr="003E2B1F">
        <w:rPr>
          <w:bCs/>
          <w:szCs w:val="28"/>
          <w:lang w:eastAsia="ru-RU"/>
        </w:rPr>
        <w:t>Использование интерфейса приложения.</w:t>
      </w:r>
    </w:p>
    <w:p w14:paraId="1A62DF71"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Благодаря простому пользовательскому интерфейсу освоение системы не требует длительного обучения персонала.</w:t>
      </w:r>
    </w:p>
    <w:p w14:paraId="5E22B868"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В процессе внедрения также были разработаны рекомендации по эксплуатации системы:</w:t>
      </w:r>
    </w:p>
    <w:p w14:paraId="75095D1F" w14:textId="0778F727" w:rsidR="003E2B1F" w:rsidRPr="003E2B1F" w:rsidRDefault="00E377CE" w:rsidP="002F6AA3">
      <w:pPr>
        <w:numPr>
          <w:ilvl w:val="0"/>
          <w:numId w:val="100"/>
        </w:numPr>
        <w:tabs>
          <w:tab w:val="clear" w:pos="720"/>
        </w:tabs>
        <w:suppressAutoHyphens w:val="0"/>
        <w:spacing w:line="360" w:lineRule="auto"/>
        <w:ind w:left="0" w:right="253" w:firstLine="709"/>
        <w:jc w:val="both"/>
        <w:rPr>
          <w:bCs/>
          <w:szCs w:val="28"/>
          <w:lang w:eastAsia="ru-RU"/>
        </w:rPr>
      </w:pPr>
      <w:r w:rsidRPr="003E2B1F">
        <w:rPr>
          <w:bCs/>
          <w:szCs w:val="28"/>
          <w:lang w:eastAsia="ru-RU"/>
        </w:rPr>
        <w:t>Регулярно выполнять резервное копирование базы данных;</w:t>
      </w:r>
    </w:p>
    <w:p w14:paraId="03466B52" w14:textId="28996571" w:rsidR="003E2B1F" w:rsidRPr="003E2B1F" w:rsidRDefault="00E377CE" w:rsidP="002F6AA3">
      <w:pPr>
        <w:numPr>
          <w:ilvl w:val="0"/>
          <w:numId w:val="100"/>
        </w:numPr>
        <w:tabs>
          <w:tab w:val="clear" w:pos="720"/>
        </w:tabs>
        <w:suppressAutoHyphens w:val="0"/>
        <w:spacing w:line="360" w:lineRule="auto"/>
        <w:ind w:left="0" w:right="253" w:firstLine="709"/>
        <w:jc w:val="both"/>
        <w:rPr>
          <w:bCs/>
          <w:szCs w:val="28"/>
          <w:lang w:eastAsia="ru-RU"/>
        </w:rPr>
      </w:pPr>
      <w:r w:rsidRPr="003E2B1F">
        <w:rPr>
          <w:bCs/>
          <w:szCs w:val="28"/>
          <w:lang w:eastAsia="ru-RU"/>
        </w:rPr>
        <w:t>Использовать сложные пользовательские пароли;</w:t>
      </w:r>
    </w:p>
    <w:p w14:paraId="3F8FE269" w14:textId="57456474" w:rsidR="003E2B1F" w:rsidRPr="003E2B1F" w:rsidRDefault="00E377CE" w:rsidP="002F6AA3">
      <w:pPr>
        <w:numPr>
          <w:ilvl w:val="0"/>
          <w:numId w:val="100"/>
        </w:numPr>
        <w:tabs>
          <w:tab w:val="clear" w:pos="720"/>
        </w:tabs>
        <w:suppressAutoHyphens w:val="0"/>
        <w:spacing w:line="360" w:lineRule="auto"/>
        <w:ind w:left="0" w:right="253" w:firstLine="709"/>
        <w:jc w:val="both"/>
        <w:rPr>
          <w:bCs/>
          <w:szCs w:val="28"/>
          <w:lang w:eastAsia="ru-RU"/>
        </w:rPr>
      </w:pPr>
      <w:r w:rsidRPr="003E2B1F">
        <w:rPr>
          <w:bCs/>
          <w:szCs w:val="28"/>
          <w:lang w:eastAsia="ru-RU"/>
        </w:rPr>
        <w:t>Ограничивать доступ к серверной части приложения;</w:t>
      </w:r>
    </w:p>
    <w:p w14:paraId="0DEDA3C7" w14:textId="500B4D2A" w:rsidR="003E2B1F" w:rsidRPr="003E2B1F" w:rsidRDefault="00E377CE" w:rsidP="002F6AA3">
      <w:pPr>
        <w:numPr>
          <w:ilvl w:val="0"/>
          <w:numId w:val="100"/>
        </w:numPr>
        <w:tabs>
          <w:tab w:val="clear" w:pos="720"/>
        </w:tabs>
        <w:suppressAutoHyphens w:val="0"/>
        <w:spacing w:line="360" w:lineRule="auto"/>
        <w:ind w:left="0" w:right="253" w:firstLine="709"/>
        <w:jc w:val="both"/>
        <w:rPr>
          <w:bCs/>
          <w:szCs w:val="28"/>
          <w:lang w:eastAsia="ru-RU"/>
        </w:rPr>
      </w:pPr>
      <w:r w:rsidRPr="003E2B1F">
        <w:rPr>
          <w:bCs/>
          <w:szCs w:val="28"/>
          <w:lang w:eastAsia="ru-RU"/>
        </w:rPr>
        <w:t>Своевременно обновлять программные компоненты;</w:t>
      </w:r>
    </w:p>
    <w:p w14:paraId="70B0B44D" w14:textId="6B1643F1" w:rsidR="003E2B1F" w:rsidRPr="003E2B1F" w:rsidRDefault="00E377CE" w:rsidP="002F6AA3">
      <w:pPr>
        <w:numPr>
          <w:ilvl w:val="0"/>
          <w:numId w:val="100"/>
        </w:numPr>
        <w:tabs>
          <w:tab w:val="clear" w:pos="720"/>
        </w:tabs>
        <w:suppressAutoHyphens w:val="0"/>
        <w:spacing w:line="360" w:lineRule="auto"/>
        <w:ind w:left="0" w:right="253" w:firstLine="709"/>
        <w:jc w:val="both"/>
        <w:rPr>
          <w:bCs/>
          <w:szCs w:val="28"/>
          <w:lang w:eastAsia="ru-RU"/>
        </w:rPr>
      </w:pPr>
      <w:r w:rsidRPr="003E2B1F">
        <w:rPr>
          <w:bCs/>
          <w:szCs w:val="28"/>
          <w:lang w:eastAsia="ru-RU"/>
        </w:rPr>
        <w:t>Контролировать действия пользователей системы.</w:t>
      </w:r>
    </w:p>
    <w:p w14:paraId="4601D1DA"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Для обеспечения сохранности информации рекомендуется выполнять резервное копирование файла базы данных. Резервные копии позволяют восстановить систему в случае возникновения ошибок или повреждения данных.</w:t>
      </w:r>
    </w:p>
    <w:p w14:paraId="4EDC76FB"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Важным преимуществом разработанной системы является простота сопровождения. Использование модульной архитектуры позволяет:</w:t>
      </w:r>
    </w:p>
    <w:p w14:paraId="7ACD4C67" w14:textId="6D095BCD" w:rsidR="003E2B1F" w:rsidRPr="003E2B1F" w:rsidRDefault="00E377CE" w:rsidP="002F6AA3">
      <w:pPr>
        <w:numPr>
          <w:ilvl w:val="0"/>
          <w:numId w:val="101"/>
        </w:numPr>
        <w:tabs>
          <w:tab w:val="clear" w:pos="720"/>
        </w:tabs>
        <w:suppressAutoHyphens w:val="0"/>
        <w:spacing w:line="360" w:lineRule="auto"/>
        <w:ind w:left="0" w:right="253" w:firstLine="709"/>
        <w:jc w:val="both"/>
        <w:rPr>
          <w:bCs/>
          <w:szCs w:val="28"/>
          <w:lang w:eastAsia="ru-RU"/>
        </w:rPr>
      </w:pPr>
      <w:r w:rsidRPr="003E2B1F">
        <w:rPr>
          <w:bCs/>
          <w:szCs w:val="28"/>
          <w:lang w:eastAsia="ru-RU"/>
        </w:rPr>
        <w:t>Вносить изменения в отдельные компоненты;</w:t>
      </w:r>
    </w:p>
    <w:p w14:paraId="30F907BA" w14:textId="5D2E5437" w:rsidR="003E2B1F" w:rsidRPr="003E2B1F" w:rsidRDefault="00E377CE" w:rsidP="002F6AA3">
      <w:pPr>
        <w:numPr>
          <w:ilvl w:val="0"/>
          <w:numId w:val="101"/>
        </w:numPr>
        <w:tabs>
          <w:tab w:val="clear" w:pos="720"/>
        </w:tabs>
        <w:suppressAutoHyphens w:val="0"/>
        <w:spacing w:line="360" w:lineRule="auto"/>
        <w:ind w:left="0" w:right="253" w:firstLine="709"/>
        <w:jc w:val="both"/>
        <w:rPr>
          <w:bCs/>
          <w:szCs w:val="28"/>
          <w:lang w:eastAsia="ru-RU"/>
        </w:rPr>
      </w:pPr>
      <w:r w:rsidRPr="003E2B1F">
        <w:rPr>
          <w:bCs/>
          <w:szCs w:val="28"/>
          <w:lang w:eastAsia="ru-RU"/>
        </w:rPr>
        <w:t>Расширять функциональность системы;</w:t>
      </w:r>
    </w:p>
    <w:p w14:paraId="5CAA2B3B" w14:textId="20A00B0D" w:rsidR="003E2B1F" w:rsidRPr="003E2B1F" w:rsidRDefault="00E377CE" w:rsidP="002F6AA3">
      <w:pPr>
        <w:numPr>
          <w:ilvl w:val="0"/>
          <w:numId w:val="101"/>
        </w:numPr>
        <w:tabs>
          <w:tab w:val="clear" w:pos="720"/>
        </w:tabs>
        <w:suppressAutoHyphens w:val="0"/>
        <w:spacing w:line="360" w:lineRule="auto"/>
        <w:ind w:left="0" w:right="253" w:firstLine="709"/>
        <w:jc w:val="both"/>
        <w:rPr>
          <w:bCs/>
          <w:szCs w:val="28"/>
          <w:lang w:eastAsia="ru-RU"/>
        </w:rPr>
      </w:pPr>
      <w:r w:rsidRPr="003E2B1F">
        <w:rPr>
          <w:bCs/>
          <w:szCs w:val="28"/>
          <w:lang w:eastAsia="ru-RU"/>
        </w:rPr>
        <w:t xml:space="preserve">Добавлять новые маршруты </w:t>
      </w:r>
      <w:proofErr w:type="spellStart"/>
      <w:r w:rsidRPr="003E2B1F">
        <w:rPr>
          <w:bCs/>
          <w:szCs w:val="28"/>
          <w:lang w:eastAsia="ru-RU"/>
        </w:rPr>
        <w:t>api</w:t>
      </w:r>
      <w:proofErr w:type="spellEnd"/>
      <w:r w:rsidRPr="003E2B1F">
        <w:rPr>
          <w:bCs/>
          <w:szCs w:val="28"/>
          <w:lang w:eastAsia="ru-RU"/>
        </w:rPr>
        <w:t>;</w:t>
      </w:r>
    </w:p>
    <w:p w14:paraId="07496D46" w14:textId="1BBA8EB0" w:rsidR="003E2B1F" w:rsidRPr="003E2B1F" w:rsidRDefault="00E377CE" w:rsidP="002F6AA3">
      <w:pPr>
        <w:numPr>
          <w:ilvl w:val="0"/>
          <w:numId w:val="101"/>
        </w:numPr>
        <w:tabs>
          <w:tab w:val="clear" w:pos="720"/>
        </w:tabs>
        <w:suppressAutoHyphens w:val="0"/>
        <w:spacing w:line="360" w:lineRule="auto"/>
        <w:ind w:left="0" w:right="253" w:firstLine="709"/>
        <w:jc w:val="both"/>
        <w:rPr>
          <w:bCs/>
          <w:szCs w:val="28"/>
          <w:lang w:eastAsia="ru-RU"/>
        </w:rPr>
      </w:pPr>
      <w:r w:rsidRPr="003E2B1F">
        <w:rPr>
          <w:bCs/>
          <w:szCs w:val="28"/>
          <w:lang w:eastAsia="ru-RU"/>
        </w:rPr>
        <w:t>Модернизировать пользовательский интерфейс.</w:t>
      </w:r>
    </w:p>
    <w:p w14:paraId="26F1CD0E"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В процессе эксплуатации системы возможна дальнейшая модернизация программного продукта. Основными направлениями развития системы являются:</w:t>
      </w:r>
    </w:p>
    <w:p w14:paraId="25545586" w14:textId="62068F56" w:rsidR="003E2B1F" w:rsidRPr="003E2B1F" w:rsidRDefault="00E377CE" w:rsidP="002F6AA3">
      <w:pPr>
        <w:numPr>
          <w:ilvl w:val="0"/>
          <w:numId w:val="102"/>
        </w:numPr>
        <w:tabs>
          <w:tab w:val="clear" w:pos="720"/>
        </w:tabs>
        <w:suppressAutoHyphens w:val="0"/>
        <w:spacing w:line="360" w:lineRule="auto"/>
        <w:ind w:left="0" w:right="253" w:firstLine="709"/>
        <w:jc w:val="both"/>
        <w:rPr>
          <w:bCs/>
          <w:szCs w:val="28"/>
          <w:lang w:eastAsia="ru-RU"/>
        </w:rPr>
      </w:pPr>
      <w:r w:rsidRPr="003E2B1F">
        <w:rPr>
          <w:bCs/>
          <w:szCs w:val="28"/>
          <w:lang w:eastAsia="ru-RU"/>
        </w:rPr>
        <w:t>Внедрение системы уведомлений;</w:t>
      </w:r>
    </w:p>
    <w:p w14:paraId="2F61BB70" w14:textId="464D7A7F" w:rsidR="003E2B1F" w:rsidRPr="003E2B1F" w:rsidRDefault="00E377CE" w:rsidP="002F6AA3">
      <w:pPr>
        <w:numPr>
          <w:ilvl w:val="0"/>
          <w:numId w:val="102"/>
        </w:numPr>
        <w:tabs>
          <w:tab w:val="clear" w:pos="720"/>
        </w:tabs>
        <w:suppressAutoHyphens w:val="0"/>
        <w:spacing w:line="360" w:lineRule="auto"/>
        <w:ind w:left="0" w:right="253" w:firstLine="709"/>
        <w:jc w:val="both"/>
        <w:rPr>
          <w:bCs/>
          <w:szCs w:val="28"/>
          <w:lang w:eastAsia="ru-RU"/>
        </w:rPr>
      </w:pPr>
      <w:r w:rsidRPr="003E2B1F">
        <w:rPr>
          <w:bCs/>
          <w:szCs w:val="28"/>
          <w:lang w:eastAsia="ru-RU"/>
        </w:rPr>
        <w:t>Добавление аналитических отчётов;</w:t>
      </w:r>
    </w:p>
    <w:p w14:paraId="536095A6" w14:textId="1F1C1816" w:rsidR="003E2B1F" w:rsidRPr="003E2B1F" w:rsidRDefault="00E377CE" w:rsidP="002F6AA3">
      <w:pPr>
        <w:numPr>
          <w:ilvl w:val="0"/>
          <w:numId w:val="102"/>
        </w:numPr>
        <w:tabs>
          <w:tab w:val="clear" w:pos="720"/>
        </w:tabs>
        <w:suppressAutoHyphens w:val="0"/>
        <w:spacing w:line="360" w:lineRule="auto"/>
        <w:ind w:left="0" w:right="253" w:firstLine="709"/>
        <w:jc w:val="both"/>
        <w:rPr>
          <w:bCs/>
          <w:szCs w:val="28"/>
          <w:lang w:eastAsia="ru-RU"/>
        </w:rPr>
      </w:pPr>
      <w:r w:rsidRPr="003E2B1F">
        <w:rPr>
          <w:bCs/>
          <w:szCs w:val="28"/>
          <w:lang w:eastAsia="ru-RU"/>
        </w:rPr>
        <w:t>Реализация поиска и фильтрации заказов;</w:t>
      </w:r>
    </w:p>
    <w:p w14:paraId="3B59D29A" w14:textId="65B1442F" w:rsidR="003E2B1F" w:rsidRPr="003E2B1F" w:rsidRDefault="00E377CE" w:rsidP="002F6AA3">
      <w:pPr>
        <w:numPr>
          <w:ilvl w:val="0"/>
          <w:numId w:val="102"/>
        </w:numPr>
        <w:tabs>
          <w:tab w:val="clear" w:pos="720"/>
        </w:tabs>
        <w:suppressAutoHyphens w:val="0"/>
        <w:spacing w:line="360" w:lineRule="auto"/>
        <w:ind w:left="0" w:right="253" w:firstLine="709"/>
        <w:jc w:val="both"/>
        <w:rPr>
          <w:bCs/>
          <w:szCs w:val="28"/>
          <w:lang w:eastAsia="ru-RU"/>
        </w:rPr>
      </w:pPr>
      <w:r w:rsidRPr="003E2B1F">
        <w:rPr>
          <w:bCs/>
          <w:szCs w:val="28"/>
          <w:lang w:eastAsia="ru-RU"/>
        </w:rPr>
        <w:t>Подключение внешних сервисов;</w:t>
      </w:r>
    </w:p>
    <w:p w14:paraId="7FF13ADA" w14:textId="58BDF984" w:rsidR="003E2B1F" w:rsidRPr="003E2B1F" w:rsidRDefault="00E377CE" w:rsidP="002F6AA3">
      <w:pPr>
        <w:numPr>
          <w:ilvl w:val="0"/>
          <w:numId w:val="102"/>
        </w:numPr>
        <w:tabs>
          <w:tab w:val="clear" w:pos="720"/>
        </w:tabs>
        <w:suppressAutoHyphens w:val="0"/>
        <w:spacing w:line="360" w:lineRule="auto"/>
        <w:ind w:left="0" w:right="253" w:firstLine="709"/>
        <w:jc w:val="both"/>
        <w:rPr>
          <w:bCs/>
          <w:szCs w:val="28"/>
          <w:lang w:eastAsia="ru-RU"/>
        </w:rPr>
      </w:pPr>
      <w:r w:rsidRPr="003E2B1F">
        <w:rPr>
          <w:bCs/>
          <w:szCs w:val="28"/>
          <w:lang w:eastAsia="ru-RU"/>
        </w:rPr>
        <w:lastRenderedPageBreak/>
        <w:t xml:space="preserve">Переход на более производительную </w:t>
      </w:r>
      <w:proofErr w:type="spellStart"/>
      <w:r w:rsidRPr="003E2B1F">
        <w:rPr>
          <w:bCs/>
          <w:szCs w:val="28"/>
          <w:lang w:eastAsia="ru-RU"/>
        </w:rPr>
        <w:t>субд</w:t>
      </w:r>
      <w:proofErr w:type="spellEnd"/>
      <w:r w:rsidRPr="003E2B1F">
        <w:rPr>
          <w:bCs/>
          <w:szCs w:val="28"/>
          <w:lang w:eastAsia="ru-RU"/>
        </w:rPr>
        <w:t>;</w:t>
      </w:r>
    </w:p>
    <w:p w14:paraId="646BC663" w14:textId="0308DA00" w:rsidR="003E2B1F" w:rsidRPr="003E2B1F" w:rsidRDefault="00E377CE" w:rsidP="002F6AA3">
      <w:pPr>
        <w:numPr>
          <w:ilvl w:val="0"/>
          <w:numId w:val="102"/>
        </w:numPr>
        <w:tabs>
          <w:tab w:val="clear" w:pos="720"/>
        </w:tabs>
        <w:suppressAutoHyphens w:val="0"/>
        <w:spacing w:line="360" w:lineRule="auto"/>
        <w:ind w:left="0" w:right="253" w:firstLine="709"/>
        <w:jc w:val="both"/>
        <w:rPr>
          <w:bCs/>
          <w:szCs w:val="28"/>
          <w:lang w:eastAsia="ru-RU"/>
        </w:rPr>
      </w:pPr>
      <w:r w:rsidRPr="003E2B1F">
        <w:rPr>
          <w:bCs/>
          <w:szCs w:val="28"/>
          <w:lang w:eastAsia="ru-RU"/>
        </w:rPr>
        <w:t>Реализация адаптивного мобильного интерфейса.</w:t>
      </w:r>
    </w:p>
    <w:p w14:paraId="15A6B449" w14:textId="51E45241" w:rsidR="003E2B1F" w:rsidRDefault="00F7444C" w:rsidP="00324386">
      <w:pPr>
        <w:suppressAutoHyphens w:val="0"/>
        <w:spacing w:line="360" w:lineRule="auto"/>
        <w:ind w:right="253" w:firstLine="709"/>
        <w:jc w:val="both"/>
        <w:rPr>
          <w:bCs/>
          <w:szCs w:val="28"/>
          <w:lang w:eastAsia="ru-RU"/>
        </w:rPr>
      </w:pPr>
      <w:r>
        <w:rPr>
          <w:bCs/>
          <w:szCs w:val="28"/>
          <w:lang w:eastAsia="ru-RU"/>
        </w:rPr>
        <w:t>На рисунк</w:t>
      </w:r>
      <w:r w:rsidR="00165E0B">
        <w:rPr>
          <w:bCs/>
          <w:szCs w:val="28"/>
          <w:lang w:eastAsia="ru-RU"/>
        </w:rPr>
        <w:t>ах</w:t>
      </w:r>
      <w:r>
        <w:rPr>
          <w:bCs/>
          <w:szCs w:val="28"/>
          <w:lang w:eastAsia="ru-RU"/>
        </w:rPr>
        <w:t xml:space="preserve"> 1</w:t>
      </w:r>
      <w:r w:rsidR="00852D27">
        <w:rPr>
          <w:bCs/>
          <w:szCs w:val="28"/>
          <w:lang w:eastAsia="ru-RU"/>
        </w:rPr>
        <w:t>1,</w:t>
      </w:r>
      <w:r w:rsidR="00165E0B">
        <w:rPr>
          <w:bCs/>
          <w:szCs w:val="28"/>
          <w:lang w:eastAsia="ru-RU"/>
        </w:rPr>
        <w:t xml:space="preserve"> 1</w:t>
      </w:r>
      <w:r w:rsidR="00852D27">
        <w:rPr>
          <w:bCs/>
          <w:szCs w:val="28"/>
          <w:lang w:eastAsia="ru-RU"/>
        </w:rPr>
        <w:t>2</w:t>
      </w:r>
      <w:r w:rsidR="00165E0B">
        <w:rPr>
          <w:bCs/>
          <w:szCs w:val="28"/>
          <w:lang w:eastAsia="ru-RU"/>
        </w:rPr>
        <w:t>, 1</w:t>
      </w:r>
      <w:r w:rsidR="00852D27">
        <w:rPr>
          <w:bCs/>
          <w:szCs w:val="28"/>
          <w:lang w:eastAsia="ru-RU"/>
        </w:rPr>
        <w:t>3</w:t>
      </w:r>
      <w:r w:rsidR="003E2B1F" w:rsidRPr="003E2B1F">
        <w:rPr>
          <w:bCs/>
          <w:szCs w:val="28"/>
          <w:lang w:eastAsia="ru-RU"/>
        </w:rPr>
        <w:t xml:space="preserve"> представлен интерфейс системы в процессе эксплуатации.</w:t>
      </w:r>
    </w:p>
    <w:p w14:paraId="2632E961" w14:textId="77777777" w:rsidR="00AA6852" w:rsidRPr="00165E0B" w:rsidRDefault="00AA6852" w:rsidP="00324386">
      <w:pPr>
        <w:suppressAutoHyphens w:val="0"/>
        <w:spacing w:line="360" w:lineRule="auto"/>
        <w:ind w:right="253" w:firstLine="709"/>
        <w:jc w:val="both"/>
        <w:rPr>
          <w:bCs/>
          <w:szCs w:val="28"/>
          <w:lang w:eastAsia="ru-RU"/>
        </w:rPr>
      </w:pPr>
    </w:p>
    <w:p w14:paraId="02C5527E" w14:textId="5F12C14F" w:rsidR="00165E0B" w:rsidRPr="00165E0B" w:rsidRDefault="00165E0B" w:rsidP="00165E0B">
      <w:pPr>
        <w:suppressAutoHyphens w:val="0"/>
        <w:spacing w:line="360" w:lineRule="auto"/>
        <w:ind w:right="253" w:firstLine="709"/>
        <w:jc w:val="center"/>
        <w:rPr>
          <w:bCs/>
          <w:szCs w:val="28"/>
          <w:lang w:val="en-US" w:eastAsia="ru-RU"/>
        </w:rPr>
      </w:pPr>
      <w:r w:rsidRPr="00165E0B">
        <w:rPr>
          <w:bCs/>
          <w:noProof/>
          <w:szCs w:val="28"/>
          <w:lang w:val="en-US" w:eastAsia="ru-RU"/>
        </w:rPr>
        <w:drawing>
          <wp:inline distT="0" distB="0" distL="0" distR="0" wp14:anchorId="6D8EE61D" wp14:editId="770A117D">
            <wp:extent cx="5495290" cy="1460096"/>
            <wp:effectExtent l="0" t="0" r="0" b="698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3294" cy="1464880"/>
                    </a:xfrm>
                    <a:prstGeom prst="rect">
                      <a:avLst/>
                    </a:prstGeom>
                  </pic:spPr>
                </pic:pic>
              </a:graphicData>
            </a:graphic>
          </wp:inline>
        </w:drawing>
      </w:r>
    </w:p>
    <w:p w14:paraId="375F12B6" w14:textId="65CF33FA" w:rsidR="003E2B1F" w:rsidRDefault="00F7444C" w:rsidP="00165E0B">
      <w:pPr>
        <w:suppressAutoHyphens w:val="0"/>
        <w:spacing w:line="360" w:lineRule="auto"/>
        <w:ind w:right="253" w:firstLine="709"/>
        <w:jc w:val="center"/>
        <w:rPr>
          <w:bCs/>
          <w:szCs w:val="28"/>
          <w:lang w:eastAsia="ru-RU"/>
        </w:rPr>
      </w:pPr>
      <w:r>
        <w:rPr>
          <w:bCs/>
          <w:szCs w:val="28"/>
          <w:lang w:eastAsia="ru-RU"/>
        </w:rPr>
        <w:t>Рисунок 1</w:t>
      </w:r>
      <w:r w:rsidR="00852D27">
        <w:rPr>
          <w:bCs/>
          <w:szCs w:val="28"/>
          <w:lang w:eastAsia="ru-RU"/>
        </w:rPr>
        <w:t>1</w:t>
      </w:r>
      <w:r w:rsidR="003E2B1F" w:rsidRPr="003E2B1F">
        <w:rPr>
          <w:bCs/>
          <w:szCs w:val="28"/>
          <w:lang w:eastAsia="ru-RU"/>
        </w:rPr>
        <w:t xml:space="preserve"> – Работа системы управления заказами</w:t>
      </w:r>
    </w:p>
    <w:p w14:paraId="6B2F2CED" w14:textId="77777777" w:rsidR="00AA6852" w:rsidRDefault="00AA6852" w:rsidP="00165E0B">
      <w:pPr>
        <w:suppressAutoHyphens w:val="0"/>
        <w:spacing w:line="360" w:lineRule="auto"/>
        <w:ind w:right="253" w:firstLine="709"/>
        <w:jc w:val="center"/>
        <w:rPr>
          <w:bCs/>
          <w:szCs w:val="28"/>
          <w:lang w:eastAsia="ru-RU"/>
        </w:rPr>
      </w:pPr>
    </w:p>
    <w:p w14:paraId="6691AE91" w14:textId="0F0F3E42" w:rsidR="00165E0B" w:rsidRPr="00165E0B" w:rsidRDefault="00165E0B" w:rsidP="00165E0B">
      <w:pPr>
        <w:suppressAutoHyphens w:val="0"/>
        <w:spacing w:line="360" w:lineRule="auto"/>
        <w:ind w:right="253" w:firstLine="709"/>
        <w:jc w:val="center"/>
        <w:rPr>
          <w:bCs/>
          <w:szCs w:val="28"/>
          <w:lang w:eastAsia="ru-RU"/>
        </w:rPr>
      </w:pPr>
      <w:r w:rsidRPr="00165E0B">
        <w:rPr>
          <w:bCs/>
          <w:noProof/>
          <w:szCs w:val="28"/>
          <w:lang w:eastAsia="ru-RU"/>
        </w:rPr>
        <w:drawing>
          <wp:inline distT="0" distB="0" distL="0" distR="0" wp14:anchorId="47B0D96B" wp14:editId="1F223993">
            <wp:extent cx="5304790" cy="1331996"/>
            <wp:effectExtent l="0" t="0" r="0" b="190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1080" cy="1336086"/>
                    </a:xfrm>
                    <a:prstGeom prst="rect">
                      <a:avLst/>
                    </a:prstGeom>
                    <a:noFill/>
                    <a:ln>
                      <a:noFill/>
                    </a:ln>
                  </pic:spPr>
                </pic:pic>
              </a:graphicData>
            </a:graphic>
          </wp:inline>
        </w:drawing>
      </w:r>
    </w:p>
    <w:p w14:paraId="2A8E9BA1" w14:textId="6CF339EA" w:rsidR="00165E0B" w:rsidRDefault="00165E0B" w:rsidP="00165E0B">
      <w:pPr>
        <w:suppressAutoHyphens w:val="0"/>
        <w:spacing w:line="360" w:lineRule="auto"/>
        <w:ind w:right="253" w:firstLine="709"/>
        <w:jc w:val="center"/>
        <w:rPr>
          <w:bCs/>
          <w:szCs w:val="28"/>
          <w:lang w:eastAsia="ru-RU"/>
        </w:rPr>
      </w:pPr>
      <w:r>
        <w:rPr>
          <w:bCs/>
          <w:szCs w:val="28"/>
          <w:lang w:eastAsia="ru-RU"/>
        </w:rPr>
        <w:t>Рисунок 1</w:t>
      </w:r>
      <w:r w:rsidR="00852D27">
        <w:rPr>
          <w:bCs/>
          <w:szCs w:val="28"/>
          <w:lang w:eastAsia="ru-RU"/>
        </w:rPr>
        <w:t>2</w:t>
      </w:r>
      <w:r>
        <w:rPr>
          <w:bCs/>
          <w:szCs w:val="28"/>
          <w:lang w:eastAsia="ru-RU"/>
        </w:rPr>
        <w:t xml:space="preserve"> – Работа системы управления заказами</w:t>
      </w:r>
    </w:p>
    <w:p w14:paraId="7A13128D" w14:textId="77777777" w:rsidR="00AA6852" w:rsidRPr="00165E0B" w:rsidRDefault="00AA6852" w:rsidP="00165E0B">
      <w:pPr>
        <w:suppressAutoHyphens w:val="0"/>
        <w:spacing w:line="360" w:lineRule="auto"/>
        <w:ind w:right="253" w:firstLine="709"/>
        <w:jc w:val="center"/>
        <w:rPr>
          <w:bCs/>
          <w:szCs w:val="28"/>
          <w:lang w:eastAsia="ru-RU"/>
        </w:rPr>
      </w:pPr>
    </w:p>
    <w:p w14:paraId="3CF082AA" w14:textId="2595057C" w:rsidR="00165E0B" w:rsidRDefault="00165E0B" w:rsidP="00165E0B">
      <w:pPr>
        <w:suppressAutoHyphens w:val="0"/>
        <w:spacing w:line="360" w:lineRule="auto"/>
        <w:ind w:right="253" w:firstLine="709"/>
        <w:jc w:val="center"/>
        <w:rPr>
          <w:bCs/>
          <w:szCs w:val="28"/>
          <w:lang w:eastAsia="ru-RU"/>
        </w:rPr>
      </w:pPr>
      <w:r w:rsidRPr="00165E0B">
        <w:rPr>
          <w:bCs/>
          <w:noProof/>
          <w:szCs w:val="28"/>
          <w:lang w:eastAsia="ru-RU"/>
        </w:rPr>
        <w:drawing>
          <wp:inline distT="0" distB="0" distL="0" distR="0" wp14:anchorId="61002F66" wp14:editId="3482C151">
            <wp:extent cx="5352415" cy="1774743"/>
            <wp:effectExtent l="0" t="0" r="63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8060" cy="1779931"/>
                    </a:xfrm>
                    <a:prstGeom prst="rect">
                      <a:avLst/>
                    </a:prstGeom>
                  </pic:spPr>
                </pic:pic>
              </a:graphicData>
            </a:graphic>
          </wp:inline>
        </w:drawing>
      </w:r>
    </w:p>
    <w:p w14:paraId="15210457" w14:textId="3D15E5B8" w:rsidR="00165E0B" w:rsidRDefault="00165E0B" w:rsidP="00165E0B">
      <w:pPr>
        <w:suppressAutoHyphens w:val="0"/>
        <w:spacing w:line="360" w:lineRule="auto"/>
        <w:ind w:right="253" w:firstLine="709"/>
        <w:jc w:val="center"/>
        <w:rPr>
          <w:bCs/>
          <w:szCs w:val="28"/>
          <w:lang w:eastAsia="ru-RU"/>
        </w:rPr>
      </w:pPr>
      <w:r>
        <w:rPr>
          <w:bCs/>
          <w:szCs w:val="28"/>
          <w:lang w:eastAsia="ru-RU"/>
        </w:rPr>
        <w:t>Рисунок 1</w:t>
      </w:r>
      <w:r w:rsidR="00852D27">
        <w:rPr>
          <w:bCs/>
          <w:szCs w:val="28"/>
          <w:lang w:eastAsia="ru-RU"/>
        </w:rPr>
        <w:t>3</w:t>
      </w:r>
      <w:r>
        <w:rPr>
          <w:bCs/>
          <w:szCs w:val="28"/>
          <w:lang w:eastAsia="ru-RU"/>
        </w:rPr>
        <w:t xml:space="preserve"> – Работа системы управления заказами</w:t>
      </w:r>
    </w:p>
    <w:p w14:paraId="610B792B" w14:textId="77777777" w:rsidR="00AA6852" w:rsidRPr="003E2B1F" w:rsidRDefault="00AA6852" w:rsidP="00165E0B">
      <w:pPr>
        <w:suppressAutoHyphens w:val="0"/>
        <w:spacing w:line="360" w:lineRule="auto"/>
        <w:ind w:right="253" w:firstLine="709"/>
        <w:jc w:val="center"/>
        <w:rPr>
          <w:bCs/>
          <w:szCs w:val="28"/>
          <w:lang w:eastAsia="ru-RU"/>
        </w:rPr>
      </w:pPr>
    </w:p>
    <w:p w14:paraId="555DA0D0"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В результате внедрения программного продукта были достигнуты следующие результаты:</w:t>
      </w:r>
    </w:p>
    <w:p w14:paraId="03EF3D75" w14:textId="77495B4B" w:rsidR="003E2B1F" w:rsidRPr="003E2B1F" w:rsidRDefault="00EC301E" w:rsidP="002F6AA3">
      <w:pPr>
        <w:numPr>
          <w:ilvl w:val="0"/>
          <w:numId w:val="103"/>
        </w:numPr>
        <w:tabs>
          <w:tab w:val="clear" w:pos="720"/>
        </w:tabs>
        <w:suppressAutoHyphens w:val="0"/>
        <w:spacing w:line="360" w:lineRule="auto"/>
        <w:ind w:left="0" w:right="253" w:firstLine="709"/>
        <w:jc w:val="both"/>
        <w:rPr>
          <w:bCs/>
          <w:szCs w:val="28"/>
          <w:lang w:eastAsia="ru-RU"/>
        </w:rPr>
      </w:pPr>
      <w:r w:rsidRPr="003E2B1F">
        <w:rPr>
          <w:bCs/>
          <w:szCs w:val="28"/>
          <w:lang w:eastAsia="ru-RU"/>
        </w:rPr>
        <w:t>Сокращение времени обработки заказов;</w:t>
      </w:r>
    </w:p>
    <w:p w14:paraId="0C156894" w14:textId="3EA84D38" w:rsidR="003E2B1F" w:rsidRPr="003E2B1F" w:rsidRDefault="00EC301E" w:rsidP="002F6AA3">
      <w:pPr>
        <w:numPr>
          <w:ilvl w:val="0"/>
          <w:numId w:val="103"/>
        </w:numPr>
        <w:tabs>
          <w:tab w:val="clear" w:pos="720"/>
        </w:tabs>
        <w:suppressAutoHyphens w:val="0"/>
        <w:spacing w:line="360" w:lineRule="auto"/>
        <w:ind w:left="0" w:right="253" w:firstLine="709"/>
        <w:jc w:val="both"/>
        <w:rPr>
          <w:bCs/>
          <w:szCs w:val="28"/>
          <w:lang w:eastAsia="ru-RU"/>
        </w:rPr>
      </w:pPr>
      <w:r w:rsidRPr="003E2B1F">
        <w:rPr>
          <w:bCs/>
          <w:szCs w:val="28"/>
          <w:lang w:eastAsia="ru-RU"/>
        </w:rPr>
        <w:lastRenderedPageBreak/>
        <w:t>Централизованное хранение информации;</w:t>
      </w:r>
    </w:p>
    <w:p w14:paraId="2C59BCA6" w14:textId="7DF183C5" w:rsidR="003E2B1F" w:rsidRPr="003E2B1F" w:rsidRDefault="00EC301E" w:rsidP="002F6AA3">
      <w:pPr>
        <w:numPr>
          <w:ilvl w:val="0"/>
          <w:numId w:val="103"/>
        </w:numPr>
        <w:tabs>
          <w:tab w:val="clear" w:pos="720"/>
        </w:tabs>
        <w:suppressAutoHyphens w:val="0"/>
        <w:spacing w:line="360" w:lineRule="auto"/>
        <w:ind w:left="0" w:right="253" w:firstLine="709"/>
        <w:jc w:val="both"/>
        <w:rPr>
          <w:bCs/>
          <w:szCs w:val="28"/>
          <w:lang w:eastAsia="ru-RU"/>
        </w:rPr>
      </w:pPr>
      <w:r w:rsidRPr="003E2B1F">
        <w:rPr>
          <w:bCs/>
          <w:szCs w:val="28"/>
          <w:lang w:eastAsia="ru-RU"/>
        </w:rPr>
        <w:t>Повышение удобства работы сотрудников;</w:t>
      </w:r>
    </w:p>
    <w:p w14:paraId="09A6FFB4" w14:textId="3691E4A9" w:rsidR="003E2B1F" w:rsidRPr="003E2B1F" w:rsidRDefault="00EC301E" w:rsidP="002F6AA3">
      <w:pPr>
        <w:numPr>
          <w:ilvl w:val="0"/>
          <w:numId w:val="103"/>
        </w:numPr>
        <w:tabs>
          <w:tab w:val="clear" w:pos="720"/>
        </w:tabs>
        <w:suppressAutoHyphens w:val="0"/>
        <w:spacing w:line="360" w:lineRule="auto"/>
        <w:ind w:left="0" w:right="253" w:firstLine="709"/>
        <w:jc w:val="both"/>
        <w:rPr>
          <w:bCs/>
          <w:szCs w:val="28"/>
          <w:lang w:eastAsia="ru-RU"/>
        </w:rPr>
      </w:pPr>
      <w:r w:rsidRPr="003E2B1F">
        <w:rPr>
          <w:bCs/>
          <w:szCs w:val="28"/>
          <w:lang w:eastAsia="ru-RU"/>
        </w:rPr>
        <w:t>Снижение вероятности потери данных;</w:t>
      </w:r>
    </w:p>
    <w:p w14:paraId="66AC563C" w14:textId="4D7C4138" w:rsidR="003E2B1F" w:rsidRPr="003E2B1F" w:rsidRDefault="00EC301E" w:rsidP="002F6AA3">
      <w:pPr>
        <w:numPr>
          <w:ilvl w:val="0"/>
          <w:numId w:val="103"/>
        </w:numPr>
        <w:tabs>
          <w:tab w:val="clear" w:pos="720"/>
        </w:tabs>
        <w:suppressAutoHyphens w:val="0"/>
        <w:spacing w:line="360" w:lineRule="auto"/>
        <w:ind w:left="0" w:right="253" w:firstLine="709"/>
        <w:jc w:val="both"/>
        <w:rPr>
          <w:bCs/>
          <w:szCs w:val="28"/>
          <w:lang w:eastAsia="ru-RU"/>
        </w:rPr>
      </w:pPr>
      <w:r w:rsidRPr="003E2B1F">
        <w:rPr>
          <w:bCs/>
          <w:szCs w:val="28"/>
          <w:lang w:eastAsia="ru-RU"/>
        </w:rPr>
        <w:t>Автоматизация основных операций;</w:t>
      </w:r>
    </w:p>
    <w:p w14:paraId="7C751E53" w14:textId="287D636A" w:rsidR="003E2B1F" w:rsidRPr="003E2B1F" w:rsidRDefault="00EC301E" w:rsidP="002F6AA3">
      <w:pPr>
        <w:numPr>
          <w:ilvl w:val="0"/>
          <w:numId w:val="103"/>
        </w:numPr>
        <w:tabs>
          <w:tab w:val="clear" w:pos="720"/>
        </w:tabs>
        <w:suppressAutoHyphens w:val="0"/>
        <w:spacing w:line="360" w:lineRule="auto"/>
        <w:ind w:left="0" w:right="253" w:firstLine="709"/>
        <w:jc w:val="both"/>
        <w:rPr>
          <w:bCs/>
          <w:szCs w:val="28"/>
          <w:lang w:eastAsia="ru-RU"/>
        </w:rPr>
      </w:pPr>
      <w:r w:rsidRPr="003E2B1F">
        <w:rPr>
          <w:bCs/>
          <w:szCs w:val="28"/>
          <w:lang w:eastAsia="ru-RU"/>
        </w:rPr>
        <w:t>Повышение контроля над выполнением заказов.</w:t>
      </w:r>
    </w:p>
    <w:p w14:paraId="341950E3"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Использование веб-приложения позволило обеспечить доступ сотрудников к системе без необходимости установки дополнительного программного обеспечения на рабочие станции. Это существенно упростило процесс внедрения и снизило затраты на сопровождение системы.</w:t>
      </w:r>
    </w:p>
    <w:p w14:paraId="4A40DC52" w14:textId="77777777" w:rsidR="003E2B1F" w:rsidRPr="003E2B1F" w:rsidRDefault="003E2B1F" w:rsidP="00324386">
      <w:pPr>
        <w:suppressAutoHyphens w:val="0"/>
        <w:spacing w:line="360" w:lineRule="auto"/>
        <w:ind w:right="253" w:firstLine="709"/>
        <w:jc w:val="both"/>
        <w:rPr>
          <w:bCs/>
          <w:szCs w:val="28"/>
          <w:lang w:eastAsia="ru-RU"/>
        </w:rPr>
      </w:pPr>
      <w:r w:rsidRPr="003E2B1F">
        <w:rPr>
          <w:bCs/>
          <w:szCs w:val="28"/>
          <w:lang w:eastAsia="ru-RU"/>
        </w:rPr>
        <w:t>Таким образом, внедрение разработанной системы управления заказами позволило автоматизировать основные бизнес-процессы ООО «СТИЛСОФТ», повысить эффективность обработки данных и обеспечить централизованное управление информацией предприятия. Разработанный программный продукт соответствует поставленным требованиям и может использоваться в качестве основы для дальнейшего развития информационной инфраструктуры организации.</w:t>
      </w:r>
    </w:p>
    <w:p w14:paraId="7583E6C6" w14:textId="77777777" w:rsidR="003E2B1F" w:rsidRPr="00E377CE" w:rsidRDefault="003E2B1F" w:rsidP="00324386">
      <w:pPr>
        <w:suppressAutoHyphens w:val="0"/>
        <w:spacing w:line="360" w:lineRule="auto"/>
        <w:ind w:right="253" w:firstLine="709"/>
        <w:jc w:val="both"/>
        <w:rPr>
          <w:bCs/>
          <w:szCs w:val="28"/>
          <w:lang w:eastAsia="ru-RU"/>
        </w:rPr>
      </w:pPr>
      <w:r w:rsidRPr="00E377CE">
        <w:rPr>
          <w:bCs/>
          <w:szCs w:val="28"/>
          <w:lang w:eastAsia="ru-RU"/>
        </w:rPr>
        <w:br w:type="page"/>
      </w:r>
    </w:p>
    <w:p w14:paraId="041D5C90" w14:textId="6A9E7BF9" w:rsidR="00EC301E" w:rsidRPr="00165E0B" w:rsidRDefault="003E2B1F" w:rsidP="00165E0B">
      <w:pPr>
        <w:pStyle w:val="1"/>
        <w:tabs>
          <w:tab w:val="clear" w:pos="0"/>
        </w:tabs>
        <w:spacing w:line="360" w:lineRule="auto"/>
        <w:ind w:right="253" w:firstLine="709"/>
        <w:rPr>
          <w:szCs w:val="28"/>
          <w:lang w:eastAsia="ru-RU"/>
        </w:rPr>
      </w:pPr>
      <w:bookmarkStart w:id="13" w:name="_Toc231217314"/>
      <w:r w:rsidRPr="00165E0B">
        <w:rPr>
          <w:szCs w:val="28"/>
          <w:lang w:eastAsia="ru-RU"/>
        </w:rPr>
        <w:lastRenderedPageBreak/>
        <w:t>3 ЭКОНОМИЧЕСКАЯ ЭФФЕКТИВНОСТЬ РАЗРАБОТКИ И ВНЕДРЕНИЯ СИСТЕМЫ</w:t>
      </w:r>
      <w:bookmarkEnd w:id="13"/>
    </w:p>
    <w:p w14:paraId="3552C29C" w14:textId="77777777" w:rsidR="00EC301E" w:rsidRDefault="00EC301E" w:rsidP="00EC301E">
      <w:pPr>
        <w:rPr>
          <w:lang w:eastAsia="ru-RU"/>
        </w:rPr>
      </w:pPr>
    </w:p>
    <w:p w14:paraId="0CCF1AA1" w14:textId="77777777" w:rsidR="00EC301E" w:rsidRPr="00EC301E" w:rsidRDefault="00EC301E" w:rsidP="00EC301E">
      <w:pPr>
        <w:rPr>
          <w:lang w:eastAsia="ru-RU"/>
        </w:rPr>
      </w:pPr>
    </w:p>
    <w:p w14:paraId="4B9B779C" w14:textId="2E2FAB81" w:rsidR="00491DFA" w:rsidRDefault="00491DFA" w:rsidP="00115EAC">
      <w:pPr>
        <w:suppressAutoHyphens w:val="0"/>
        <w:spacing w:line="360" w:lineRule="auto"/>
        <w:ind w:right="253" w:firstLine="709"/>
        <w:jc w:val="both"/>
        <w:rPr>
          <w:szCs w:val="28"/>
          <w:lang w:eastAsia="ru-RU"/>
        </w:rPr>
      </w:pPr>
      <w:bookmarkStart w:id="14" w:name="_bookmark20"/>
      <w:bookmarkStart w:id="15" w:name="_Toc198214953"/>
      <w:bookmarkEnd w:id="7"/>
      <w:bookmarkEnd w:id="14"/>
      <w:r w:rsidRPr="00491DFA">
        <w:rPr>
          <w:szCs w:val="28"/>
          <w:lang w:eastAsia="ru-RU"/>
        </w:rPr>
        <w:t>3.1</w:t>
      </w:r>
      <w:r w:rsidR="001E7C2D" w:rsidRPr="001E7C2D">
        <w:rPr>
          <w:szCs w:val="28"/>
          <w:lang w:eastAsia="ru-RU"/>
        </w:rPr>
        <w:t>.</w:t>
      </w:r>
      <w:r w:rsidRPr="00491DFA">
        <w:rPr>
          <w:szCs w:val="28"/>
          <w:lang w:eastAsia="ru-RU"/>
        </w:rPr>
        <w:t xml:space="preserve"> Анализ необходимости экономической оценки проекта</w:t>
      </w:r>
    </w:p>
    <w:p w14:paraId="12B922DA" w14:textId="77777777" w:rsidR="00EC301E" w:rsidRPr="00491DFA" w:rsidRDefault="00EC301E" w:rsidP="00115EAC">
      <w:pPr>
        <w:suppressAutoHyphens w:val="0"/>
        <w:spacing w:line="360" w:lineRule="auto"/>
        <w:ind w:right="253" w:firstLine="709"/>
        <w:jc w:val="both"/>
        <w:rPr>
          <w:szCs w:val="28"/>
          <w:lang w:eastAsia="ru-RU"/>
        </w:rPr>
      </w:pPr>
    </w:p>
    <w:p w14:paraId="264877C3"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В современных условиях внедрение информационных систем является не только технической, но и экономической задачей. Перед разработкой и внедрением программного обеспечения необходимо определить целесообразность автоматизации бизнес-процессов и оценить эффективность использования программного продукта в деятельности предприятия.</w:t>
      </w:r>
    </w:p>
    <w:p w14:paraId="45273062"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Экономическая оценка программного проекта позволяет:</w:t>
      </w:r>
    </w:p>
    <w:p w14:paraId="0B77F074" w14:textId="41F8834A" w:rsidR="00491DFA" w:rsidRPr="00491DFA" w:rsidRDefault="001E7C2D" w:rsidP="002F6AA3">
      <w:pPr>
        <w:numPr>
          <w:ilvl w:val="0"/>
          <w:numId w:val="104"/>
        </w:numPr>
        <w:tabs>
          <w:tab w:val="clear" w:pos="720"/>
        </w:tabs>
        <w:suppressAutoHyphens w:val="0"/>
        <w:spacing w:line="360" w:lineRule="auto"/>
        <w:ind w:left="0" w:right="253" w:firstLine="709"/>
        <w:jc w:val="both"/>
        <w:rPr>
          <w:bCs/>
          <w:szCs w:val="28"/>
          <w:lang w:eastAsia="ru-RU"/>
        </w:rPr>
      </w:pPr>
      <w:r w:rsidRPr="00491DFA">
        <w:rPr>
          <w:bCs/>
          <w:szCs w:val="28"/>
          <w:lang w:eastAsia="ru-RU"/>
        </w:rPr>
        <w:t>Определить затраты на разработку системы;</w:t>
      </w:r>
    </w:p>
    <w:p w14:paraId="1350453F" w14:textId="41D5CBCE" w:rsidR="00491DFA" w:rsidRPr="00491DFA" w:rsidRDefault="001E7C2D" w:rsidP="002F6AA3">
      <w:pPr>
        <w:numPr>
          <w:ilvl w:val="0"/>
          <w:numId w:val="104"/>
        </w:numPr>
        <w:tabs>
          <w:tab w:val="clear" w:pos="720"/>
        </w:tabs>
        <w:suppressAutoHyphens w:val="0"/>
        <w:spacing w:line="360" w:lineRule="auto"/>
        <w:ind w:left="0" w:right="253" w:firstLine="709"/>
        <w:jc w:val="both"/>
        <w:rPr>
          <w:bCs/>
          <w:szCs w:val="28"/>
          <w:lang w:eastAsia="ru-RU"/>
        </w:rPr>
      </w:pPr>
      <w:r w:rsidRPr="00491DFA">
        <w:rPr>
          <w:bCs/>
          <w:szCs w:val="28"/>
          <w:lang w:eastAsia="ru-RU"/>
        </w:rPr>
        <w:t>Оценить ожидаемый экономический эффект;</w:t>
      </w:r>
    </w:p>
    <w:p w14:paraId="097D30B8" w14:textId="198942D6" w:rsidR="00491DFA" w:rsidRPr="00491DFA" w:rsidRDefault="001E7C2D" w:rsidP="002F6AA3">
      <w:pPr>
        <w:numPr>
          <w:ilvl w:val="0"/>
          <w:numId w:val="104"/>
        </w:numPr>
        <w:tabs>
          <w:tab w:val="clear" w:pos="720"/>
        </w:tabs>
        <w:suppressAutoHyphens w:val="0"/>
        <w:spacing w:line="360" w:lineRule="auto"/>
        <w:ind w:left="0" w:right="253" w:firstLine="709"/>
        <w:jc w:val="both"/>
        <w:rPr>
          <w:bCs/>
          <w:szCs w:val="28"/>
          <w:lang w:eastAsia="ru-RU"/>
        </w:rPr>
      </w:pPr>
      <w:r w:rsidRPr="00491DFA">
        <w:rPr>
          <w:bCs/>
          <w:szCs w:val="28"/>
          <w:lang w:eastAsia="ru-RU"/>
        </w:rPr>
        <w:t>Рассчитать срок окупаемости проекта;</w:t>
      </w:r>
    </w:p>
    <w:p w14:paraId="22C2CA7A" w14:textId="3341CB85" w:rsidR="00491DFA" w:rsidRPr="00491DFA" w:rsidRDefault="001E7C2D" w:rsidP="002F6AA3">
      <w:pPr>
        <w:numPr>
          <w:ilvl w:val="0"/>
          <w:numId w:val="104"/>
        </w:numPr>
        <w:tabs>
          <w:tab w:val="clear" w:pos="720"/>
        </w:tabs>
        <w:suppressAutoHyphens w:val="0"/>
        <w:spacing w:line="360" w:lineRule="auto"/>
        <w:ind w:left="0" w:right="253" w:firstLine="709"/>
        <w:jc w:val="both"/>
        <w:rPr>
          <w:bCs/>
          <w:szCs w:val="28"/>
          <w:lang w:eastAsia="ru-RU"/>
        </w:rPr>
      </w:pPr>
      <w:r w:rsidRPr="00491DFA">
        <w:rPr>
          <w:bCs/>
          <w:szCs w:val="28"/>
          <w:lang w:eastAsia="ru-RU"/>
        </w:rPr>
        <w:t>Определить эффективность внедрения информационной системы;</w:t>
      </w:r>
    </w:p>
    <w:p w14:paraId="25DE76AD" w14:textId="7E2982BB" w:rsidR="00491DFA" w:rsidRPr="00491DFA" w:rsidRDefault="001E7C2D" w:rsidP="002F6AA3">
      <w:pPr>
        <w:numPr>
          <w:ilvl w:val="0"/>
          <w:numId w:val="104"/>
        </w:numPr>
        <w:tabs>
          <w:tab w:val="clear" w:pos="720"/>
        </w:tabs>
        <w:suppressAutoHyphens w:val="0"/>
        <w:spacing w:line="360" w:lineRule="auto"/>
        <w:ind w:left="0" w:right="253" w:firstLine="709"/>
        <w:jc w:val="both"/>
        <w:rPr>
          <w:bCs/>
          <w:szCs w:val="28"/>
          <w:lang w:eastAsia="ru-RU"/>
        </w:rPr>
      </w:pPr>
      <w:r w:rsidRPr="00491DFA">
        <w:rPr>
          <w:bCs/>
          <w:szCs w:val="28"/>
          <w:lang w:eastAsia="ru-RU"/>
        </w:rPr>
        <w:t>Обосновать необходимость автоматизации процессов предприятия.</w:t>
      </w:r>
    </w:p>
    <w:p w14:paraId="627B81D8"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Разрабатываемая система управления заказами предназначена для автоматизации процессов обработки заявок, хранения информации о клиентах и контроля выполнения заказов в ООО «СТИЛСОФТ». Внедрение системы позволяет сократить объём ручной работы сотрудников и повысить эффективность обработки данных.</w:t>
      </w:r>
    </w:p>
    <w:p w14:paraId="373121BF"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До внедрения системы управление заказами выполнялось с использованием электронных таблиц и ручного ввода информации. Такой подход приводил к ряду проблем:</w:t>
      </w:r>
    </w:p>
    <w:p w14:paraId="72E873E6" w14:textId="4392ADA3" w:rsidR="00491DFA" w:rsidRPr="00491DFA" w:rsidRDefault="001E7C2D" w:rsidP="002F6AA3">
      <w:pPr>
        <w:numPr>
          <w:ilvl w:val="0"/>
          <w:numId w:val="105"/>
        </w:numPr>
        <w:tabs>
          <w:tab w:val="clear" w:pos="720"/>
        </w:tabs>
        <w:suppressAutoHyphens w:val="0"/>
        <w:spacing w:line="360" w:lineRule="auto"/>
        <w:ind w:left="0" w:right="253" w:firstLine="709"/>
        <w:jc w:val="both"/>
        <w:rPr>
          <w:bCs/>
          <w:szCs w:val="28"/>
          <w:lang w:eastAsia="ru-RU"/>
        </w:rPr>
      </w:pPr>
      <w:r w:rsidRPr="00491DFA">
        <w:rPr>
          <w:bCs/>
          <w:szCs w:val="28"/>
          <w:lang w:eastAsia="ru-RU"/>
        </w:rPr>
        <w:t>Увеличению времени обработки заказов;</w:t>
      </w:r>
    </w:p>
    <w:p w14:paraId="5AB344C0" w14:textId="229EDD0B" w:rsidR="00491DFA" w:rsidRPr="00491DFA" w:rsidRDefault="001E7C2D" w:rsidP="002F6AA3">
      <w:pPr>
        <w:numPr>
          <w:ilvl w:val="0"/>
          <w:numId w:val="105"/>
        </w:numPr>
        <w:tabs>
          <w:tab w:val="clear" w:pos="720"/>
        </w:tabs>
        <w:suppressAutoHyphens w:val="0"/>
        <w:spacing w:line="360" w:lineRule="auto"/>
        <w:ind w:left="0" w:right="253" w:firstLine="709"/>
        <w:jc w:val="both"/>
        <w:rPr>
          <w:bCs/>
          <w:szCs w:val="28"/>
          <w:lang w:eastAsia="ru-RU"/>
        </w:rPr>
      </w:pPr>
      <w:r w:rsidRPr="00491DFA">
        <w:rPr>
          <w:bCs/>
          <w:szCs w:val="28"/>
          <w:lang w:eastAsia="ru-RU"/>
        </w:rPr>
        <w:t>Дублированию информации;</w:t>
      </w:r>
    </w:p>
    <w:p w14:paraId="2A615FE1" w14:textId="1497E7A8" w:rsidR="00491DFA" w:rsidRPr="00491DFA" w:rsidRDefault="001E7C2D" w:rsidP="002F6AA3">
      <w:pPr>
        <w:numPr>
          <w:ilvl w:val="0"/>
          <w:numId w:val="105"/>
        </w:numPr>
        <w:tabs>
          <w:tab w:val="clear" w:pos="720"/>
        </w:tabs>
        <w:suppressAutoHyphens w:val="0"/>
        <w:spacing w:line="360" w:lineRule="auto"/>
        <w:ind w:left="0" w:right="253" w:firstLine="709"/>
        <w:jc w:val="both"/>
        <w:rPr>
          <w:bCs/>
          <w:szCs w:val="28"/>
          <w:lang w:eastAsia="ru-RU"/>
        </w:rPr>
      </w:pPr>
      <w:r w:rsidRPr="00491DFA">
        <w:rPr>
          <w:bCs/>
          <w:szCs w:val="28"/>
          <w:lang w:eastAsia="ru-RU"/>
        </w:rPr>
        <w:t>Повышенной вероятности ошибок;</w:t>
      </w:r>
    </w:p>
    <w:p w14:paraId="74A80451" w14:textId="6AD8A752" w:rsidR="00491DFA" w:rsidRPr="00491DFA" w:rsidRDefault="001E7C2D" w:rsidP="002F6AA3">
      <w:pPr>
        <w:numPr>
          <w:ilvl w:val="0"/>
          <w:numId w:val="105"/>
        </w:numPr>
        <w:tabs>
          <w:tab w:val="clear" w:pos="720"/>
        </w:tabs>
        <w:suppressAutoHyphens w:val="0"/>
        <w:spacing w:line="360" w:lineRule="auto"/>
        <w:ind w:left="0" w:right="253" w:firstLine="709"/>
        <w:jc w:val="both"/>
        <w:rPr>
          <w:bCs/>
          <w:szCs w:val="28"/>
          <w:lang w:eastAsia="ru-RU"/>
        </w:rPr>
      </w:pPr>
      <w:r w:rsidRPr="00491DFA">
        <w:rPr>
          <w:bCs/>
          <w:szCs w:val="28"/>
          <w:lang w:eastAsia="ru-RU"/>
        </w:rPr>
        <w:t>Сложности контроля выполнения заявок;</w:t>
      </w:r>
    </w:p>
    <w:p w14:paraId="6CBA7F80" w14:textId="221DC343" w:rsidR="00491DFA" w:rsidRPr="00491DFA" w:rsidRDefault="001E7C2D" w:rsidP="002F6AA3">
      <w:pPr>
        <w:numPr>
          <w:ilvl w:val="0"/>
          <w:numId w:val="105"/>
        </w:numPr>
        <w:tabs>
          <w:tab w:val="clear" w:pos="720"/>
        </w:tabs>
        <w:suppressAutoHyphens w:val="0"/>
        <w:spacing w:line="360" w:lineRule="auto"/>
        <w:ind w:left="0" w:right="253" w:firstLine="709"/>
        <w:jc w:val="both"/>
        <w:rPr>
          <w:bCs/>
          <w:szCs w:val="28"/>
          <w:lang w:eastAsia="ru-RU"/>
        </w:rPr>
      </w:pPr>
      <w:r w:rsidRPr="00491DFA">
        <w:rPr>
          <w:bCs/>
          <w:szCs w:val="28"/>
          <w:lang w:eastAsia="ru-RU"/>
        </w:rPr>
        <w:t>Увеличению нагрузки на сотрудников.</w:t>
      </w:r>
    </w:p>
    <w:p w14:paraId="49BA36E1"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lastRenderedPageBreak/>
        <w:t>Использование ручной обработки данных негативно влияет на производительность труда и снижает эффективность работы организации. При увеличении количества заказов возрастает время обработки информации, что может привести к задержкам выполнения заявок и ухудшению качества обслуживания клиентов.</w:t>
      </w:r>
    </w:p>
    <w:p w14:paraId="07D82671"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Автоматизация процессов управления заказами позволяет:</w:t>
      </w:r>
    </w:p>
    <w:p w14:paraId="0A476238" w14:textId="24E47A08" w:rsidR="00491DFA" w:rsidRPr="00491DFA" w:rsidRDefault="001E7C2D" w:rsidP="002F6AA3">
      <w:pPr>
        <w:numPr>
          <w:ilvl w:val="0"/>
          <w:numId w:val="106"/>
        </w:numPr>
        <w:tabs>
          <w:tab w:val="clear" w:pos="720"/>
        </w:tabs>
        <w:suppressAutoHyphens w:val="0"/>
        <w:spacing w:line="360" w:lineRule="auto"/>
        <w:ind w:left="0" w:right="253" w:firstLine="709"/>
        <w:jc w:val="both"/>
        <w:rPr>
          <w:bCs/>
          <w:szCs w:val="28"/>
          <w:lang w:eastAsia="ru-RU"/>
        </w:rPr>
      </w:pPr>
      <w:r w:rsidRPr="00491DFA">
        <w:rPr>
          <w:bCs/>
          <w:szCs w:val="28"/>
          <w:lang w:eastAsia="ru-RU"/>
        </w:rPr>
        <w:t>Ускорить обработку информации;</w:t>
      </w:r>
    </w:p>
    <w:p w14:paraId="6F8FB56A" w14:textId="17655116" w:rsidR="00491DFA" w:rsidRPr="00491DFA" w:rsidRDefault="001E7C2D" w:rsidP="002F6AA3">
      <w:pPr>
        <w:numPr>
          <w:ilvl w:val="0"/>
          <w:numId w:val="106"/>
        </w:numPr>
        <w:tabs>
          <w:tab w:val="clear" w:pos="720"/>
        </w:tabs>
        <w:suppressAutoHyphens w:val="0"/>
        <w:spacing w:line="360" w:lineRule="auto"/>
        <w:ind w:left="0" w:right="253" w:firstLine="709"/>
        <w:jc w:val="both"/>
        <w:rPr>
          <w:bCs/>
          <w:szCs w:val="28"/>
          <w:lang w:eastAsia="ru-RU"/>
        </w:rPr>
      </w:pPr>
      <w:r w:rsidRPr="00491DFA">
        <w:rPr>
          <w:bCs/>
          <w:szCs w:val="28"/>
          <w:lang w:eastAsia="ru-RU"/>
        </w:rPr>
        <w:t>Сократить количество ошибок;</w:t>
      </w:r>
    </w:p>
    <w:p w14:paraId="772F90C0" w14:textId="1C9B930E" w:rsidR="00491DFA" w:rsidRPr="00491DFA" w:rsidRDefault="001E7C2D" w:rsidP="002F6AA3">
      <w:pPr>
        <w:numPr>
          <w:ilvl w:val="0"/>
          <w:numId w:val="106"/>
        </w:numPr>
        <w:tabs>
          <w:tab w:val="clear" w:pos="720"/>
        </w:tabs>
        <w:suppressAutoHyphens w:val="0"/>
        <w:spacing w:line="360" w:lineRule="auto"/>
        <w:ind w:left="0" w:right="253" w:firstLine="709"/>
        <w:jc w:val="both"/>
        <w:rPr>
          <w:bCs/>
          <w:szCs w:val="28"/>
          <w:lang w:eastAsia="ru-RU"/>
        </w:rPr>
      </w:pPr>
      <w:r w:rsidRPr="00491DFA">
        <w:rPr>
          <w:bCs/>
          <w:szCs w:val="28"/>
          <w:lang w:eastAsia="ru-RU"/>
        </w:rPr>
        <w:t>Обеспечить централизованное хранение данных;</w:t>
      </w:r>
    </w:p>
    <w:p w14:paraId="76D10FA8" w14:textId="1559443D" w:rsidR="00491DFA" w:rsidRPr="00491DFA" w:rsidRDefault="001E7C2D" w:rsidP="002F6AA3">
      <w:pPr>
        <w:numPr>
          <w:ilvl w:val="0"/>
          <w:numId w:val="106"/>
        </w:numPr>
        <w:tabs>
          <w:tab w:val="clear" w:pos="720"/>
        </w:tabs>
        <w:suppressAutoHyphens w:val="0"/>
        <w:spacing w:line="360" w:lineRule="auto"/>
        <w:ind w:left="0" w:right="253" w:firstLine="709"/>
        <w:jc w:val="both"/>
        <w:rPr>
          <w:bCs/>
          <w:szCs w:val="28"/>
          <w:lang w:eastAsia="ru-RU"/>
        </w:rPr>
      </w:pPr>
      <w:r w:rsidRPr="00491DFA">
        <w:rPr>
          <w:bCs/>
          <w:szCs w:val="28"/>
          <w:lang w:eastAsia="ru-RU"/>
        </w:rPr>
        <w:t>Повысить скорость доступа к информации;</w:t>
      </w:r>
    </w:p>
    <w:p w14:paraId="4D528E40" w14:textId="56D3C5D4" w:rsidR="00491DFA" w:rsidRPr="00491DFA" w:rsidRDefault="001E7C2D" w:rsidP="002F6AA3">
      <w:pPr>
        <w:numPr>
          <w:ilvl w:val="0"/>
          <w:numId w:val="106"/>
        </w:numPr>
        <w:tabs>
          <w:tab w:val="clear" w:pos="720"/>
        </w:tabs>
        <w:suppressAutoHyphens w:val="0"/>
        <w:spacing w:line="360" w:lineRule="auto"/>
        <w:ind w:left="0" w:right="253" w:firstLine="709"/>
        <w:jc w:val="both"/>
        <w:rPr>
          <w:bCs/>
          <w:szCs w:val="28"/>
          <w:lang w:eastAsia="ru-RU"/>
        </w:rPr>
      </w:pPr>
      <w:r w:rsidRPr="00491DFA">
        <w:rPr>
          <w:bCs/>
          <w:szCs w:val="28"/>
          <w:lang w:eastAsia="ru-RU"/>
        </w:rPr>
        <w:t>Улучшить контроль выполнения заказов;</w:t>
      </w:r>
    </w:p>
    <w:p w14:paraId="73280E94" w14:textId="6E8DF3ED" w:rsidR="00491DFA" w:rsidRPr="00491DFA" w:rsidRDefault="001E7C2D" w:rsidP="002F6AA3">
      <w:pPr>
        <w:numPr>
          <w:ilvl w:val="0"/>
          <w:numId w:val="106"/>
        </w:numPr>
        <w:tabs>
          <w:tab w:val="clear" w:pos="720"/>
        </w:tabs>
        <w:suppressAutoHyphens w:val="0"/>
        <w:spacing w:line="360" w:lineRule="auto"/>
        <w:ind w:left="0" w:right="253" w:firstLine="709"/>
        <w:jc w:val="both"/>
        <w:rPr>
          <w:bCs/>
          <w:szCs w:val="28"/>
          <w:lang w:eastAsia="ru-RU"/>
        </w:rPr>
      </w:pPr>
      <w:r w:rsidRPr="00491DFA">
        <w:rPr>
          <w:bCs/>
          <w:szCs w:val="28"/>
          <w:lang w:eastAsia="ru-RU"/>
        </w:rPr>
        <w:t>Снизить нагрузку на сотрудников.</w:t>
      </w:r>
    </w:p>
    <w:p w14:paraId="62C44218"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Одним из основных факторов экономической эффективности внедрения системы является сокращение временных затрат сотрудников на выполнение рутинных операций. После внедрения программного продукта большинство операций выполняется автоматически, что позволяет значительно сократить время обработки заказов.</w:t>
      </w:r>
    </w:p>
    <w:p w14:paraId="1E287627"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Важным преимуществом разработки собственной системы является отсутствие необходимости приобретения дорогостоящих коммерческих CRM-платформ. Использование готовых облачных решений требует регулярной оплаты подписки и зачастую содержит избыточный функционал, не используемый предприятием.</w:t>
      </w:r>
    </w:p>
    <w:p w14:paraId="11496B12"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Разработка собственной системы управления заказами обеспечивает:</w:t>
      </w:r>
    </w:p>
    <w:p w14:paraId="489D4E28" w14:textId="01BD311F" w:rsidR="00491DFA" w:rsidRPr="00491DFA" w:rsidRDefault="00115EAC" w:rsidP="002F6AA3">
      <w:pPr>
        <w:numPr>
          <w:ilvl w:val="0"/>
          <w:numId w:val="107"/>
        </w:numPr>
        <w:tabs>
          <w:tab w:val="clear" w:pos="720"/>
        </w:tabs>
        <w:suppressAutoHyphens w:val="0"/>
        <w:spacing w:line="360" w:lineRule="auto"/>
        <w:ind w:left="0" w:right="253" w:firstLine="709"/>
        <w:jc w:val="both"/>
        <w:rPr>
          <w:bCs/>
          <w:szCs w:val="28"/>
          <w:lang w:eastAsia="ru-RU"/>
        </w:rPr>
      </w:pPr>
      <w:r w:rsidRPr="00491DFA">
        <w:rPr>
          <w:bCs/>
          <w:szCs w:val="28"/>
          <w:lang w:eastAsia="ru-RU"/>
        </w:rPr>
        <w:t xml:space="preserve">Гибкость настройки программного продукта; </w:t>
      </w:r>
    </w:p>
    <w:p w14:paraId="55CC2C59" w14:textId="1BE5A4DB" w:rsidR="00491DFA" w:rsidRPr="00491DFA" w:rsidRDefault="00115EAC" w:rsidP="002F6AA3">
      <w:pPr>
        <w:numPr>
          <w:ilvl w:val="0"/>
          <w:numId w:val="107"/>
        </w:numPr>
        <w:tabs>
          <w:tab w:val="clear" w:pos="720"/>
        </w:tabs>
        <w:suppressAutoHyphens w:val="0"/>
        <w:spacing w:line="360" w:lineRule="auto"/>
        <w:ind w:left="0" w:right="253" w:firstLine="709"/>
        <w:jc w:val="both"/>
        <w:rPr>
          <w:bCs/>
          <w:szCs w:val="28"/>
          <w:lang w:eastAsia="ru-RU"/>
        </w:rPr>
      </w:pPr>
      <w:r w:rsidRPr="00491DFA">
        <w:rPr>
          <w:bCs/>
          <w:szCs w:val="28"/>
          <w:lang w:eastAsia="ru-RU"/>
        </w:rPr>
        <w:t xml:space="preserve">Возможность дальнейшей модернизации; </w:t>
      </w:r>
    </w:p>
    <w:p w14:paraId="14CE27AE" w14:textId="0C778043" w:rsidR="00491DFA" w:rsidRPr="00491DFA" w:rsidRDefault="00115EAC" w:rsidP="002F6AA3">
      <w:pPr>
        <w:numPr>
          <w:ilvl w:val="0"/>
          <w:numId w:val="107"/>
        </w:numPr>
        <w:tabs>
          <w:tab w:val="clear" w:pos="720"/>
        </w:tabs>
        <w:suppressAutoHyphens w:val="0"/>
        <w:spacing w:line="360" w:lineRule="auto"/>
        <w:ind w:left="0" w:right="253" w:firstLine="709"/>
        <w:jc w:val="both"/>
        <w:rPr>
          <w:bCs/>
          <w:szCs w:val="28"/>
          <w:lang w:eastAsia="ru-RU"/>
        </w:rPr>
      </w:pPr>
      <w:r w:rsidRPr="00491DFA">
        <w:rPr>
          <w:bCs/>
          <w:szCs w:val="28"/>
          <w:lang w:eastAsia="ru-RU"/>
        </w:rPr>
        <w:t xml:space="preserve">Независимость от сторонних поставщиков; </w:t>
      </w:r>
    </w:p>
    <w:p w14:paraId="43D4ED6A" w14:textId="53EA8274" w:rsidR="00491DFA" w:rsidRPr="00491DFA" w:rsidRDefault="00115EAC" w:rsidP="002F6AA3">
      <w:pPr>
        <w:numPr>
          <w:ilvl w:val="0"/>
          <w:numId w:val="107"/>
        </w:numPr>
        <w:tabs>
          <w:tab w:val="clear" w:pos="720"/>
        </w:tabs>
        <w:suppressAutoHyphens w:val="0"/>
        <w:spacing w:line="360" w:lineRule="auto"/>
        <w:ind w:left="0" w:right="253" w:firstLine="709"/>
        <w:jc w:val="both"/>
        <w:rPr>
          <w:bCs/>
          <w:szCs w:val="28"/>
          <w:lang w:eastAsia="ru-RU"/>
        </w:rPr>
      </w:pPr>
      <w:r w:rsidRPr="00491DFA">
        <w:rPr>
          <w:bCs/>
          <w:szCs w:val="28"/>
          <w:lang w:eastAsia="ru-RU"/>
        </w:rPr>
        <w:t xml:space="preserve">Снижение затрат на использование системы; </w:t>
      </w:r>
    </w:p>
    <w:p w14:paraId="5AA4E5FB" w14:textId="75DBC669" w:rsidR="00491DFA" w:rsidRPr="00491DFA" w:rsidRDefault="00115EAC" w:rsidP="002F6AA3">
      <w:pPr>
        <w:numPr>
          <w:ilvl w:val="0"/>
          <w:numId w:val="107"/>
        </w:numPr>
        <w:tabs>
          <w:tab w:val="clear" w:pos="720"/>
        </w:tabs>
        <w:suppressAutoHyphens w:val="0"/>
        <w:spacing w:line="360" w:lineRule="auto"/>
        <w:ind w:left="0" w:right="253" w:firstLine="709"/>
        <w:jc w:val="both"/>
        <w:rPr>
          <w:bCs/>
          <w:szCs w:val="28"/>
          <w:lang w:eastAsia="ru-RU"/>
        </w:rPr>
      </w:pPr>
      <w:r w:rsidRPr="00491DFA">
        <w:rPr>
          <w:bCs/>
          <w:szCs w:val="28"/>
          <w:lang w:eastAsia="ru-RU"/>
        </w:rPr>
        <w:t xml:space="preserve">Адаптацию под внутренние процессы предприятия. </w:t>
      </w:r>
    </w:p>
    <w:p w14:paraId="0317AC4C" w14:textId="77777777" w:rsidR="00491DFA" w:rsidRDefault="00491DFA" w:rsidP="001E7C2D">
      <w:pPr>
        <w:suppressAutoHyphens w:val="0"/>
        <w:spacing w:line="360" w:lineRule="auto"/>
        <w:ind w:right="253" w:firstLine="709"/>
        <w:jc w:val="both"/>
        <w:rPr>
          <w:bCs/>
          <w:szCs w:val="28"/>
          <w:lang w:eastAsia="ru-RU"/>
        </w:rPr>
      </w:pPr>
      <w:r w:rsidRPr="00491DFA">
        <w:rPr>
          <w:bCs/>
          <w:szCs w:val="28"/>
          <w:lang w:eastAsia="ru-RU"/>
        </w:rPr>
        <w:t>В таблице 12 представлены основные преимущества внедрения системы.</w:t>
      </w:r>
    </w:p>
    <w:p w14:paraId="44EF231C" w14:textId="77777777" w:rsidR="00AA6852" w:rsidRDefault="00AA6852" w:rsidP="001E7C2D">
      <w:pPr>
        <w:suppressAutoHyphens w:val="0"/>
        <w:spacing w:line="360" w:lineRule="auto"/>
        <w:ind w:right="253" w:firstLine="709"/>
        <w:jc w:val="both"/>
        <w:rPr>
          <w:bCs/>
          <w:szCs w:val="28"/>
          <w:lang w:eastAsia="ru-RU"/>
        </w:rPr>
      </w:pPr>
    </w:p>
    <w:p w14:paraId="59046ECE" w14:textId="77777777" w:rsidR="00AA6852" w:rsidRPr="00491DFA" w:rsidRDefault="00AA6852" w:rsidP="00AA6852">
      <w:pPr>
        <w:suppressAutoHyphens w:val="0"/>
        <w:spacing w:line="360" w:lineRule="auto"/>
        <w:ind w:right="253" w:firstLine="709"/>
        <w:jc w:val="both"/>
        <w:rPr>
          <w:bCs/>
          <w:szCs w:val="28"/>
          <w:lang w:eastAsia="ru-RU"/>
        </w:rPr>
      </w:pPr>
      <w:r w:rsidRPr="00491DFA">
        <w:rPr>
          <w:bCs/>
          <w:szCs w:val="28"/>
          <w:lang w:eastAsia="ru-RU"/>
        </w:rPr>
        <w:lastRenderedPageBreak/>
        <w:t>Таблица 12 – Сравнение процессов до и после внедрения системы</w:t>
      </w:r>
    </w:p>
    <w:tbl>
      <w:tblPr>
        <w:tblStyle w:val="af1"/>
        <w:tblW w:w="0" w:type="auto"/>
        <w:jc w:val="center"/>
        <w:tblLook w:val="04A0" w:firstRow="1" w:lastRow="0" w:firstColumn="1" w:lastColumn="0" w:noHBand="0" w:noVBand="1"/>
      </w:tblPr>
      <w:tblGrid>
        <w:gridCol w:w="2676"/>
        <w:gridCol w:w="2848"/>
        <w:gridCol w:w="2835"/>
      </w:tblGrid>
      <w:tr w:rsidR="00115EAC" w14:paraId="077381BC" w14:textId="77777777" w:rsidTr="00772A4C">
        <w:trPr>
          <w:jc w:val="center"/>
        </w:trPr>
        <w:tc>
          <w:tcPr>
            <w:tcW w:w="2676" w:type="dxa"/>
          </w:tcPr>
          <w:p w14:paraId="02D28361" w14:textId="4E659548"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Показатель</w:t>
            </w:r>
          </w:p>
        </w:tc>
        <w:tc>
          <w:tcPr>
            <w:tcW w:w="2848" w:type="dxa"/>
          </w:tcPr>
          <w:p w14:paraId="6106CCBE" w14:textId="120E6F96"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До внедрения</w:t>
            </w:r>
          </w:p>
        </w:tc>
        <w:tc>
          <w:tcPr>
            <w:tcW w:w="2835" w:type="dxa"/>
          </w:tcPr>
          <w:p w14:paraId="5CE9912E" w14:textId="550ABD11"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После внедрения</w:t>
            </w:r>
          </w:p>
        </w:tc>
      </w:tr>
      <w:tr w:rsidR="00115EAC" w14:paraId="3FF0BCE8" w14:textId="77777777" w:rsidTr="00772A4C">
        <w:trPr>
          <w:jc w:val="center"/>
        </w:trPr>
        <w:tc>
          <w:tcPr>
            <w:tcW w:w="2676" w:type="dxa"/>
          </w:tcPr>
          <w:p w14:paraId="7544AB9C" w14:textId="06E64484"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Способ хранения данных</w:t>
            </w:r>
          </w:p>
        </w:tc>
        <w:tc>
          <w:tcPr>
            <w:tcW w:w="2848" w:type="dxa"/>
          </w:tcPr>
          <w:p w14:paraId="66788737" w14:textId="3BAB3AC4"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Электронные таблицы</w:t>
            </w:r>
          </w:p>
        </w:tc>
        <w:tc>
          <w:tcPr>
            <w:tcW w:w="2835" w:type="dxa"/>
          </w:tcPr>
          <w:p w14:paraId="38E83973" w14:textId="29AE938C"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Централизованная БД</w:t>
            </w:r>
          </w:p>
        </w:tc>
      </w:tr>
      <w:tr w:rsidR="00115EAC" w14:paraId="6B355729" w14:textId="77777777" w:rsidTr="00772A4C">
        <w:trPr>
          <w:jc w:val="center"/>
        </w:trPr>
        <w:tc>
          <w:tcPr>
            <w:tcW w:w="2676" w:type="dxa"/>
          </w:tcPr>
          <w:p w14:paraId="118BD8BD" w14:textId="12AA41AA"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Обработка заказов</w:t>
            </w:r>
          </w:p>
        </w:tc>
        <w:tc>
          <w:tcPr>
            <w:tcW w:w="2848" w:type="dxa"/>
          </w:tcPr>
          <w:p w14:paraId="3D0696F0" w14:textId="7067FD13"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Ручная</w:t>
            </w:r>
          </w:p>
        </w:tc>
        <w:tc>
          <w:tcPr>
            <w:tcW w:w="2835" w:type="dxa"/>
          </w:tcPr>
          <w:p w14:paraId="40D94B95" w14:textId="1DEFF200"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Автоматизированная</w:t>
            </w:r>
          </w:p>
        </w:tc>
      </w:tr>
      <w:tr w:rsidR="00115EAC" w14:paraId="663E868C" w14:textId="77777777" w:rsidTr="00772A4C">
        <w:trPr>
          <w:jc w:val="center"/>
        </w:trPr>
        <w:tc>
          <w:tcPr>
            <w:tcW w:w="2676" w:type="dxa"/>
          </w:tcPr>
          <w:p w14:paraId="785DBD65" w14:textId="7BCADBF7"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Контроль статусов</w:t>
            </w:r>
          </w:p>
        </w:tc>
        <w:tc>
          <w:tcPr>
            <w:tcW w:w="2848" w:type="dxa"/>
          </w:tcPr>
          <w:p w14:paraId="3F37D57C" w14:textId="6874E274"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Частично</w:t>
            </w:r>
          </w:p>
        </w:tc>
        <w:tc>
          <w:tcPr>
            <w:tcW w:w="2835" w:type="dxa"/>
          </w:tcPr>
          <w:p w14:paraId="5C05D162" w14:textId="6B2125CF"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Полный</w:t>
            </w:r>
          </w:p>
        </w:tc>
      </w:tr>
      <w:tr w:rsidR="00115EAC" w14:paraId="6AAF5849" w14:textId="77777777" w:rsidTr="00772A4C">
        <w:trPr>
          <w:jc w:val="center"/>
        </w:trPr>
        <w:tc>
          <w:tcPr>
            <w:tcW w:w="2676" w:type="dxa"/>
          </w:tcPr>
          <w:p w14:paraId="07BCA2EC" w14:textId="22AA505B"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Разграничение доступа</w:t>
            </w:r>
          </w:p>
        </w:tc>
        <w:tc>
          <w:tcPr>
            <w:tcW w:w="2848" w:type="dxa"/>
          </w:tcPr>
          <w:p w14:paraId="6AC2E716" w14:textId="1631217F"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Отсутствует</w:t>
            </w:r>
          </w:p>
        </w:tc>
        <w:tc>
          <w:tcPr>
            <w:tcW w:w="2835" w:type="dxa"/>
          </w:tcPr>
          <w:p w14:paraId="52282F67" w14:textId="1E0BA0B8"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Реализовано</w:t>
            </w:r>
          </w:p>
        </w:tc>
      </w:tr>
      <w:tr w:rsidR="00115EAC" w14:paraId="41909806" w14:textId="77777777" w:rsidTr="00772A4C">
        <w:trPr>
          <w:jc w:val="center"/>
        </w:trPr>
        <w:tc>
          <w:tcPr>
            <w:tcW w:w="2676" w:type="dxa"/>
          </w:tcPr>
          <w:p w14:paraId="63DAC880" w14:textId="6B8F86E8"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Скорость поиска информации</w:t>
            </w:r>
          </w:p>
        </w:tc>
        <w:tc>
          <w:tcPr>
            <w:tcW w:w="2848" w:type="dxa"/>
          </w:tcPr>
          <w:p w14:paraId="5B4ACA7D" w14:textId="6F4160C7"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Низкая</w:t>
            </w:r>
          </w:p>
        </w:tc>
        <w:tc>
          <w:tcPr>
            <w:tcW w:w="2835" w:type="dxa"/>
          </w:tcPr>
          <w:p w14:paraId="5F46FE24" w14:textId="4EBB681D" w:rsidR="00115EAC" w:rsidRPr="00772A4C" w:rsidRDefault="00115EAC" w:rsidP="00115EAC">
            <w:pPr>
              <w:suppressAutoHyphens w:val="0"/>
              <w:spacing w:line="360" w:lineRule="auto"/>
              <w:ind w:right="253"/>
              <w:jc w:val="center"/>
              <w:rPr>
                <w:bCs/>
                <w:sz w:val="24"/>
                <w:szCs w:val="24"/>
                <w:lang w:eastAsia="ru-RU"/>
              </w:rPr>
            </w:pPr>
            <w:r w:rsidRPr="00772A4C">
              <w:rPr>
                <w:bCs/>
                <w:sz w:val="24"/>
                <w:szCs w:val="24"/>
                <w:lang w:eastAsia="ru-RU"/>
              </w:rPr>
              <w:t>Высокая</w:t>
            </w:r>
          </w:p>
        </w:tc>
      </w:tr>
    </w:tbl>
    <w:p w14:paraId="4085E584" w14:textId="77777777" w:rsidR="00115EAC" w:rsidRPr="00491DFA" w:rsidRDefault="00115EAC" w:rsidP="001E7C2D">
      <w:pPr>
        <w:suppressAutoHyphens w:val="0"/>
        <w:spacing w:line="360" w:lineRule="auto"/>
        <w:ind w:right="253" w:firstLine="709"/>
        <w:jc w:val="both"/>
        <w:rPr>
          <w:bCs/>
          <w:szCs w:val="28"/>
          <w:lang w:eastAsia="ru-RU"/>
        </w:rPr>
      </w:pPr>
    </w:p>
    <w:p w14:paraId="639AF145"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 xml:space="preserve">Важной особенностью проекта является использование свободно распространяемых технологий разработки. Серверная часть системы реализована с использованием Node.js и Express.js, а для хранения данных используется </w:t>
      </w:r>
      <w:proofErr w:type="spellStart"/>
      <w:r w:rsidRPr="00491DFA">
        <w:rPr>
          <w:bCs/>
          <w:szCs w:val="28"/>
          <w:lang w:eastAsia="ru-RU"/>
        </w:rPr>
        <w:t>SQLite</w:t>
      </w:r>
      <w:proofErr w:type="spellEnd"/>
      <w:r w:rsidRPr="00491DFA">
        <w:rPr>
          <w:bCs/>
          <w:szCs w:val="28"/>
          <w:lang w:eastAsia="ru-RU"/>
        </w:rPr>
        <w:t>.</w:t>
      </w:r>
    </w:p>
    <w:p w14:paraId="4A26C94B"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Использование свободного программного обеспечения позволяет:</w:t>
      </w:r>
    </w:p>
    <w:p w14:paraId="4D052B4C" w14:textId="2860C643" w:rsidR="00491DFA" w:rsidRPr="00491DFA" w:rsidRDefault="00FF4C2F" w:rsidP="002F6AA3">
      <w:pPr>
        <w:numPr>
          <w:ilvl w:val="0"/>
          <w:numId w:val="108"/>
        </w:numPr>
        <w:tabs>
          <w:tab w:val="clear" w:pos="720"/>
        </w:tabs>
        <w:suppressAutoHyphens w:val="0"/>
        <w:spacing w:line="360" w:lineRule="auto"/>
        <w:ind w:left="0" w:right="253" w:firstLine="709"/>
        <w:jc w:val="both"/>
        <w:rPr>
          <w:bCs/>
          <w:szCs w:val="28"/>
          <w:lang w:eastAsia="ru-RU"/>
        </w:rPr>
      </w:pPr>
      <w:r w:rsidRPr="001E7C2D">
        <w:rPr>
          <w:bCs/>
          <w:szCs w:val="28"/>
          <w:lang w:eastAsia="ru-RU"/>
        </w:rPr>
        <w:t>Снизить затраты на разработку;</w:t>
      </w:r>
    </w:p>
    <w:p w14:paraId="5A5ACF69" w14:textId="33611A31" w:rsidR="00491DFA" w:rsidRPr="00491DFA" w:rsidRDefault="00FF4C2F" w:rsidP="002F6AA3">
      <w:pPr>
        <w:numPr>
          <w:ilvl w:val="0"/>
          <w:numId w:val="108"/>
        </w:numPr>
        <w:tabs>
          <w:tab w:val="clear" w:pos="720"/>
        </w:tabs>
        <w:suppressAutoHyphens w:val="0"/>
        <w:spacing w:line="360" w:lineRule="auto"/>
        <w:ind w:left="0" w:right="253" w:firstLine="709"/>
        <w:jc w:val="both"/>
        <w:rPr>
          <w:bCs/>
          <w:szCs w:val="28"/>
          <w:lang w:eastAsia="ru-RU"/>
        </w:rPr>
      </w:pPr>
      <w:r w:rsidRPr="001E7C2D">
        <w:rPr>
          <w:bCs/>
          <w:szCs w:val="28"/>
          <w:lang w:eastAsia="ru-RU"/>
        </w:rPr>
        <w:t>Избежать расходов на лицензирование;</w:t>
      </w:r>
    </w:p>
    <w:p w14:paraId="68D3CFF3" w14:textId="5E393BDC" w:rsidR="00491DFA" w:rsidRPr="00491DFA" w:rsidRDefault="00FF4C2F" w:rsidP="002F6AA3">
      <w:pPr>
        <w:numPr>
          <w:ilvl w:val="0"/>
          <w:numId w:val="108"/>
        </w:numPr>
        <w:tabs>
          <w:tab w:val="clear" w:pos="720"/>
        </w:tabs>
        <w:suppressAutoHyphens w:val="0"/>
        <w:spacing w:line="360" w:lineRule="auto"/>
        <w:ind w:left="0" w:right="253" w:firstLine="709"/>
        <w:jc w:val="both"/>
        <w:rPr>
          <w:bCs/>
          <w:szCs w:val="28"/>
          <w:lang w:eastAsia="ru-RU"/>
        </w:rPr>
      </w:pPr>
      <w:r w:rsidRPr="001E7C2D">
        <w:rPr>
          <w:bCs/>
          <w:szCs w:val="28"/>
          <w:lang w:eastAsia="ru-RU"/>
        </w:rPr>
        <w:t>Обеспечить простоту развёртывания системы;</w:t>
      </w:r>
    </w:p>
    <w:p w14:paraId="20DD9132" w14:textId="0C277E6A" w:rsidR="00491DFA" w:rsidRPr="00491DFA" w:rsidRDefault="00FF4C2F" w:rsidP="002F6AA3">
      <w:pPr>
        <w:numPr>
          <w:ilvl w:val="0"/>
          <w:numId w:val="108"/>
        </w:numPr>
        <w:tabs>
          <w:tab w:val="clear" w:pos="720"/>
        </w:tabs>
        <w:suppressAutoHyphens w:val="0"/>
        <w:spacing w:line="360" w:lineRule="auto"/>
        <w:ind w:left="0" w:right="253" w:firstLine="709"/>
        <w:jc w:val="both"/>
        <w:rPr>
          <w:bCs/>
          <w:szCs w:val="28"/>
          <w:lang w:eastAsia="ru-RU"/>
        </w:rPr>
      </w:pPr>
      <w:r w:rsidRPr="001E7C2D">
        <w:rPr>
          <w:bCs/>
          <w:szCs w:val="28"/>
          <w:lang w:eastAsia="ru-RU"/>
        </w:rPr>
        <w:t>Упростить сопровождение программного продукта.</w:t>
      </w:r>
    </w:p>
    <w:p w14:paraId="6F17DE90"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Экономическая эффективность внедрения системы определяется соотношением затрат на разработку и ожидаемого эффекта от автоматизации бизнес-процессов. Основными источниками экономического эффекта являются:</w:t>
      </w:r>
    </w:p>
    <w:p w14:paraId="01C22B62" w14:textId="69C8AC8D" w:rsidR="00491DFA" w:rsidRPr="00491DFA" w:rsidRDefault="00FF4C2F" w:rsidP="002F6AA3">
      <w:pPr>
        <w:numPr>
          <w:ilvl w:val="0"/>
          <w:numId w:val="109"/>
        </w:numPr>
        <w:tabs>
          <w:tab w:val="clear" w:pos="720"/>
        </w:tabs>
        <w:suppressAutoHyphens w:val="0"/>
        <w:spacing w:line="360" w:lineRule="auto"/>
        <w:ind w:left="0" w:right="253" w:firstLine="709"/>
        <w:jc w:val="both"/>
        <w:rPr>
          <w:bCs/>
          <w:szCs w:val="28"/>
          <w:lang w:eastAsia="ru-RU"/>
        </w:rPr>
      </w:pPr>
      <w:r w:rsidRPr="001E7C2D">
        <w:rPr>
          <w:bCs/>
          <w:szCs w:val="28"/>
          <w:lang w:eastAsia="ru-RU"/>
        </w:rPr>
        <w:t>Сокращение времени обработки заказов;</w:t>
      </w:r>
    </w:p>
    <w:p w14:paraId="110705D4" w14:textId="0D1A3CA2" w:rsidR="00491DFA" w:rsidRPr="00491DFA" w:rsidRDefault="00FF4C2F" w:rsidP="002F6AA3">
      <w:pPr>
        <w:numPr>
          <w:ilvl w:val="0"/>
          <w:numId w:val="109"/>
        </w:numPr>
        <w:tabs>
          <w:tab w:val="clear" w:pos="720"/>
        </w:tabs>
        <w:suppressAutoHyphens w:val="0"/>
        <w:spacing w:line="360" w:lineRule="auto"/>
        <w:ind w:left="0" w:right="253" w:firstLine="709"/>
        <w:jc w:val="both"/>
        <w:rPr>
          <w:bCs/>
          <w:szCs w:val="28"/>
          <w:lang w:eastAsia="ru-RU"/>
        </w:rPr>
      </w:pPr>
      <w:r w:rsidRPr="001E7C2D">
        <w:rPr>
          <w:bCs/>
          <w:szCs w:val="28"/>
          <w:lang w:eastAsia="ru-RU"/>
        </w:rPr>
        <w:t>Снижение нагрузки на персонал;</w:t>
      </w:r>
    </w:p>
    <w:p w14:paraId="55774479" w14:textId="5F95012E" w:rsidR="00491DFA" w:rsidRPr="00491DFA" w:rsidRDefault="00FF4C2F" w:rsidP="002F6AA3">
      <w:pPr>
        <w:numPr>
          <w:ilvl w:val="0"/>
          <w:numId w:val="109"/>
        </w:numPr>
        <w:tabs>
          <w:tab w:val="clear" w:pos="720"/>
        </w:tabs>
        <w:suppressAutoHyphens w:val="0"/>
        <w:spacing w:line="360" w:lineRule="auto"/>
        <w:ind w:left="0" w:right="253" w:firstLine="709"/>
        <w:jc w:val="both"/>
        <w:rPr>
          <w:bCs/>
          <w:szCs w:val="28"/>
          <w:lang w:eastAsia="ru-RU"/>
        </w:rPr>
      </w:pPr>
      <w:r w:rsidRPr="001E7C2D">
        <w:rPr>
          <w:bCs/>
          <w:szCs w:val="28"/>
          <w:lang w:eastAsia="ru-RU"/>
        </w:rPr>
        <w:t>Уменьшение количества ошибок;</w:t>
      </w:r>
    </w:p>
    <w:p w14:paraId="5B8AB81D" w14:textId="2CEC1A02" w:rsidR="00491DFA" w:rsidRPr="00491DFA" w:rsidRDefault="00FF4C2F" w:rsidP="002F6AA3">
      <w:pPr>
        <w:numPr>
          <w:ilvl w:val="0"/>
          <w:numId w:val="109"/>
        </w:numPr>
        <w:tabs>
          <w:tab w:val="clear" w:pos="720"/>
        </w:tabs>
        <w:suppressAutoHyphens w:val="0"/>
        <w:spacing w:line="360" w:lineRule="auto"/>
        <w:ind w:left="0" w:right="253" w:firstLine="709"/>
        <w:jc w:val="both"/>
        <w:rPr>
          <w:bCs/>
          <w:szCs w:val="28"/>
          <w:lang w:eastAsia="ru-RU"/>
        </w:rPr>
      </w:pPr>
      <w:r w:rsidRPr="001E7C2D">
        <w:rPr>
          <w:bCs/>
          <w:szCs w:val="28"/>
          <w:lang w:eastAsia="ru-RU"/>
        </w:rPr>
        <w:t>Повышение производительности труда сотрудников.</w:t>
      </w:r>
    </w:p>
    <w:p w14:paraId="73C6086C" w14:textId="77777777" w:rsidR="00491DFA" w:rsidRPr="00491DFA" w:rsidRDefault="00491DFA" w:rsidP="001E7C2D">
      <w:pPr>
        <w:suppressAutoHyphens w:val="0"/>
        <w:spacing w:line="360" w:lineRule="auto"/>
        <w:ind w:right="253" w:firstLine="709"/>
        <w:jc w:val="both"/>
        <w:rPr>
          <w:bCs/>
          <w:szCs w:val="28"/>
          <w:lang w:eastAsia="ru-RU"/>
        </w:rPr>
      </w:pPr>
      <w:r w:rsidRPr="00491DFA">
        <w:rPr>
          <w:bCs/>
          <w:szCs w:val="28"/>
          <w:lang w:eastAsia="ru-RU"/>
        </w:rPr>
        <w:t>При оценке эффективности проекта учитываются:</w:t>
      </w:r>
    </w:p>
    <w:p w14:paraId="0F3E19EA" w14:textId="59E3E998" w:rsidR="00491DFA" w:rsidRPr="00491DFA" w:rsidRDefault="00FF4C2F" w:rsidP="002F6AA3">
      <w:pPr>
        <w:numPr>
          <w:ilvl w:val="0"/>
          <w:numId w:val="110"/>
        </w:numPr>
        <w:tabs>
          <w:tab w:val="clear" w:pos="720"/>
        </w:tabs>
        <w:suppressAutoHyphens w:val="0"/>
        <w:spacing w:line="360" w:lineRule="auto"/>
        <w:ind w:left="0" w:right="253" w:firstLine="709"/>
        <w:jc w:val="both"/>
        <w:rPr>
          <w:bCs/>
          <w:szCs w:val="28"/>
          <w:lang w:eastAsia="ru-RU"/>
        </w:rPr>
      </w:pPr>
      <w:r w:rsidRPr="001E7C2D">
        <w:rPr>
          <w:bCs/>
          <w:szCs w:val="28"/>
          <w:lang w:eastAsia="ru-RU"/>
        </w:rPr>
        <w:t>Прямые затраты на разработку;</w:t>
      </w:r>
    </w:p>
    <w:p w14:paraId="5C74D117" w14:textId="6E7603C6" w:rsidR="00491DFA" w:rsidRPr="00491DFA" w:rsidRDefault="00FF4C2F" w:rsidP="002F6AA3">
      <w:pPr>
        <w:numPr>
          <w:ilvl w:val="0"/>
          <w:numId w:val="110"/>
        </w:numPr>
        <w:tabs>
          <w:tab w:val="clear" w:pos="720"/>
        </w:tabs>
        <w:suppressAutoHyphens w:val="0"/>
        <w:spacing w:line="360" w:lineRule="auto"/>
        <w:ind w:left="0" w:right="253" w:firstLine="709"/>
        <w:jc w:val="both"/>
        <w:rPr>
          <w:bCs/>
          <w:szCs w:val="28"/>
          <w:lang w:eastAsia="ru-RU"/>
        </w:rPr>
      </w:pPr>
      <w:r w:rsidRPr="001E7C2D">
        <w:rPr>
          <w:bCs/>
          <w:szCs w:val="28"/>
          <w:lang w:eastAsia="ru-RU"/>
        </w:rPr>
        <w:t>Затраты на оборудование</w:t>
      </w:r>
      <w:r w:rsidR="00491DFA" w:rsidRPr="00491DFA">
        <w:rPr>
          <w:bCs/>
          <w:szCs w:val="28"/>
          <w:lang w:eastAsia="ru-RU"/>
        </w:rPr>
        <w:t>;</w:t>
      </w:r>
    </w:p>
    <w:p w14:paraId="08864A35" w14:textId="66250AAB" w:rsidR="00491DFA" w:rsidRPr="00491DFA" w:rsidRDefault="00FF4C2F" w:rsidP="002F6AA3">
      <w:pPr>
        <w:numPr>
          <w:ilvl w:val="0"/>
          <w:numId w:val="110"/>
        </w:numPr>
        <w:tabs>
          <w:tab w:val="clear" w:pos="720"/>
        </w:tabs>
        <w:suppressAutoHyphens w:val="0"/>
        <w:spacing w:line="360" w:lineRule="auto"/>
        <w:ind w:left="0" w:right="253" w:firstLine="709"/>
        <w:jc w:val="both"/>
        <w:rPr>
          <w:bCs/>
          <w:szCs w:val="28"/>
          <w:lang w:eastAsia="ru-RU"/>
        </w:rPr>
      </w:pPr>
      <w:r w:rsidRPr="001E7C2D">
        <w:rPr>
          <w:bCs/>
          <w:szCs w:val="28"/>
          <w:lang w:eastAsia="ru-RU"/>
        </w:rPr>
        <w:t>Эксплуатационные расходы;</w:t>
      </w:r>
    </w:p>
    <w:p w14:paraId="22D9877B" w14:textId="3047D627" w:rsidR="00491DFA" w:rsidRPr="00491DFA" w:rsidRDefault="00FF4C2F" w:rsidP="002F6AA3">
      <w:pPr>
        <w:numPr>
          <w:ilvl w:val="0"/>
          <w:numId w:val="110"/>
        </w:numPr>
        <w:tabs>
          <w:tab w:val="clear" w:pos="720"/>
        </w:tabs>
        <w:suppressAutoHyphens w:val="0"/>
        <w:spacing w:line="360" w:lineRule="auto"/>
        <w:ind w:left="0" w:right="253" w:firstLine="709"/>
        <w:jc w:val="both"/>
        <w:rPr>
          <w:bCs/>
          <w:szCs w:val="28"/>
          <w:lang w:eastAsia="ru-RU"/>
        </w:rPr>
      </w:pPr>
      <w:r w:rsidRPr="001E7C2D">
        <w:rPr>
          <w:bCs/>
          <w:szCs w:val="28"/>
          <w:lang w:eastAsia="ru-RU"/>
        </w:rPr>
        <w:lastRenderedPageBreak/>
        <w:t>Экономия рабочего времени;</w:t>
      </w:r>
    </w:p>
    <w:p w14:paraId="0E2F4451" w14:textId="4F6A13C6" w:rsidR="00491DFA" w:rsidRPr="00491DFA" w:rsidRDefault="00FF4C2F" w:rsidP="002F6AA3">
      <w:pPr>
        <w:numPr>
          <w:ilvl w:val="0"/>
          <w:numId w:val="110"/>
        </w:numPr>
        <w:tabs>
          <w:tab w:val="clear" w:pos="720"/>
        </w:tabs>
        <w:suppressAutoHyphens w:val="0"/>
        <w:spacing w:line="360" w:lineRule="auto"/>
        <w:ind w:left="0" w:right="253" w:firstLine="709"/>
        <w:jc w:val="both"/>
        <w:rPr>
          <w:bCs/>
          <w:szCs w:val="28"/>
          <w:lang w:eastAsia="ru-RU"/>
        </w:rPr>
      </w:pPr>
      <w:r w:rsidRPr="001E7C2D">
        <w:rPr>
          <w:bCs/>
          <w:szCs w:val="28"/>
          <w:lang w:eastAsia="ru-RU"/>
        </w:rPr>
        <w:t>Срок окупаемости системы.</w:t>
      </w:r>
    </w:p>
    <w:p w14:paraId="1848F40F" w14:textId="77777777" w:rsidR="00491DFA" w:rsidRDefault="00491DFA" w:rsidP="001E7C2D">
      <w:pPr>
        <w:suppressAutoHyphens w:val="0"/>
        <w:spacing w:line="360" w:lineRule="auto"/>
        <w:ind w:right="253" w:firstLine="709"/>
        <w:jc w:val="both"/>
        <w:rPr>
          <w:bCs/>
          <w:szCs w:val="28"/>
          <w:lang w:eastAsia="ru-RU"/>
        </w:rPr>
      </w:pPr>
      <w:r w:rsidRPr="00491DFA">
        <w:rPr>
          <w:bCs/>
          <w:szCs w:val="28"/>
          <w:lang w:eastAsia="ru-RU"/>
        </w:rPr>
        <w:t>Таким образом, проведение экономической оценки проекта позволяет определить целесообразность разработки и внедрения системы управления заказами. Автоматизация процессов предприятия обеспечивает сокращение временных затрат, повышение производительности труда и улучшение качества обработки информации, что подтверждает необходимость внедрения разработанного программного продукта.</w:t>
      </w:r>
    </w:p>
    <w:p w14:paraId="7E937F86" w14:textId="77777777" w:rsidR="00115EAC" w:rsidRPr="005D06C1" w:rsidRDefault="00115EAC" w:rsidP="001E7C2D">
      <w:pPr>
        <w:suppressAutoHyphens w:val="0"/>
        <w:spacing w:line="360" w:lineRule="auto"/>
        <w:ind w:right="253" w:firstLine="709"/>
        <w:jc w:val="both"/>
        <w:rPr>
          <w:bCs/>
          <w:szCs w:val="28"/>
          <w:lang w:eastAsia="ru-RU"/>
        </w:rPr>
      </w:pPr>
    </w:p>
    <w:p w14:paraId="0053809F" w14:textId="227035E0" w:rsidR="001E7C2D" w:rsidRDefault="001E7C2D" w:rsidP="006E65C6">
      <w:pPr>
        <w:suppressAutoHyphens w:val="0"/>
        <w:spacing w:line="360" w:lineRule="auto"/>
        <w:ind w:right="253" w:firstLine="709"/>
        <w:jc w:val="both"/>
        <w:rPr>
          <w:szCs w:val="28"/>
          <w:lang w:eastAsia="ru-RU"/>
        </w:rPr>
      </w:pPr>
      <w:r w:rsidRPr="001E7C2D">
        <w:rPr>
          <w:szCs w:val="28"/>
          <w:lang w:eastAsia="ru-RU"/>
        </w:rPr>
        <w:t>3.2</w:t>
      </w:r>
      <w:r w:rsidR="00E045AE" w:rsidRPr="00E045AE">
        <w:rPr>
          <w:szCs w:val="28"/>
          <w:lang w:eastAsia="ru-RU"/>
        </w:rPr>
        <w:t>.</w:t>
      </w:r>
      <w:r w:rsidRPr="001E7C2D">
        <w:rPr>
          <w:szCs w:val="28"/>
          <w:lang w:eastAsia="ru-RU"/>
        </w:rPr>
        <w:t xml:space="preserve"> Расчёт затрат на разработку программного продукта</w:t>
      </w:r>
    </w:p>
    <w:p w14:paraId="104BC4E8" w14:textId="77777777" w:rsidR="00115EAC" w:rsidRPr="001E7C2D" w:rsidRDefault="00115EAC" w:rsidP="006E65C6">
      <w:pPr>
        <w:suppressAutoHyphens w:val="0"/>
        <w:spacing w:line="360" w:lineRule="auto"/>
        <w:ind w:right="253" w:firstLine="709"/>
        <w:jc w:val="both"/>
        <w:rPr>
          <w:szCs w:val="28"/>
          <w:lang w:eastAsia="ru-RU"/>
        </w:rPr>
      </w:pPr>
    </w:p>
    <w:p w14:paraId="1E7A13AE"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Для определения экономической эффективности разработки системы управления заказами необходимо выполнить расчёт затрат, связанных с созданием и внедрением программного продукта. Расчёт затрат позволяет определить общую стоимость разработки системы и используется для дальнейшего определения срока окупаемости проекта.</w:t>
      </w:r>
    </w:p>
    <w:p w14:paraId="4C51AB5D"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Основными статьями затрат при разработке программного обеспечения являются:</w:t>
      </w:r>
    </w:p>
    <w:p w14:paraId="7427FD00" w14:textId="312EE9E6" w:rsidR="001E7C2D" w:rsidRPr="001E7C2D" w:rsidRDefault="00E045AE" w:rsidP="002F6AA3">
      <w:pPr>
        <w:numPr>
          <w:ilvl w:val="0"/>
          <w:numId w:val="111"/>
        </w:numPr>
        <w:tabs>
          <w:tab w:val="clear" w:pos="720"/>
        </w:tabs>
        <w:suppressAutoHyphens w:val="0"/>
        <w:spacing w:line="360" w:lineRule="auto"/>
        <w:ind w:left="0" w:right="253" w:firstLine="709"/>
        <w:jc w:val="both"/>
        <w:rPr>
          <w:bCs/>
          <w:szCs w:val="28"/>
          <w:lang w:eastAsia="ru-RU"/>
        </w:rPr>
      </w:pPr>
      <w:r w:rsidRPr="001E7C2D">
        <w:rPr>
          <w:bCs/>
          <w:szCs w:val="28"/>
          <w:lang w:eastAsia="ru-RU"/>
        </w:rPr>
        <w:t>Затраты на оплату труда разработчика;</w:t>
      </w:r>
    </w:p>
    <w:p w14:paraId="3D21F09F" w14:textId="09DE5350" w:rsidR="001E7C2D" w:rsidRPr="001E7C2D" w:rsidRDefault="00E045AE" w:rsidP="002F6AA3">
      <w:pPr>
        <w:numPr>
          <w:ilvl w:val="0"/>
          <w:numId w:val="111"/>
        </w:numPr>
        <w:tabs>
          <w:tab w:val="clear" w:pos="720"/>
        </w:tabs>
        <w:suppressAutoHyphens w:val="0"/>
        <w:spacing w:line="360" w:lineRule="auto"/>
        <w:ind w:left="0" w:right="253" w:firstLine="709"/>
        <w:jc w:val="both"/>
        <w:rPr>
          <w:bCs/>
          <w:szCs w:val="28"/>
          <w:lang w:eastAsia="ru-RU"/>
        </w:rPr>
      </w:pPr>
      <w:r w:rsidRPr="001E7C2D">
        <w:rPr>
          <w:bCs/>
          <w:szCs w:val="28"/>
          <w:lang w:eastAsia="ru-RU"/>
        </w:rPr>
        <w:t>Страховые отчисления;</w:t>
      </w:r>
    </w:p>
    <w:p w14:paraId="5A18D4E8" w14:textId="2ECD024F" w:rsidR="001E7C2D" w:rsidRPr="001E7C2D" w:rsidRDefault="00E045AE" w:rsidP="002F6AA3">
      <w:pPr>
        <w:numPr>
          <w:ilvl w:val="0"/>
          <w:numId w:val="111"/>
        </w:numPr>
        <w:tabs>
          <w:tab w:val="clear" w:pos="720"/>
        </w:tabs>
        <w:suppressAutoHyphens w:val="0"/>
        <w:spacing w:line="360" w:lineRule="auto"/>
        <w:ind w:left="0" w:right="253" w:firstLine="709"/>
        <w:jc w:val="both"/>
        <w:rPr>
          <w:bCs/>
          <w:szCs w:val="28"/>
          <w:lang w:eastAsia="ru-RU"/>
        </w:rPr>
      </w:pPr>
      <w:r w:rsidRPr="001E7C2D">
        <w:rPr>
          <w:bCs/>
          <w:szCs w:val="28"/>
          <w:lang w:eastAsia="ru-RU"/>
        </w:rPr>
        <w:t>Затраты на электроэнергию;</w:t>
      </w:r>
    </w:p>
    <w:p w14:paraId="05ACBD9F" w14:textId="27602736" w:rsidR="001E7C2D" w:rsidRPr="001E7C2D" w:rsidRDefault="00E045AE" w:rsidP="002F6AA3">
      <w:pPr>
        <w:numPr>
          <w:ilvl w:val="0"/>
          <w:numId w:val="111"/>
        </w:numPr>
        <w:tabs>
          <w:tab w:val="clear" w:pos="720"/>
        </w:tabs>
        <w:suppressAutoHyphens w:val="0"/>
        <w:spacing w:line="360" w:lineRule="auto"/>
        <w:ind w:left="0" w:right="253" w:firstLine="709"/>
        <w:jc w:val="both"/>
        <w:rPr>
          <w:bCs/>
          <w:szCs w:val="28"/>
          <w:lang w:eastAsia="ru-RU"/>
        </w:rPr>
      </w:pPr>
      <w:r w:rsidRPr="001E7C2D">
        <w:rPr>
          <w:bCs/>
          <w:szCs w:val="28"/>
          <w:lang w:eastAsia="ru-RU"/>
        </w:rPr>
        <w:t>Амортизационные расходы оборудования;</w:t>
      </w:r>
    </w:p>
    <w:p w14:paraId="4EF34178" w14:textId="0BB12EE1" w:rsidR="001E7C2D" w:rsidRPr="001E7C2D" w:rsidRDefault="00E045AE" w:rsidP="002F6AA3">
      <w:pPr>
        <w:numPr>
          <w:ilvl w:val="0"/>
          <w:numId w:val="111"/>
        </w:numPr>
        <w:tabs>
          <w:tab w:val="clear" w:pos="720"/>
        </w:tabs>
        <w:suppressAutoHyphens w:val="0"/>
        <w:spacing w:line="360" w:lineRule="auto"/>
        <w:ind w:left="0" w:right="253" w:firstLine="709"/>
        <w:jc w:val="both"/>
        <w:rPr>
          <w:bCs/>
          <w:szCs w:val="28"/>
          <w:lang w:eastAsia="ru-RU"/>
        </w:rPr>
      </w:pPr>
      <w:r w:rsidRPr="001E7C2D">
        <w:rPr>
          <w:bCs/>
          <w:szCs w:val="28"/>
          <w:lang w:eastAsia="ru-RU"/>
        </w:rPr>
        <w:t>Прочие организационные расходы.</w:t>
      </w:r>
    </w:p>
    <w:p w14:paraId="65238816"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Наиболее значительной частью затрат является оплата труда разработчика, поскольку создание программного продукта включает анализ предметной области, проектирование системы, разработку программного кода, тестирование и подготовку документации.</w:t>
      </w:r>
    </w:p>
    <w:p w14:paraId="1F2898A0"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В процессе разработки были выделены следующие этапы работ:</w:t>
      </w:r>
    </w:p>
    <w:p w14:paraId="7373E36D" w14:textId="33BC842B" w:rsidR="001E7C2D" w:rsidRPr="001E7C2D" w:rsidRDefault="00E045AE" w:rsidP="002F6AA3">
      <w:pPr>
        <w:numPr>
          <w:ilvl w:val="0"/>
          <w:numId w:val="112"/>
        </w:numPr>
        <w:tabs>
          <w:tab w:val="clear" w:pos="720"/>
        </w:tabs>
        <w:suppressAutoHyphens w:val="0"/>
        <w:spacing w:line="360" w:lineRule="auto"/>
        <w:ind w:left="0" w:right="253" w:firstLine="709"/>
        <w:jc w:val="both"/>
        <w:rPr>
          <w:bCs/>
          <w:szCs w:val="28"/>
          <w:lang w:eastAsia="ru-RU"/>
        </w:rPr>
      </w:pPr>
      <w:r w:rsidRPr="001E7C2D">
        <w:rPr>
          <w:bCs/>
          <w:szCs w:val="28"/>
          <w:lang w:eastAsia="ru-RU"/>
        </w:rPr>
        <w:t>Анализ предметной области;</w:t>
      </w:r>
    </w:p>
    <w:p w14:paraId="3FE8BA5E" w14:textId="19F6FFB5" w:rsidR="001E7C2D" w:rsidRPr="001E7C2D" w:rsidRDefault="00E045AE" w:rsidP="002F6AA3">
      <w:pPr>
        <w:numPr>
          <w:ilvl w:val="0"/>
          <w:numId w:val="112"/>
        </w:numPr>
        <w:tabs>
          <w:tab w:val="clear" w:pos="720"/>
        </w:tabs>
        <w:suppressAutoHyphens w:val="0"/>
        <w:spacing w:line="360" w:lineRule="auto"/>
        <w:ind w:left="0" w:right="253" w:firstLine="709"/>
        <w:jc w:val="both"/>
        <w:rPr>
          <w:bCs/>
          <w:szCs w:val="28"/>
          <w:lang w:eastAsia="ru-RU"/>
        </w:rPr>
      </w:pPr>
      <w:r w:rsidRPr="001E7C2D">
        <w:rPr>
          <w:bCs/>
          <w:szCs w:val="28"/>
          <w:lang w:eastAsia="ru-RU"/>
        </w:rPr>
        <w:t>Проектирование архитектуры системы;</w:t>
      </w:r>
    </w:p>
    <w:p w14:paraId="5E428608" w14:textId="0C57A8E5" w:rsidR="001E7C2D" w:rsidRPr="001E7C2D" w:rsidRDefault="00E045AE" w:rsidP="002F6AA3">
      <w:pPr>
        <w:numPr>
          <w:ilvl w:val="0"/>
          <w:numId w:val="112"/>
        </w:numPr>
        <w:tabs>
          <w:tab w:val="clear" w:pos="720"/>
        </w:tabs>
        <w:suppressAutoHyphens w:val="0"/>
        <w:spacing w:line="360" w:lineRule="auto"/>
        <w:ind w:left="0" w:right="253" w:firstLine="709"/>
        <w:jc w:val="both"/>
        <w:rPr>
          <w:bCs/>
          <w:szCs w:val="28"/>
          <w:lang w:eastAsia="ru-RU"/>
        </w:rPr>
      </w:pPr>
      <w:r w:rsidRPr="001E7C2D">
        <w:rPr>
          <w:bCs/>
          <w:szCs w:val="28"/>
          <w:lang w:eastAsia="ru-RU"/>
        </w:rPr>
        <w:lastRenderedPageBreak/>
        <w:t>Разработка серверной части;</w:t>
      </w:r>
    </w:p>
    <w:p w14:paraId="391CD199" w14:textId="684724B2" w:rsidR="001E7C2D" w:rsidRPr="001E7C2D" w:rsidRDefault="00E045AE" w:rsidP="002F6AA3">
      <w:pPr>
        <w:numPr>
          <w:ilvl w:val="0"/>
          <w:numId w:val="112"/>
        </w:numPr>
        <w:tabs>
          <w:tab w:val="clear" w:pos="720"/>
        </w:tabs>
        <w:suppressAutoHyphens w:val="0"/>
        <w:spacing w:line="360" w:lineRule="auto"/>
        <w:ind w:left="0" w:right="253" w:firstLine="709"/>
        <w:jc w:val="both"/>
        <w:rPr>
          <w:bCs/>
          <w:szCs w:val="28"/>
          <w:lang w:eastAsia="ru-RU"/>
        </w:rPr>
      </w:pPr>
      <w:r w:rsidRPr="001E7C2D">
        <w:rPr>
          <w:bCs/>
          <w:szCs w:val="28"/>
          <w:lang w:eastAsia="ru-RU"/>
        </w:rPr>
        <w:t>Разработка клиентской части;</w:t>
      </w:r>
    </w:p>
    <w:p w14:paraId="21A1BB9E" w14:textId="5F33FB93" w:rsidR="001E7C2D" w:rsidRPr="001E7C2D" w:rsidRDefault="00E045AE" w:rsidP="002F6AA3">
      <w:pPr>
        <w:numPr>
          <w:ilvl w:val="0"/>
          <w:numId w:val="112"/>
        </w:numPr>
        <w:tabs>
          <w:tab w:val="clear" w:pos="720"/>
        </w:tabs>
        <w:suppressAutoHyphens w:val="0"/>
        <w:spacing w:line="360" w:lineRule="auto"/>
        <w:ind w:left="0" w:right="253" w:firstLine="709"/>
        <w:jc w:val="both"/>
        <w:rPr>
          <w:bCs/>
          <w:szCs w:val="28"/>
          <w:lang w:eastAsia="ru-RU"/>
        </w:rPr>
      </w:pPr>
      <w:r w:rsidRPr="001E7C2D">
        <w:rPr>
          <w:bCs/>
          <w:szCs w:val="28"/>
          <w:lang w:eastAsia="ru-RU"/>
        </w:rPr>
        <w:t>Реализация базы данных;</w:t>
      </w:r>
    </w:p>
    <w:p w14:paraId="54A7587D" w14:textId="14641987" w:rsidR="001E7C2D" w:rsidRPr="001E7C2D" w:rsidRDefault="00E045AE" w:rsidP="002F6AA3">
      <w:pPr>
        <w:numPr>
          <w:ilvl w:val="0"/>
          <w:numId w:val="112"/>
        </w:numPr>
        <w:tabs>
          <w:tab w:val="clear" w:pos="720"/>
        </w:tabs>
        <w:suppressAutoHyphens w:val="0"/>
        <w:spacing w:line="360" w:lineRule="auto"/>
        <w:ind w:left="0" w:right="253" w:firstLine="709"/>
        <w:jc w:val="both"/>
        <w:rPr>
          <w:bCs/>
          <w:szCs w:val="28"/>
          <w:lang w:eastAsia="ru-RU"/>
        </w:rPr>
      </w:pPr>
      <w:r w:rsidRPr="001E7C2D">
        <w:rPr>
          <w:bCs/>
          <w:szCs w:val="28"/>
          <w:lang w:eastAsia="ru-RU"/>
        </w:rPr>
        <w:t>Тестирование программного продукта;</w:t>
      </w:r>
    </w:p>
    <w:p w14:paraId="32FAA72D" w14:textId="11C6D849" w:rsidR="001E7C2D" w:rsidRPr="001E7C2D" w:rsidRDefault="00E045AE" w:rsidP="002F6AA3">
      <w:pPr>
        <w:numPr>
          <w:ilvl w:val="0"/>
          <w:numId w:val="112"/>
        </w:numPr>
        <w:tabs>
          <w:tab w:val="clear" w:pos="720"/>
        </w:tabs>
        <w:suppressAutoHyphens w:val="0"/>
        <w:spacing w:line="360" w:lineRule="auto"/>
        <w:ind w:left="0" w:right="253" w:firstLine="709"/>
        <w:jc w:val="both"/>
        <w:rPr>
          <w:bCs/>
          <w:szCs w:val="28"/>
          <w:lang w:eastAsia="ru-RU"/>
        </w:rPr>
      </w:pPr>
      <w:r w:rsidRPr="001E7C2D">
        <w:rPr>
          <w:bCs/>
          <w:szCs w:val="28"/>
          <w:lang w:eastAsia="ru-RU"/>
        </w:rPr>
        <w:t>Подготовка документации.</w:t>
      </w:r>
    </w:p>
    <w:p w14:paraId="54EC352D"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В таблице 13 представлены трудозатраты на выполнение этапов разработки.</w:t>
      </w:r>
    </w:p>
    <w:p w14:paraId="6EF941D9" w14:textId="77777777" w:rsidR="00AA6852" w:rsidRDefault="00AA6852" w:rsidP="001E7C2D">
      <w:pPr>
        <w:suppressAutoHyphens w:val="0"/>
        <w:spacing w:line="360" w:lineRule="auto"/>
        <w:ind w:right="253" w:firstLine="709"/>
        <w:jc w:val="both"/>
        <w:rPr>
          <w:bCs/>
          <w:szCs w:val="28"/>
          <w:lang w:eastAsia="ru-RU"/>
        </w:rPr>
      </w:pPr>
    </w:p>
    <w:p w14:paraId="0AF57D61" w14:textId="273EBF15" w:rsidR="00AA6852" w:rsidRPr="005D06C1" w:rsidRDefault="00AA6852" w:rsidP="00AA6852">
      <w:pPr>
        <w:suppressAutoHyphens w:val="0"/>
        <w:spacing w:line="360" w:lineRule="auto"/>
        <w:ind w:right="253" w:firstLine="709"/>
        <w:jc w:val="both"/>
        <w:rPr>
          <w:bCs/>
          <w:szCs w:val="28"/>
          <w:lang w:eastAsia="ru-RU"/>
        </w:rPr>
      </w:pPr>
      <w:r w:rsidRPr="001E7C2D">
        <w:rPr>
          <w:bCs/>
          <w:szCs w:val="28"/>
          <w:lang w:eastAsia="ru-RU"/>
        </w:rPr>
        <w:t>Таблица 13 – Трудоёмкость разработки системы</w:t>
      </w:r>
    </w:p>
    <w:tbl>
      <w:tblPr>
        <w:tblStyle w:val="af1"/>
        <w:tblW w:w="0" w:type="auto"/>
        <w:jc w:val="center"/>
        <w:tblLook w:val="04A0" w:firstRow="1" w:lastRow="0" w:firstColumn="1" w:lastColumn="0" w:noHBand="0" w:noVBand="1"/>
      </w:tblPr>
      <w:tblGrid>
        <w:gridCol w:w="4022"/>
        <w:gridCol w:w="2127"/>
      </w:tblGrid>
      <w:tr w:rsidR="00115EAC" w14:paraId="19966462" w14:textId="77777777" w:rsidTr="00BF33CC">
        <w:trPr>
          <w:jc w:val="center"/>
        </w:trPr>
        <w:tc>
          <w:tcPr>
            <w:tcW w:w="4022" w:type="dxa"/>
          </w:tcPr>
          <w:p w14:paraId="361B5DBB" w14:textId="3D784914"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Этап разработки</w:t>
            </w:r>
          </w:p>
        </w:tc>
        <w:tc>
          <w:tcPr>
            <w:tcW w:w="2127" w:type="dxa"/>
          </w:tcPr>
          <w:p w14:paraId="52E796F0" w14:textId="5EDCC07C"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Кол-во часов</w:t>
            </w:r>
          </w:p>
        </w:tc>
      </w:tr>
      <w:tr w:rsidR="00115EAC" w14:paraId="66948886" w14:textId="77777777" w:rsidTr="00BF33CC">
        <w:trPr>
          <w:jc w:val="center"/>
        </w:trPr>
        <w:tc>
          <w:tcPr>
            <w:tcW w:w="4022" w:type="dxa"/>
          </w:tcPr>
          <w:p w14:paraId="3995CC5C" w14:textId="34EB52E9"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Анализ предметной области</w:t>
            </w:r>
          </w:p>
        </w:tc>
        <w:tc>
          <w:tcPr>
            <w:tcW w:w="2127" w:type="dxa"/>
          </w:tcPr>
          <w:p w14:paraId="42CDA736" w14:textId="65C7DD7D"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20</w:t>
            </w:r>
          </w:p>
        </w:tc>
      </w:tr>
      <w:tr w:rsidR="00115EAC" w14:paraId="74735C05" w14:textId="77777777" w:rsidTr="00BF33CC">
        <w:trPr>
          <w:jc w:val="center"/>
        </w:trPr>
        <w:tc>
          <w:tcPr>
            <w:tcW w:w="4022" w:type="dxa"/>
          </w:tcPr>
          <w:p w14:paraId="6B466893" w14:textId="4ADA104B"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Проектирование системы</w:t>
            </w:r>
          </w:p>
        </w:tc>
        <w:tc>
          <w:tcPr>
            <w:tcW w:w="2127" w:type="dxa"/>
          </w:tcPr>
          <w:p w14:paraId="0726BED3" w14:textId="037D8F80"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24</w:t>
            </w:r>
          </w:p>
        </w:tc>
      </w:tr>
      <w:tr w:rsidR="00115EAC" w14:paraId="1400C688" w14:textId="77777777" w:rsidTr="00BF33CC">
        <w:trPr>
          <w:jc w:val="center"/>
        </w:trPr>
        <w:tc>
          <w:tcPr>
            <w:tcW w:w="4022" w:type="dxa"/>
          </w:tcPr>
          <w:p w14:paraId="089E34F0" w14:textId="20CAB0FA"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Разработка серверной части</w:t>
            </w:r>
          </w:p>
        </w:tc>
        <w:tc>
          <w:tcPr>
            <w:tcW w:w="2127" w:type="dxa"/>
          </w:tcPr>
          <w:p w14:paraId="38619E40" w14:textId="51ABB41F"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40</w:t>
            </w:r>
          </w:p>
        </w:tc>
      </w:tr>
      <w:tr w:rsidR="00115EAC" w14:paraId="654F2A3C" w14:textId="77777777" w:rsidTr="00BF33CC">
        <w:trPr>
          <w:jc w:val="center"/>
        </w:trPr>
        <w:tc>
          <w:tcPr>
            <w:tcW w:w="4022" w:type="dxa"/>
          </w:tcPr>
          <w:p w14:paraId="7CCD1B9B" w14:textId="01ED6F46"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Разработка клиентской части</w:t>
            </w:r>
          </w:p>
        </w:tc>
        <w:tc>
          <w:tcPr>
            <w:tcW w:w="2127" w:type="dxa"/>
          </w:tcPr>
          <w:p w14:paraId="63A8FF18" w14:textId="3ADA4F86"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36</w:t>
            </w:r>
          </w:p>
        </w:tc>
      </w:tr>
      <w:tr w:rsidR="00115EAC" w14:paraId="20B3D75C" w14:textId="77777777" w:rsidTr="00BF33CC">
        <w:trPr>
          <w:jc w:val="center"/>
        </w:trPr>
        <w:tc>
          <w:tcPr>
            <w:tcW w:w="4022" w:type="dxa"/>
          </w:tcPr>
          <w:p w14:paraId="29143CEE" w14:textId="78BA9DE1"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Реализация базы данных</w:t>
            </w:r>
          </w:p>
        </w:tc>
        <w:tc>
          <w:tcPr>
            <w:tcW w:w="2127" w:type="dxa"/>
          </w:tcPr>
          <w:p w14:paraId="087236FA" w14:textId="2B124968"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16</w:t>
            </w:r>
          </w:p>
        </w:tc>
      </w:tr>
      <w:tr w:rsidR="00115EAC" w14:paraId="2BBA7DD8" w14:textId="77777777" w:rsidTr="00BF33CC">
        <w:trPr>
          <w:jc w:val="center"/>
        </w:trPr>
        <w:tc>
          <w:tcPr>
            <w:tcW w:w="4022" w:type="dxa"/>
          </w:tcPr>
          <w:p w14:paraId="2E59A34A" w14:textId="7209797D"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Тестирование системы</w:t>
            </w:r>
          </w:p>
        </w:tc>
        <w:tc>
          <w:tcPr>
            <w:tcW w:w="2127" w:type="dxa"/>
          </w:tcPr>
          <w:p w14:paraId="3FDA1092" w14:textId="712E37BB"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20</w:t>
            </w:r>
          </w:p>
        </w:tc>
      </w:tr>
      <w:tr w:rsidR="00115EAC" w14:paraId="66838CA0" w14:textId="77777777" w:rsidTr="00BF33CC">
        <w:trPr>
          <w:jc w:val="center"/>
        </w:trPr>
        <w:tc>
          <w:tcPr>
            <w:tcW w:w="4022" w:type="dxa"/>
          </w:tcPr>
          <w:p w14:paraId="315DC6EE" w14:textId="5B197790"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Подготовка документации</w:t>
            </w:r>
          </w:p>
        </w:tc>
        <w:tc>
          <w:tcPr>
            <w:tcW w:w="2127" w:type="dxa"/>
          </w:tcPr>
          <w:p w14:paraId="75A56E40" w14:textId="11911231"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20</w:t>
            </w:r>
          </w:p>
        </w:tc>
      </w:tr>
      <w:tr w:rsidR="00115EAC" w14:paraId="32E636B7" w14:textId="77777777" w:rsidTr="00BF33CC">
        <w:trPr>
          <w:jc w:val="center"/>
        </w:trPr>
        <w:tc>
          <w:tcPr>
            <w:tcW w:w="4022" w:type="dxa"/>
          </w:tcPr>
          <w:p w14:paraId="2C7A81EA" w14:textId="7E09C406"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Итого</w:t>
            </w:r>
          </w:p>
        </w:tc>
        <w:tc>
          <w:tcPr>
            <w:tcW w:w="2127" w:type="dxa"/>
          </w:tcPr>
          <w:p w14:paraId="72D6BB8E" w14:textId="2F34B4AE" w:rsidR="00115EAC" w:rsidRPr="008B3C57" w:rsidRDefault="00115EAC" w:rsidP="00115EAC">
            <w:pPr>
              <w:suppressAutoHyphens w:val="0"/>
              <w:spacing w:line="360" w:lineRule="auto"/>
              <w:ind w:right="253"/>
              <w:jc w:val="center"/>
              <w:rPr>
                <w:bCs/>
                <w:sz w:val="24"/>
                <w:szCs w:val="24"/>
                <w:lang w:eastAsia="ru-RU"/>
              </w:rPr>
            </w:pPr>
            <w:r w:rsidRPr="008B3C57">
              <w:rPr>
                <w:bCs/>
                <w:sz w:val="24"/>
                <w:szCs w:val="24"/>
                <w:lang w:eastAsia="ru-RU"/>
              </w:rPr>
              <w:t>176</w:t>
            </w:r>
          </w:p>
        </w:tc>
      </w:tr>
    </w:tbl>
    <w:p w14:paraId="395D320D" w14:textId="77777777" w:rsidR="00115EAC" w:rsidRPr="001E7C2D" w:rsidRDefault="00115EAC" w:rsidP="001E7C2D">
      <w:pPr>
        <w:suppressAutoHyphens w:val="0"/>
        <w:spacing w:line="360" w:lineRule="auto"/>
        <w:ind w:right="253" w:firstLine="709"/>
        <w:jc w:val="both"/>
        <w:rPr>
          <w:bCs/>
          <w:szCs w:val="28"/>
          <w:lang w:val="en-US" w:eastAsia="ru-RU"/>
        </w:rPr>
      </w:pPr>
    </w:p>
    <w:p w14:paraId="6F38C73F"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Средняя стоимость одного часа работы разработчика принимается равной 450 рублей.</w:t>
      </w:r>
    </w:p>
    <w:p w14:paraId="7040BAAA"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Затраты на оплату труда рассчитываются по формуле:</w:t>
      </w:r>
    </w:p>
    <w:p w14:paraId="66B40E4A" w14:textId="77777777" w:rsidR="008B3C57" w:rsidRDefault="008B3C57" w:rsidP="001E7C2D">
      <w:pPr>
        <w:suppressAutoHyphens w:val="0"/>
        <w:spacing w:line="360" w:lineRule="auto"/>
        <w:ind w:right="253" w:firstLine="709"/>
        <w:jc w:val="both"/>
        <w:rPr>
          <w:bCs/>
          <w:szCs w:val="28"/>
          <w:lang w:eastAsia="ru-RU"/>
        </w:rPr>
      </w:pPr>
    </w:p>
    <w:p w14:paraId="2CA14F2C" w14:textId="60DD722F" w:rsidR="00115EAC" w:rsidRPr="008B3C57" w:rsidRDefault="00115EAC" w:rsidP="001E7C2D">
      <w:pPr>
        <w:suppressAutoHyphens w:val="0"/>
        <w:spacing w:line="360" w:lineRule="auto"/>
        <w:ind w:right="253" w:firstLine="709"/>
        <w:jc w:val="both"/>
        <w:rPr>
          <w:i/>
          <w:szCs w:val="28"/>
          <w:lang w:eastAsia="ru-RU"/>
        </w:rPr>
      </w:pPr>
      <m:oMathPara>
        <m:oMath>
          <m:r>
            <w:rPr>
              <w:rFonts w:ascii="Cambria Math" w:hAnsi="Cambria Math"/>
              <w:szCs w:val="28"/>
              <w:lang w:val="en-US" w:eastAsia="ru-RU"/>
            </w:rPr>
            <m:t>Z=T*C</m:t>
          </m:r>
        </m:oMath>
      </m:oMathPara>
    </w:p>
    <w:p w14:paraId="746ED48B" w14:textId="77777777" w:rsidR="008B3C57" w:rsidRPr="008B3C57" w:rsidRDefault="008B3C57" w:rsidP="001E7C2D">
      <w:pPr>
        <w:suppressAutoHyphens w:val="0"/>
        <w:spacing w:line="360" w:lineRule="auto"/>
        <w:ind w:right="253" w:firstLine="709"/>
        <w:jc w:val="both"/>
        <w:rPr>
          <w:bCs/>
          <w:iCs/>
          <w:szCs w:val="28"/>
          <w:lang w:eastAsia="ru-RU"/>
        </w:rPr>
      </w:pPr>
    </w:p>
    <w:p w14:paraId="5C745A15"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где:</w:t>
      </w:r>
    </w:p>
    <w:p w14:paraId="76B0CC24" w14:textId="0A327260" w:rsidR="001E7C2D" w:rsidRPr="001E7C2D" w:rsidRDefault="001E7C2D" w:rsidP="002F6AA3">
      <w:pPr>
        <w:numPr>
          <w:ilvl w:val="0"/>
          <w:numId w:val="113"/>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Z </w:t>
      </w:r>
      <w:r w:rsidR="00EC301E">
        <w:rPr>
          <w:bCs/>
          <w:szCs w:val="28"/>
          <w:lang w:eastAsia="ru-RU"/>
        </w:rPr>
        <w:t>-</w:t>
      </w:r>
      <w:r w:rsidRPr="001E7C2D">
        <w:rPr>
          <w:bCs/>
          <w:szCs w:val="28"/>
          <w:lang w:eastAsia="ru-RU"/>
        </w:rPr>
        <w:t xml:space="preserve"> затраты на оплату труда;</w:t>
      </w:r>
    </w:p>
    <w:p w14:paraId="77946C39" w14:textId="4967B26F" w:rsidR="001E7C2D" w:rsidRPr="001E7C2D" w:rsidRDefault="001E7C2D" w:rsidP="002F6AA3">
      <w:pPr>
        <w:numPr>
          <w:ilvl w:val="0"/>
          <w:numId w:val="113"/>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T </w:t>
      </w:r>
      <w:r w:rsidR="00EC301E">
        <w:rPr>
          <w:bCs/>
          <w:szCs w:val="28"/>
          <w:lang w:eastAsia="ru-RU"/>
        </w:rPr>
        <w:t>-</w:t>
      </w:r>
      <w:r w:rsidRPr="001E7C2D">
        <w:rPr>
          <w:bCs/>
          <w:szCs w:val="28"/>
          <w:lang w:eastAsia="ru-RU"/>
        </w:rPr>
        <w:t xml:space="preserve"> количество часов работы;</w:t>
      </w:r>
    </w:p>
    <w:p w14:paraId="1408BD52" w14:textId="52C9B928" w:rsidR="001E7C2D" w:rsidRPr="001E7C2D" w:rsidRDefault="001E7C2D" w:rsidP="002F6AA3">
      <w:pPr>
        <w:numPr>
          <w:ilvl w:val="0"/>
          <w:numId w:val="113"/>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C </w:t>
      </w:r>
      <w:r w:rsidR="00EC301E">
        <w:rPr>
          <w:bCs/>
          <w:szCs w:val="28"/>
          <w:lang w:eastAsia="ru-RU"/>
        </w:rPr>
        <w:t>-</w:t>
      </w:r>
      <w:r w:rsidRPr="001E7C2D">
        <w:rPr>
          <w:bCs/>
          <w:szCs w:val="28"/>
          <w:lang w:eastAsia="ru-RU"/>
        </w:rPr>
        <w:t xml:space="preserve"> стоимость одного часа работы.</w:t>
      </w:r>
    </w:p>
    <w:p w14:paraId="2E53BAF2"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Подставляя значения в формулу, получаем:</w:t>
      </w:r>
    </w:p>
    <w:p w14:paraId="1C4AFA9E" w14:textId="77777777" w:rsidR="008B3C57" w:rsidRDefault="008B3C57" w:rsidP="001E7C2D">
      <w:pPr>
        <w:suppressAutoHyphens w:val="0"/>
        <w:spacing w:line="360" w:lineRule="auto"/>
        <w:ind w:right="253" w:firstLine="709"/>
        <w:jc w:val="both"/>
        <w:rPr>
          <w:bCs/>
          <w:szCs w:val="28"/>
          <w:lang w:eastAsia="ru-RU"/>
        </w:rPr>
      </w:pPr>
    </w:p>
    <w:p w14:paraId="75D7DE70" w14:textId="582120B0" w:rsidR="00115EAC" w:rsidRPr="008B3C57" w:rsidRDefault="00115EAC" w:rsidP="001E7C2D">
      <w:pPr>
        <w:suppressAutoHyphens w:val="0"/>
        <w:spacing w:line="360" w:lineRule="auto"/>
        <w:ind w:right="253" w:firstLine="709"/>
        <w:jc w:val="both"/>
        <w:rPr>
          <w:i/>
          <w:szCs w:val="28"/>
          <w:lang w:eastAsia="ru-RU"/>
        </w:rPr>
      </w:pPr>
      <m:oMathPara>
        <m:oMath>
          <m:r>
            <w:rPr>
              <w:rFonts w:ascii="Cambria Math" w:hAnsi="Cambria Math"/>
              <w:szCs w:val="28"/>
              <w:lang w:eastAsia="ru-RU"/>
            </w:rPr>
            <m:t>Z</m:t>
          </m:r>
          <m:r>
            <w:rPr>
              <w:rFonts w:ascii="Cambria Math" w:hAnsi="Cambria Math"/>
              <w:szCs w:val="28"/>
              <w:lang w:val="en-US" w:eastAsia="ru-RU"/>
            </w:rPr>
            <m:t xml:space="preserve">=176*450=79200 </m:t>
          </m:r>
          <m:r>
            <w:rPr>
              <w:rFonts w:ascii="Cambria Math" w:hAnsi="Cambria Math"/>
              <w:szCs w:val="28"/>
              <w:lang w:eastAsia="ru-RU"/>
            </w:rPr>
            <m:t>рублей</m:t>
          </m:r>
        </m:oMath>
      </m:oMathPara>
    </w:p>
    <w:p w14:paraId="490EB422" w14:textId="77777777" w:rsidR="008B3C57" w:rsidRPr="001E7C2D" w:rsidRDefault="008B3C57" w:rsidP="001E7C2D">
      <w:pPr>
        <w:suppressAutoHyphens w:val="0"/>
        <w:spacing w:line="360" w:lineRule="auto"/>
        <w:ind w:right="253" w:firstLine="709"/>
        <w:jc w:val="both"/>
        <w:rPr>
          <w:bCs/>
          <w:i/>
          <w:szCs w:val="28"/>
          <w:lang w:eastAsia="ru-RU"/>
        </w:rPr>
      </w:pPr>
    </w:p>
    <w:p w14:paraId="3BE87617"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Таким образом, затраты на оплату труда разработчика составляют 79200 рублей.</w:t>
      </w:r>
    </w:p>
    <w:p w14:paraId="600712E4"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Дополнительно учитываются страховые отчисления, составляющие 30% от заработной платы.</w:t>
      </w:r>
    </w:p>
    <w:p w14:paraId="0A6C9A0F"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Расчёт страховых отчислений:</w:t>
      </w:r>
    </w:p>
    <w:p w14:paraId="1F5F9EAC" w14:textId="77777777" w:rsidR="008B3C57" w:rsidRDefault="008B3C57" w:rsidP="001E7C2D">
      <w:pPr>
        <w:suppressAutoHyphens w:val="0"/>
        <w:spacing w:line="360" w:lineRule="auto"/>
        <w:ind w:right="253" w:firstLine="709"/>
        <w:jc w:val="both"/>
        <w:rPr>
          <w:bCs/>
          <w:szCs w:val="28"/>
          <w:lang w:eastAsia="ru-RU"/>
        </w:rPr>
      </w:pPr>
    </w:p>
    <w:p w14:paraId="15D90CAB" w14:textId="5C8D8841" w:rsidR="00115EAC" w:rsidRPr="008B3C57" w:rsidRDefault="00115EAC" w:rsidP="001E7C2D">
      <w:pPr>
        <w:suppressAutoHyphens w:val="0"/>
        <w:spacing w:line="360" w:lineRule="auto"/>
        <w:ind w:right="253" w:firstLine="709"/>
        <w:jc w:val="both"/>
        <w:rPr>
          <w:szCs w:val="28"/>
          <w:lang w:eastAsia="ru-RU"/>
        </w:rPr>
      </w:pPr>
      <m:oMathPara>
        <m:oMath>
          <m:r>
            <w:rPr>
              <w:rFonts w:ascii="Cambria Math" w:hAnsi="Cambria Math"/>
              <w:szCs w:val="28"/>
              <w:lang w:eastAsia="ru-RU"/>
            </w:rPr>
            <m:t>79200*0,3=23760 рублей</m:t>
          </m:r>
        </m:oMath>
      </m:oMathPara>
    </w:p>
    <w:p w14:paraId="28948E67" w14:textId="77777777" w:rsidR="008B3C57" w:rsidRPr="001E7C2D" w:rsidRDefault="008B3C57" w:rsidP="001E7C2D">
      <w:pPr>
        <w:suppressAutoHyphens w:val="0"/>
        <w:spacing w:line="360" w:lineRule="auto"/>
        <w:ind w:right="253" w:firstLine="709"/>
        <w:jc w:val="both"/>
        <w:rPr>
          <w:bCs/>
          <w:szCs w:val="28"/>
          <w:lang w:eastAsia="ru-RU"/>
        </w:rPr>
      </w:pPr>
    </w:p>
    <w:p w14:paraId="6CC8AF84"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Общие затраты на оплату труда с учётом страховых отчислений составляют:</w:t>
      </w:r>
    </w:p>
    <w:p w14:paraId="4D220C47" w14:textId="77777777" w:rsidR="008B3C57" w:rsidRPr="00115EAC" w:rsidRDefault="008B3C57" w:rsidP="001E7C2D">
      <w:pPr>
        <w:suppressAutoHyphens w:val="0"/>
        <w:spacing w:line="360" w:lineRule="auto"/>
        <w:ind w:right="253" w:firstLine="709"/>
        <w:jc w:val="both"/>
        <w:rPr>
          <w:bCs/>
          <w:szCs w:val="28"/>
          <w:lang w:eastAsia="ru-RU"/>
        </w:rPr>
      </w:pPr>
    </w:p>
    <w:p w14:paraId="393E5FE6" w14:textId="323346BD" w:rsidR="00115EAC" w:rsidRPr="008B3C57" w:rsidRDefault="00115EAC" w:rsidP="001E7C2D">
      <w:pPr>
        <w:suppressAutoHyphens w:val="0"/>
        <w:spacing w:line="360" w:lineRule="auto"/>
        <w:ind w:right="253" w:firstLine="709"/>
        <w:jc w:val="both"/>
        <w:rPr>
          <w:i/>
          <w:szCs w:val="28"/>
          <w:lang w:eastAsia="ru-RU"/>
        </w:rPr>
      </w:pPr>
      <m:oMathPara>
        <m:oMath>
          <m:r>
            <w:rPr>
              <w:rFonts w:ascii="Cambria Math" w:hAnsi="Cambria Math"/>
              <w:szCs w:val="28"/>
              <w:lang w:val="en-US" w:eastAsia="ru-RU"/>
            </w:rPr>
            <m:t xml:space="preserve">79200+23760=102960 </m:t>
          </m:r>
          <m:r>
            <w:rPr>
              <w:rFonts w:ascii="Cambria Math" w:hAnsi="Cambria Math"/>
              <w:szCs w:val="28"/>
              <w:lang w:eastAsia="ru-RU"/>
            </w:rPr>
            <m:t>рублей</m:t>
          </m:r>
        </m:oMath>
      </m:oMathPara>
    </w:p>
    <w:p w14:paraId="606DD025" w14:textId="77777777" w:rsidR="008B3C57" w:rsidRPr="001E7C2D" w:rsidRDefault="008B3C57" w:rsidP="001E7C2D">
      <w:pPr>
        <w:suppressAutoHyphens w:val="0"/>
        <w:spacing w:line="360" w:lineRule="auto"/>
        <w:ind w:right="253" w:firstLine="709"/>
        <w:jc w:val="both"/>
        <w:rPr>
          <w:bCs/>
          <w:i/>
          <w:szCs w:val="28"/>
          <w:lang w:eastAsia="ru-RU"/>
        </w:rPr>
      </w:pPr>
    </w:p>
    <w:p w14:paraId="72BB7563"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В процессе разработки программного продукта использовался персональный компьютер. Для определения затрат на электроэнергию учитываются:</w:t>
      </w:r>
    </w:p>
    <w:p w14:paraId="1C935718" w14:textId="6E54DDEC" w:rsidR="001E7C2D" w:rsidRPr="001E7C2D" w:rsidRDefault="00E045AE" w:rsidP="002F6AA3">
      <w:pPr>
        <w:numPr>
          <w:ilvl w:val="0"/>
          <w:numId w:val="114"/>
        </w:numPr>
        <w:tabs>
          <w:tab w:val="clear" w:pos="720"/>
        </w:tabs>
        <w:suppressAutoHyphens w:val="0"/>
        <w:spacing w:line="360" w:lineRule="auto"/>
        <w:ind w:left="0" w:right="253" w:firstLine="709"/>
        <w:jc w:val="both"/>
        <w:rPr>
          <w:bCs/>
          <w:szCs w:val="28"/>
          <w:lang w:eastAsia="ru-RU"/>
        </w:rPr>
      </w:pPr>
      <w:r w:rsidRPr="001E7C2D">
        <w:rPr>
          <w:bCs/>
          <w:szCs w:val="28"/>
          <w:lang w:eastAsia="ru-RU"/>
        </w:rPr>
        <w:t>Средняя мощность оборудования;</w:t>
      </w:r>
    </w:p>
    <w:p w14:paraId="5B80FE92" w14:textId="5480752D" w:rsidR="001E7C2D" w:rsidRPr="001E7C2D" w:rsidRDefault="00E045AE" w:rsidP="002F6AA3">
      <w:pPr>
        <w:numPr>
          <w:ilvl w:val="0"/>
          <w:numId w:val="114"/>
        </w:numPr>
        <w:tabs>
          <w:tab w:val="clear" w:pos="720"/>
        </w:tabs>
        <w:suppressAutoHyphens w:val="0"/>
        <w:spacing w:line="360" w:lineRule="auto"/>
        <w:ind w:left="0" w:right="253" w:firstLine="709"/>
        <w:jc w:val="both"/>
        <w:rPr>
          <w:bCs/>
          <w:szCs w:val="28"/>
          <w:lang w:eastAsia="ru-RU"/>
        </w:rPr>
      </w:pPr>
      <w:r w:rsidRPr="001E7C2D">
        <w:rPr>
          <w:bCs/>
          <w:szCs w:val="28"/>
          <w:lang w:eastAsia="ru-RU"/>
        </w:rPr>
        <w:t>Время работы;</w:t>
      </w:r>
    </w:p>
    <w:p w14:paraId="7EB3127C" w14:textId="576610EC" w:rsidR="001E7C2D" w:rsidRPr="001E7C2D" w:rsidRDefault="00E045AE" w:rsidP="002F6AA3">
      <w:pPr>
        <w:numPr>
          <w:ilvl w:val="0"/>
          <w:numId w:val="114"/>
        </w:numPr>
        <w:tabs>
          <w:tab w:val="clear" w:pos="720"/>
        </w:tabs>
        <w:suppressAutoHyphens w:val="0"/>
        <w:spacing w:line="360" w:lineRule="auto"/>
        <w:ind w:left="0" w:right="253" w:firstLine="709"/>
        <w:jc w:val="both"/>
        <w:rPr>
          <w:bCs/>
          <w:szCs w:val="28"/>
          <w:lang w:eastAsia="ru-RU"/>
        </w:rPr>
      </w:pPr>
      <w:r w:rsidRPr="001E7C2D">
        <w:rPr>
          <w:bCs/>
          <w:szCs w:val="28"/>
          <w:lang w:eastAsia="ru-RU"/>
        </w:rPr>
        <w:t>Стоимость электроэнергии.</w:t>
      </w:r>
    </w:p>
    <w:p w14:paraId="36D90B05" w14:textId="75626B4C"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 xml:space="preserve">Средняя мощность компьютера принимается равной 0,35 кВт, продолжительность работы </w:t>
      </w:r>
      <w:r w:rsidR="00115EAC" w:rsidRPr="00115EAC">
        <w:rPr>
          <w:bCs/>
          <w:szCs w:val="28"/>
          <w:lang w:eastAsia="ru-RU"/>
        </w:rPr>
        <w:t>-</w:t>
      </w:r>
      <w:r w:rsidRPr="001E7C2D">
        <w:rPr>
          <w:bCs/>
          <w:szCs w:val="28"/>
          <w:lang w:eastAsia="ru-RU"/>
        </w:rPr>
        <w:t xml:space="preserve"> 176 часов, стоимость электроэнергии </w:t>
      </w:r>
      <w:r w:rsidR="00115EAC" w:rsidRPr="00115EAC">
        <w:rPr>
          <w:bCs/>
          <w:szCs w:val="28"/>
          <w:lang w:eastAsia="ru-RU"/>
        </w:rPr>
        <w:t>-</w:t>
      </w:r>
      <w:r w:rsidRPr="001E7C2D">
        <w:rPr>
          <w:bCs/>
          <w:szCs w:val="28"/>
          <w:lang w:eastAsia="ru-RU"/>
        </w:rPr>
        <w:t xml:space="preserve"> 6 рублей за 1 </w:t>
      </w:r>
      <w:proofErr w:type="spellStart"/>
      <w:r w:rsidRPr="001E7C2D">
        <w:rPr>
          <w:bCs/>
          <w:szCs w:val="28"/>
          <w:lang w:eastAsia="ru-RU"/>
        </w:rPr>
        <w:t>кВт·ч</w:t>
      </w:r>
      <w:proofErr w:type="spellEnd"/>
      <w:r w:rsidRPr="001E7C2D">
        <w:rPr>
          <w:bCs/>
          <w:szCs w:val="28"/>
          <w:lang w:eastAsia="ru-RU"/>
        </w:rPr>
        <w:t>.</w:t>
      </w:r>
    </w:p>
    <w:p w14:paraId="3F888EEA"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Расчёт затрат на электроэнергию выполняется по формуле:</w:t>
      </w:r>
    </w:p>
    <w:p w14:paraId="13A5469E" w14:textId="77777777" w:rsidR="008B3C57" w:rsidRDefault="008B3C57" w:rsidP="001E7C2D">
      <w:pPr>
        <w:suppressAutoHyphens w:val="0"/>
        <w:spacing w:line="360" w:lineRule="auto"/>
        <w:ind w:right="253" w:firstLine="709"/>
        <w:jc w:val="both"/>
        <w:rPr>
          <w:bCs/>
          <w:szCs w:val="28"/>
          <w:lang w:eastAsia="ru-RU"/>
        </w:rPr>
      </w:pPr>
    </w:p>
    <w:p w14:paraId="59844D0B" w14:textId="5F90E1EC" w:rsidR="00115EAC" w:rsidRPr="008B3C57" w:rsidRDefault="00115EAC" w:rsidP="001E7C2D">
      <w:pPr>
        <w:suppressAutoHyphens w:val="0"/>
        <w:spacing w:line="360" w:lineRule="auto"/>
        <w:ind w:right="253" w:firstLine="709"/>
        <w:jc w:val="both"/>
        <w:rPr>
          <w:szCs w:val="28"/>
          <w:lang w:eastAsia="ru-RU"/>
        </w:rPr>
      </w:pPr>
      <m:oMathPara>
        <m:oMath>
          <m:r>
            <w:rPr>
              <w:rFonts w:ascii="Cambria Math" w:hAnsi="Cambria Math"/>
              <w:szCs w:val="28"/>
              <w:lang w:eastAsia="ru-RU"/>
            </w:rPr>
            <m:t>E</m:t>
          </m:r>
          <m:r>
            <w:rPr>
              <w:rFonts w:ascii="Cambria Math" w:hAnsi="Cambria Math"/>
              <w:szCs w:val="28"/>
              <w:lang w:val="en-US" w:eastAsia="ru-RU"/>
            </w:rPr>
            <m:t>=P*t*S</m:t>
          </m:r>
        </m:oMath>
      </m:oMathPara>
    </w:p>
    <w:p w14:paraId="081A446E" w14:textId="77777777" w:rsidR="008B3C57" w:rsidRPr="008B3C57" w:rsidRDefault="008B3C57" w:rsidP="001E7C2D">
      <w:pPr>
        <w:suppressAutoHyphens w:val="0"/>
        <w:spacing w:line="360" w:lineRule="auto"/>
        <w:ind w:right="253" w:firstLine="709"/>
        <w:jc w:val="both"/>
        <w:rPr>
          <w:bCs/>
          <w:szCs w:val="28"/>
          <w:lang w:eastAsia="ru-RU"/>
        </w:rPr>
      </w:pPr>
    </w:p>
    <w:p w14:paraId="3E5EAAFF"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где:</w:t>
      </w:r>
    </w:p>
    <w:p w14:paraId="50D2BC99" w14:textId="30DB541E" w:rsidR="001E7C2D" w:rsidRPr="001E7C2D" w:rsidRDefault="001E7C2D" w:rsidP="002F6AA3">
      <w:pPr>
        <w:numPr>
          <w:ilvl w:val="0"/>
          <w:numId w:val="115"/>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E </w:t>
      </w:r>
      <w:r w:rsidR="00EC301E">
        <w:rPr>
          <w:bCs/>
          <w:szCs w:val="28"/>
          <w:lang w:eastAsia="ru-RU"/>
        </w:rPr>
        <w:t>-</w:t>
      </w:r>
      <w:r w:rsidRPr="001E7C2D">
        <w:rPr>
          <w:bCs/>
          <w:szCs w:val="28"/>
          <w:lang w:eastAsia="ru-RU"/>
        </w:rPr>
        <w:t xml:space="preserve"> затраты на электроэнергию;</w:t>
      </w:r>
    </w:p>
    <w:p w14:paraId="3F9A09C1" w14:textId="7732622D" w:rsidR="001E7C2D" w:rsidRPr="001E7C2D" w:rsidRDefault="001E7C2D" w:rsidP="002F6AA3">
      <w:pPr>
        <w:numPr>
          <w:ilvl w:val="0"/>
          <w:numId w:val="115"/>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P </w:t>
      </w:r>
      <w:r w:rsidR="00EC301E">
        <w:rPr>
          <w:bCs/>
          <w:szCs w:val="28"/>
          <w:lang w:eastAsia="ru-RU"/>
        </w:rPr>
        <w:t>-</w:t>
      </w:r>
      <w:r w:rsidRPr="001E7C2D">
        <w:rPr>
          <w:bCs/>
          <w:szCs w:val="28"/>
          <w:lang w:eastAsia="ru-RU"/>
        </w:rPr>
        <w:t xml:space="preserve"> мощность оборудования;</w:t>
      </w:r>
    </w:p>
    <w:p w14:paraId="13751898" w14:textId="4556F762" w:rsidR="001E7C2D" w:rsidRPr="001E7C2D" w:rsidRDefault="001E7C2D" w:rsidP="002F6AA3">
      <w:pPr>
        <w:numPr>
          <w:ilvl w:val="0"/>
          <w:numId w:val="115"/>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t </w:t>
      </w:r>
      <w:r w:rsidR="00EC301E">
        <w:rPr>
          <w:bCs/>
          <w:szCs w:val="28"/>
          <w:lang w:eastAsia="ru-RU"/>
        </w:rPr>
        <w:t>-</w:t>
      </w:r>
      <w:r w:rsidRPr="001E7C2D">
        <w:rPr>
          <w:bCs/>
          <w:szCs w:val="28"/>
          <w:lang w:eastAsia="ru-RU"/>
        </w:rPr>
        <w:t xml:space="preserve"> время работы;</w:t>
      </w:r>
    </w:p>
    <w:p w14:paraId="0E3D2CC7" w14:textId="7BDD74C7" w:rsidR="001E7C2D" w:rsidRPr="001E7C2D" w:rsidRDefault="001E7C2D" w:rsidP="002F6AA3">
      <w:pPr>
        <w:numPr>
          <w:ilvl w:val="0"/>
          <w:numId w:val="115"/>
        </w:numPr>
        <w:tabs>
          <w:tab w:val="clear" w:pos="720"/>
        </w:tabs>
        <w:suppressAutoHyphens w:val="0"/>
        <w:spacing w:line="360" w:lineRule="auto"/>
        <w:ind w:left="0" w:right="253" w:firstLine="709"/>
        <w:jc w:val="both"/>
        <w:rPr>
          <w:bCs/>
          <w:szCs w:val="28"/>
          <w:lang w:eastAsia="ru-RU"/>
        </w:rPr>
      </w:pPr>
      <w:r w:rsidRPr="001E7C2D">
        <w:rPr>
          <w:bCs/>
          <w:szCs w:val="28"/>
          <w:lang w:eastAsia="ru-RU"/>
        </w:rPr>
        <w:lastRenderedPageBreak/>
        <w:t xml:space="preserve">S </w:t>
      </w:r>
      <w:r w:rsidR="00EC301E">
        <w:rPr>
          <w:bCs/>
          <w:szCs w:val="28"/>
          <w:lang w:eastAsia="ru-RU"/>
        </w:rPr>
        <w:t>-</w:t>
      </w:r>
      <w:r w:rsidRPr="001E7C2D">
        <w:rPr>
          <w:bCs/>
          <w:szCs w:val="28"/>
          <w:lang w:eastAsia="ru-RU"/>
        </w:rPr>
        <w:t xml:space="preserve"> стоимость электроэнергии.</w:t>
      </w:r>
    </w:p>
    <w:p w14:paraId="5BEB928D"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Подставляя значения:</w:t>
      </w:r>
    </w:p>
    <w:p w14:paraId="1AFC239D" w14:textId="77777777" w:rsidR="008B3C57" w:rsidRDefault="008B3C57" w:rsidP="001E7C2D">
      <w:pPr>
        <w:suppressAutoHyphens w:val="0"/>
        <w:spacing w:line="360" w:lineRule="auto"/>
        <w:ind w:right="253" w:firstLine="709"/>
        <w:jc w:val="both"/>
        <w:rPr>
          <w:bCs/>
          <w:szCs w:val="28"/>
          <w:lang w:val="en-US" w:eastAsia="ru-RU"/>
        </w:rPr>
      </w:pPr>
    </w:p>
    <w:p w14:paraId="517FB8ED" w14:textId="613A50B1" w:rsidR="00115EAC" w:rsidRPr="008B3C57" w:rsidRDefault="00115EAC" w:rsidP="001E7C2D">
      <w:pPr>
        <w:suppressAutoHyphens w:val="0"/>
        <w:spacing w:line="360" w:lineRule="auto"/>
        <w:ind w:right="253" w:firstLine="709"/>
        <w:jc w:val="both"/>
        <w:rPr>
          <w:i/>
          <w:szCs w:val="28"/>
          <w:lang w:eastAsia="ru-RU"/>
        </w:rPr>
      </w:pPr>
      <m:oMathPara>
        <m:oMath>
          <m:r>
            <w:rPr>
              <w:rFonts w:ascii="Cambria Math" w:hAnsi="Cambria Math"/>
              <w:szCs w:val="28"/>
              <w:lang w:val="en-US" w:eastAsia="ru-RU"/>
            </w:rPr>
            <m:t>E=0,35*176*6=369,6</m:t>
          </m:r>
          <m:r>
            <w:rPr>
              <w:rFonts w:ascii="Cambria Math" w:hAnsi="Cambria Math"/>
              <w:szCs w:val="28"/>
              <w:lang w:eastAsia="ru-RU"/>
            </w:rPr>
            <m:t xml:space="preserve"> рублей</m:t>
          </m:r>
        </m:oMath>
      </m:oMathPara>
    </w:p>
    <w:p w14:paraId="04FBCFB3" w14:textId="77777777" w:rsidR="008B3C57" w:rsidRPr="001E7C2D" w:rsidRDefault="008B3C57" w:rsidP="001E7C2D">
      <w:pPr>
        <w:suppressAutoHyphens w:val="0"/>
        <w:spacing w:line="360" w:lineRule="auto"/>
        <w:ind w:right="253" w:firstLine="709"/>
        <w:jc w:val="both"/>
        <w:rPr>
          <w:bCs/>
          <w:i/>
          <w:szCs w:val="28"/>
          <w:lang w:eastAsia="ru-RU"/>
        </w:rPr>
      </w:pPr>
    </w:p>
    <w:p w14:paraId="09238910"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Округлённое значение затрат на электроэнергию составляет 370 рублей.</w:t>
      </w:r>
    </w:p>
    <w:p w14:paraId="334DD9F2"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Дополнительно учитываются амортизационные расходы оборудования. Для разработки использовался персональный компьютер стоимостью 70000 рублей со сроком эксплуатации 5 лет.</w:t>
      </w:r>
    </w:p>
    <w:p w14:paraId="6A56B951" w14:textId="1124385F" w:rsidR="001E7C2D" w:rsidRDefault="001E7C2D" w:rsidP="00115EAC">
      <w:pPr>
        <w:suppressAutoHyphens w:val="0"/>
        <w:spacing w:line="360" w:lineRule="auto"/>
        <w:ind w:right="253" w:firstLine="709"/>
        <w:jc w:val="both"/>
        <w:rPr>
          <w:bCs/>
          <w:szCs w:val="28"/>
          <w:lang w:eastAsia="ru-RU"/>
        </w:rPr>
      </w:pPr>
      <w:r w:rsidRPr="001E7C2D">
        <w:rPr>
          <w:bCs/>
          <w:szCs w:val="28"/>
          <w:lang w:eastAsia="ru-RU"/>
        </w:rPr>
        <w:t>Годовая амортизация определяется по формуле:</w:t>
      </w:r>
    </w:p>
    <w:p w14:paraId="2615C720" w14:textId="77777777" w:rsidR="008B3C57" w:rsidRDefault="008B3C57" w:rsidP="00115EAC">
      <w:pPr>
        <w:suppressAutoHyphens w:val="0"/>
        <w:spacing w:line="360" w:lineRule="auto"/>
        <w:ind w:right="253" w:firstLine="709"/>
        <w:jc w:val="both"/>
        <w:rPr>
          <w:bCs/>
          <w:szCs w:val="28"/>
          <w:lang w:eastAsia="ru-RU"/>
        </w:rPr>
      </w:pPr>
    </w:p>
    <w:p w14:paraId="71F21BE7" w14:textId="3D86D334" w:rsidR="00115EAC" w:rsidRPr="008B3C57" w:rsidRDefault="00115EAC" w:rsidP="00115EAC">
      <w:pPr>
        <w:suppressAutoHyphens w:val="0"/>
        <w:spacing w:line="360" w:lineRule="auto"/>
        <w:ind w:right="253" w:firstLine="709"/>
        <w:jc w:val="both"/>
        <w:rPr>
          <w:bCs/>
          <w:szCs w:val="28"/>
          <w:lang w:eastAsia="ru-RU"/>
        </w:rPr>
      </w:pPr>
      <m:oMathPara>
        <m:oMath>
          <m:r>
            <w:rPr>
              <w:rFonts w:ascii="Cambria Math" w:hAnsi="Cambria Math"/>
              <w:szCs w:val="28"/>
              <w:lang w:eastAsia="ru-RU"/>
            </w:rPr>
            <m:t>A</m:t>
          </m:r>
          <m:r>
            <w:rPr>
              <w:rFonts w:ascii="Cambria Math" w:hAnsi="Cambria Math"/>
              <w:szCs w:val="28"/>
              <w:lang w:val="en-US" w:eastAsia="ru-RU"/>
            </w:rPr>
            <m:t>=</m:t>
          </m:r>
          <m:f>
            <m:fPr>
              <m:ctrlPr>
                <w:rPr>
                  <w:rFonts w:ascii="Cambria Math" w:hAnsi="Cambria Math"/>
                  <w:bCs/>
                  <w:i/>
                  <w:szCs w:val="28"/>
                  <w:lang w:val="en-US" w:eastAsia="ru-RU"/>
                </w:rPr>
              </m:ctrlPr>
            </m:fPr>
            <m:num>
              <m:r>
                <w:rPr>
                  <w:rFonts w:ascii="Cambria Math" w:hAnsi="Cambria Math"/>
                  <w:szCs w:val="28"/>
                  <w:lang w:val="en-US" w:eastAsia="ru-RU"/>
                </w:rPr>
                <m:t>C</m:t>
              </m:r>
            </m:num>
            <m:den>
              <m:r>
                <w:rPr>
                  <w:rFonts w:ascii="Cambria Math" w:hAnsi="Cambria Math"/>
                  <w:szCs w:val="28"/>
                  <w:lang w:val="en-US" w:eastAsia="ru-RU"/>
                </w:rPr>
                <m:t>N</m:t>
              </m:r>
            </m:den>
          </m:f>
        </m:oMath>
      </m:oMathPara>
    </w:p>
    <w:p w14:paraId="4B5D98A2" w14:textId="77777777" w:rsidR="008B3C57" w:rsidRPr="008B3C57" w:rsidRDefault="008B3C57" w:rsidP="00115EAC">
      <w:pPr>
        <w:suppressAutoHyphens w:val="0"/>
        <w:spacing w:line="360" w:lineRule="auto"/>
        <w:ind w:right="253" w:firstLine="709"/>
        <w:jc w:val="both"/>
        <w:rPr>
          <w:bCs/>
          <w:szCs w:val="28"/>
          <w:lang w:eastAsia="ru-RU"/>
        </w:rPr>
      </w:pPr>
    </w:p>
    <w:p w14:paraId="1C10374A"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где:</w:t>
      </w:r>
    </w:p>
    <w:p w14:paraId="3525C3B6" w14:textId="1D3C3BE5" w:rsidR="001E7C2D" w:rsidRPr="001E7C2D" w:rsidRDefault="001E7C2D" w:rsidP="002F6AA3">
      <w:pPr>
        <w:numPr>
          <w:ilvl w:val="0"/>
          <w:numId w:val="116"/>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A </w:t>
      </w:r>
      <w:r w:rsidR="00EC301E">
        <w:rPr>
          <w:bCs/>
          <w:szCs w:val="28"/>
          <w:lang w:eastAsia="ru-RU"/>
        </w:rPr>
        <w:t>-</w:t>
      </w:r>
      <w:r w:rsidRPr="001E7C2D">
        <w:rPr>
          <w:bCs/>
          <w:szCs w:val="28"/>
          <w:lang w:eastAsia="ru-RU"/>
        </w:rPr>
        <w:t xml:space="preserve"> годовая амортизация;</w:t>
      </w:r>
    </w:p>
    <w:p w14:paraId="04D1EEF1" w14:textId="6672BB61" w:rsidR="001E7C2D" w:rsidRPr="001E7C2D" w:rsidRDefault="001E7C2D" w:rsidP="002F6AA3">
      <w:pPr>
        <w:numPr>
          <w:ilvl w:val="0"/>
          <w:numId w:val="116"/>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C </w:t>
      </w:r>
      <w:r w:rsidR="00EC301E">
        <w:rPr>
          <w:bCs/>
          <w:szCs w:val="28"/>
          <w:lang w:eastAsia="ru-RU"/>
        </w:rPr>
        <w:t>-</w:t>
      </w:r>
      <w:r w:rsidRPr="001E7C2D">
        <w:rPr>
          <w:bCs/>
          <w:szCs w:val="28"/>
          <w:lang w:eastAsia="ru-RU"/>
        </w:rPr>
        <w:t xml:space="preserve"> стоимость оборудования;</w:t>
      </w:r>
    </w:p>
    <w:p w14:paraId="04C85484" w14:textId="2A2BED0C" w:rsidR="001E7C2D" w:rsidRPr="001E7C2D" w:rsidRDefault="001E7C2D" w:rsidP="002F6AA3">
      <w:pPr>
        <w:numPr>
          <w:ilvl w:val="0"/>
          <w:numId w:val="116"/>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N </w:t>
      </w:r>
      <w:r w:rsidR="00EC301E">
        <w:rPr>
          <w:bCs/>
          <w:szCs w:val="28"/>
          <w:lang w:eastAsia="ru-RU"/>
        </w:rPr>
        <w:t>-</w:t>
      </w:r>
      <w:r w:rsidRPr="001E7C2D">
        <w:rPr>
          <w:bCs/>
          <w:szCs w:val="28"/>
          <w:lang w:eastAsia="ru-RU"/>
        </w:rPr>
        <w:t xml:space="preserve"> срок эксплуатации.</w:t>
      </w:r>
    </w:p>
    <w:p w14:paraId="145F11F0"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Подставляя значения:</w:t>
      </w:r>
    </w:p>
    <w:p w14:paraId="128FA8D0" w14:textId="77777777" w:rsidR="008B3C57" w:rsidRDefault="008B3C57" w:rsidP="001E7C2D">
      <w:pPr>
        <w:suppressAutoHyphens w:val="0"/>
        <w:spacing w:line="360" w:lineRule="auto"/>
        <w:ind w:right="253" w:firstLine="709"/>
        <w:jc w:val="both"/>
        <w:rPr>
          <w:bCs/>
          <w:szCs w:val="28"/>
          <w:lang w:eastAsia="ru-RU"/>
        </w:rPr>
      </w:pPr>
    </w:p>
    <w:p w14:paraId="6744750B" w14:textId="77285EA6" w:rsidR="00115EAC" w:rsidRPr="008B3C57" w:rsidRDefault="00115EAC" w:rsidP="001E7C2D">
      <w:pPr>
        <w:suppressAutoHyphens w:val="0"/>
        <w:spacing w:line="360" w:lineRule="auto"/>
        <w:ind w:right="253" w:firstLine="709"/>
        <w:jc w:val="both"/>
        <w:rPr>
          <w:i/>
          <w:szCs w:val="28"/>
          <w:lang w:eastAsia="ru-RU"/>
        </w:rPr>
      </w:pPr>
      <m:oMathPara>
        <m:oMath>
          <m:r>
            <w:rPr>
              <w:rFonts w:ascii="Cambria Math" w:hAnsi="Cambria Math"/>
              <w:szCs w:val="28"/>
              <w:lang w:eastAsia="ru-RU"/>
            </w:rPr>
            <m:t>A</m:t>
          </m:r>
          <m:r>
            <w:rPr>
              <w:rFonts w:ascii="Cambria Math" w:hAnsi="Cambria Math"/>
              <w:szCs w:val="28"/>
              <w:lang w:val="en-US" w:eastAsia="ru-RU"/>
            </w:rPr>
            <m:t>=</m:t>
          </m:r>
          <m:f>
            <m:fPr>
              <m:ctrlPr>
                <w:rPr>
                  <w:rFonts w:ascii="Cambria Math" w:hAnsi="Cambria Math"/>
                  <w:bCs/>
                  <w:i/>
                  <w:szCs w:val="28"/>
                  <w:lang w:val="en-US" w:eastAsia="ru-RU"/>
                </w:rPr>
              </m:ctrlPr>
            </m:fPr>
            <m:num>
              <m:r>
                <w:rPr>
                  <w:rFonts w:ascii="Cambria Math" w:hAnsi="Cambria Math"/>
                  <w:szCs w:val="28"/>
                  <w:lang w:val="en-US" w:eastAsia="ru-RU"/>
                </w:rPr>
                <m:t>7000</m:t>
              </m:r>
            </m:num>
            <m:den>
              <m:r>
                <w:rPr>
                  <w:rFonts w:ascii="Cambria Math" w:hAnsi="Cambria Math"/>
                  <w:szCs w:val="28"/>
                  <w:lang w:val="en-US" w:eastAsia="ru-RU"/>
                </w:rPr>
                <m:t>5</m:t>
              </m:r>
            </m:den>
          </m:f>
          <m:r>
            <w:rPr>
              <w:rFonts w:ascii="Cambria Math" w:hAnsi="Cambria Math"/>
              <w:szCs w:val="28"/>
              <w:lang w:val="en-US" w:eastAsia="ru-RU"/>
            </w:rPr>
            <m:t>=14000</m:t>
          </m:r>
          <m:r>
            <w:rPr>
              <w:rFonts w:ascii="Cambria Math" w:hAnsi="Cambria Math"/>
              <w:szCs w:val="28"/>
              <w:lang w:eastAsia="ru-RU"/>
            </w:rPr>
            <m:t xml:space="preserve"> рублей</m:t>
          </m:r>
        </m:oMath>
      </m:oMathPara>
    </w:p>
    <w:p w14:paraId="7E892AC2" w14:textId="77777777" w:rsidR="008B3C57" w:rsidRPr="001E7C2D" w:rsidRDefault="008B3C57" w:rsidP="001E7C2D">
      <w:pPr>
        <w:suppressAutoHyphens w:val="0"/>
        <w:spacing w:line="360" w:lineRule="auto"/>
        <w:ind w:right="253" w:firstLine="709"/>
        <w:jc w:val="both"/>
        <w:rPr>
          <w:bCs/>
          <w:i/>
          <w:szCs w:val="28"/>
          <w:lang w:eastAsia="ru-RU"/>
        </w:rPr>
      </w:pPr>
    </w:p>
    <w:p w14:paraId="16017B3D"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С учётом времени разработки доля амортизационных затрат составила около 1200 рублей.</w:t>
      </w:r>
    </w:p>
    <w:p w14:paraId="51E18AD5"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Кроме основных расходов учитываются прочие организационные затраты:</w:t>
      </w:r>
    </w:p>
    <w:p w14:paraId="5497E5A5" w14:textId="5D204867" w:rsidR="001E7C2D" w:rsidRPr="001E7C2D" w:rsidRDefault="00E045AE" w:rsidP="002F6AA3">
      <w:pPr>
        <w:numPr>
          <w:ilvl w:val="0"/>
          <w:numId w:val="117"/>
        </w:numPr>
        <w:tabs>
          <w:tab w:val="clear" w:pos="720"/>
        </w:tabs>
        <w:suppressAutoHyphens w:val="0"/>
        <w:spacing w:line="360" w:lineRule="auto"/>
        <w:ind w:left="0" w:right="253" w:firstLine="709"/>
        <w:jc w:val="both"/>
        <w:rPr>
          <w:bCs/>
          <w:szCs w:val="28"/>
          <w:lang w:eastAsia="ru-RU"/>
        </w:rPr>
      </w:pPr>
      <w:r w:rsidRPr="001E7C2D">
        <w:rPr>
          <w:bCs/>
          <w:szCs w:val="28"/>
          <w:lang w:eastAsia="ru-RU"/>
        </w:rPr>
        <w:t>Использование интернет-соединения;</w:t>
      </w:r>
    </w:p>
    <w:p w14:paraId="6251C3BB" w14:textId="524F272D" w:rsidR="001E7C2D" w:rsidRPr="001E7C2D" w:rsidRDefault="00E045AE" w:rsidP="002F6AA3">
      <w:pPr>
        <w:numPr>
          <w:ilvl w:val="0"/>
          <w:numId w:val="117"/>
        </w:numPr>
        <w:tabs>
          <w:tab w:val="clear" w:pos="720"/>
        </w:tabs>
        <w:suppressAutoHyphens w:val="0"/>
        <w:spacing w:line="360" w:lineRule="auto"/>
        <w:ind w:left="0" w:right="253" w:firstLine="709"/>
        <w:jc w:val="both"/>
        <w:rPr>
          <w:bCs/>
          <w:szCs w:val="28"/>
          <w:lang w:eastAsia="ru-RU"/>
        </w:rPr>
      </w:pPr>
      <w:r w:rsidRPr="001E7C2D">
        <w:rPr>
          <w:bCs/>
          <w:szCs w:val="28"/>
          <w:lang w:eastAsia="ru-RU"/>
        </w:rPr>
        <w:t>Расход электроэнергии периферийных устройств;</w:t>
      </w:r>
    </w:p>
    <w:p w14:paraId="75CEC023" w14:textId="01400ACC" w:rsidR="001E7C2D" w:rsidRPr="001E7C2D" w:rsidRDefault="00E045AE" w:rsidP="002F6AA3">
      <w:pPr>
        <w:numPr>
          <w:ilvl w:val="0"/>
          <w:numId w:val="117"/>
        </w:numPr>
        <w:tabs>
          <w:tab w:val="clear" w:pos="720"/>
        </w:tabs>
        <w:suppressAutoHyphens w:val="0"/>
        <w:spacing w:line="360" w:lineRule="auto"/>
        <w:ind w:left="0" w:right="253" w:firstLine="709"/>
        <w:jc w:val="both"/>
        <w:rPr>
          <w:bCs/>
          <w:szCs w:val="28"/>
          <w:lang w:eastAsia="ru-RU"/>
        </w:rPr>
      </w:pPr>
      <w:r w:rsidRPr="001E7C2D">
        <w:rPr>
          <w:bCs/>
          <w:szCs w:val="28"/>
          <w:lang w:eastAsia="ru-RU"/>
        </w:rPr>
        <w:t>Дополнительные эксплуатационные расходы.</w:t>
      </w:r>
    </w:p>
    <w:p w14:paraId="17ADEB70"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Размер прочих расходов принимается равным 3000 рублей.</w:t>
      </w:r>
    </w:p>
    <w:p w14:paraId="062DF0BF"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lastRenderedPageBreak/>
        <w:t>В таблице 14 представлены общие затраты на разработку программного продукта.</w:t>
      </w:r>
    </w:p>
    <w:p w14:paraId="6003FC17" w14:textId="77777777" w:rsidR="00AA6852" w:rsidRDefault="00AA6852" w:rsidP="001E7C2D">
      <w:pPr>
        <w:suppressAutoHyphens w:val="0"/>
        <w:spacing w:line="360" w:lineRule="auto"/>
        <w:ind w:right="253" w:firstLine="709"/>
        <w:jc w:val="both"/>
        <w:rPr>
          <w:bCs/>
          <w:szCs w:val="28"/>
          <w:lang w:eastAsia="ru-RU"/>
        </w:rPr>
      </w:pPr>
    </w:p>
    <w:p w14:paraId="38E15104" w14:textId="0F30B4A6" w:rsidR="00B82EF7" w:rsidRDefault="00B82EF7" w:rsidP="00B82EF7">
      <w:pPr>
        <w:suppressAutoHyphens w:val="0"/>
        <w:spacing w:line="360" w:lineRule="auto"/>
        <w:ind w:right="253" w:firstLine="709"/>
        <w:jc w:val="both"/>
        <w:rPr>
          <w:bCs/>
          <w:szCs w:val="28"/>
          <w:lang w:eastAsia="ru-RU"/>
        </w:rPr>
      </w:pPr>
      <w:r w:rsidRPr="001E7C2D">
        <w:rPr>
          <w:bCs/>
          <w:szCs w:val="28"/>
          <w:lang w:eastAsia="ru-RU"/>
        </w:rPr>
        <w:t>Таблица 14 – Общие затраты на разработку системы</w:t>
      </w:r>
    </w:p>
    <w:tbl>
      <w:tblPr>
        <w:tblStyle w:val="af1"/>
        <w:tblW w:w="0" w:type="auto"/>
        <w:jc w:val="center"/>
        <w:tblLook w:val="04A0" w:firstRow="1" w:lastRow="0" w:firstColumn="1" w:lastColumn="0" w:noHBand="0" w:noVBand="1"/>
      </w:tblPr>
      <w:tblGrid>
        <w:gridCol w:w="3389"/>
        <w:gridCol w:w="1714"/>
      </w:tblGrid>
      <w:tr w:rsidR="006E65C6" w14:paraId="7B63C37A" w14:textId="77777777" w:rsidTr="008B3C57">
        <w:trPr>
          <w:jc w:val="center"/>
        </w:trPr>
        <w:tc>
          <w:tcPr>
            <w:tcW w:w="3389" w:type="dxa"/>
          </w:tcPr>
          <w:p w14:paraId="77F045CC" w14:textId="6C5A7282"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Статья затрат</w:t>
            </w:r>
          </w:p>
        </w:tc>
        <w:tc>
          <w:tcPr>
            <w:tcW w:w="1714" w:type="dxa"/>
          </w:tcPr>
          <w:p w14:paraId="57B2A4A9" w14:textId="742EFF51"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Сумма, руб.</w:t>
            </w:r>
          </w:p>
        </w:tc>
      </w:tr>
      <w:tr w:rsidR="006E65C6" w14:paraId="257C47DB" w14:textId="77777777" w:rsidTr="008B3C57">
        <w:trPr>
          <w:jc w:val="center"/>
        </w:trPr>
        <w:tc>
          <w:tcPr>
            <w:tcW w:w="3389" w:type="dxa"/>
          </w:tcPr>
          <w:p w14:paraId="3D4F2897" w14:textId="3CBA9657"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Оплата труда разработчика</w:t>
            </w:r>
          </w:p>
        </w:tc>
        <w:tc>
          <w:tcPr>
            <w:tcW w:w="1714" w:type="dxa"/>
          </w:tcPr>
          <w:p w14:paraId="20D4F9B5" w14:textId="7AFB01C3"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79200</w:t>
            </w:r>
          </w:p>
        </w:tc>
      </w:tr>
      <w:tr w:rsidR="006E65C6" w14:paraId="662C2BBD" w14:textId="77777777" w:rsidTr="008B3C57">
        <w:trPr>
          <w:jc w:val="center"/>
        </w:trPr>
        <w:tc>
          <w:tcPr>
            <w:tcW w:w="3389" w:type="dxa"/>
          </w:tcPr>
          <w:p w14:paraId="2BDD71C1" w14:textId="12E3A195"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Страховые отчисления</w:t>
            </w:r>
          </w:p>
        </w:tc>
        <w:tc>
          <w:tcPr>
            <w:tcW w:w="1714" w:type="dxa"/>
          </w:tcPr>
          <w:p w14:paraId="6961C0BE" w14:textId="158C282F"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23760</w:t>
            </w:r>
          </w:p>
        </w:tc>
      </w:tr>
      <w:tr w:rsidR="006E65C6" w14:paraId="72E5453B" w14:textId="77777777" w:rsidTr="008B3C57">
        <w:trPr>
          <w:jc w:val="center"/>
        </w:trPr>
        <w:tc>
          <w:tcPr>
            <w:tcW w:w="3389" w:type="dxa"/>
          </w:tcPr>
          <w:p w14:paraId="4796CF05" w14:textId="50D92E94"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Электроэнергия</w:t>
            </w:r>
          </w:p>
        </w:tc>
        <w:tc>
          <w:tcPr>
            <w:tcW w:w="1714" w:type="dxa"/>
          </w:tcPr>
          <w:p w14:paraId="7F90D917" w14:textId="62EAFC88"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370</w:t>
            </w:r>
          </w:p>
        </w:tc>
      </w:tr>
      <w:tr w:rsidR="006E65C6" w14:paraId="7D3182FA" w14:textId="77777777" w:rsidTr="008B3C57">
        <w:trPr>
          <w:jc w:val="center"/>
        </w:trPr>
        <w:tc>
          <w:tcPr>
            <w:tcW w:w="3389" w:type="dxa"/>
          </w:tcPr>
          <w:p w14:paraId="609DEEA1" w14:textId="7BEBBD30"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Амортизация оборудования</w:t>
            </w:r>
          </w:p>
        </w:tc>
        <w:tc>
          <w:tcPr>
            <w:tcW w:w="1714" w:type="dxa"/>
          </w:tcPr>
          <w:p w14:paraId="25D87C9E" w14:textId="0BE391A4"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1200</w:t>
            </w:r>
          </w:p>
        </w:tc>
      </w:tr>
      <w:tr w:rsidR="006E65C6" w14:paraId="6EC6A7BC" w14:textId="77777777" w:rsidTr="008B3C57">
        <w:trPr>
          <w:jc w:val="center"/>
        </w:trPr>
        <w:tc>
          <w:tcPr>
            <w:tcW w:w="3389" w:type="dxa"/>
          </w:tcPr>
          <w:p w14:paraId="6F7A98E5" w14:textId="645CAD6B"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Прочие расходы</w:t>
            </w:r>
          </w:p>
        </w:tc>
        <w:tc>
          <w:tcPr>
            <w:tcW w:w="1714" w:type="dxa"/>
          </w:tcPr>
          <w:p w14:paraId="4D486E92" w14:textId="4ED9F31E"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3000</w:t>
            </w:r>
          </w:p>
        </w:tc>
      </w:tr>
      <w:tr w:rsidR="006E65C6" w14:paraId="7D533F41" w14:textId="77777777" w:rsidTr="008B3C57">
        <w:trPr>
          <w:jc w:val="center"/>
        </w:trPr>
        <w:tc>
          <w:tcPr>
            <w:tcW w:w="3389" w:type="dxa"/>
          </w:tcPr>
          <w:p w14:paraId="561DC930" w14:textId="0F848F74"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Итого</w:t>
            </w:r>
          </w:p>
        </w:tc>
        <w:tc>
          <w:tcPr>
            <w:tcW w:w="1714" w:type="dxa"/>
          </w:tcPr>
          <w:p w14:paraId="4FBC13DF" w14:textId="40529732" w:rsidR="006E65C6" w:rsidRPr="008B3C57" w:rsidRDefault="006E65C6" w:rsidP="006E65C6">
            <w:pPr>
              <w:suppressAutoHyphens w:val="0"/>
              <w:spacing w:line="360" w:lineRule="auto"/>
              <w:ind w:right="253"/>
              <w:jc w:val="center"/>
              <w:rPr>
                <w:bCs/>
                <w:sz w:val="24"/>
                <w:szCs w:val="24"/>
                <w:lang w:eastAsia="ru-RU"/>
              </w:rPr>
            </w:pPr>
            <w:r w:rsidRPr="008B3C57">
              <w:rPr>
                <w:bCs/>
                <w:sz w:val="24"/>
                <w:szCs w:val="24"/>
                <w:lang w:eastAsia="ru-RU"/>
              </w:rPr>
              <w:t>107530</w:t>
            </w:r>
          </w:p>
        </w:tc>
      </w:tr>
    </w:tbl>
    <w:p w14:paraId="475F9542" w14:textId="77777777" w:rsidR="006E65C6" w:rsidRPr="001E7C2D" w:rsidRDefault="006E65C6" w:rsidP="001E7C2D">
      <w:pPr>
        <w:suppressAutoHyphens w:val="0"/>
        <w:spacing w:line="360" w:lineRule="auto"/>
        <w:ind w:right="253" w:firstLine="709"/>
        <w:jc w:val="both"/>
        <w:rPr>
          <w:bCs/>
          <w:szCs w:val="28"/>
          <w:lang w:eastAsia="ru-RU"/>
        </w:rPr>
      </w:pPr>
    </w:p>
    <w:p w14:paraId="02D96EF4"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Полученные результаты показывают, что основная часть расходов связана с оплатой труда разработчика. Это характерно для большинства проектов разработки программного обеспечения, поскольку создание информационных систем требует значительных временных затрат на проектирование, программирование и тестирование.</w:t>
      </w:r>
    </w:p>
    <w:p w14:paraId="6A82462D"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 xml:space="preserve">Использование свободно распространяемых технологий разработки, таких как Node.js, Express.js и </w:t>
      </w:r>
      <w:proofErr w:type="spellStart"/>
      <w:r w:rsidRPr="001E7C2D">
        <w:rPr>
          <w:bCs/>
          <w:szCs w:val="28"/>
          <w:lang w:eastAsia="ru-RU"/>
        </w:rPr>
        <w:t>SQLite</w:t>
      </w:r>
      <w:proofErr w:type="spellEnd"/>
      <w:r w:rsidRPr="001E7C2D">
        <w:rPr>
          <w:bCs/>
          <w:szCs w:val="28"/>
          <w:lang w:eastAsia="ru-RU"/>
        </w:rPr>
        <w:t>, позволило избежать дополнительных расходов на приобретение лицензий программного обеспечения.</w:t>
      </w:r>
    </w:p>
    <w:p w14:paraId="10B701E9" w14:textId="42329D6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Таким образом, расчёт затрат на разработку показал, что общая стоимость создания системы управления заказами составляет 107530 рублей. Полученные данные используются для дальнейшей оценки экономической эффективности внедрения программного продукта и расчёта срока окупаемости проекта.</w:t>
      </w:r>
    </w:p>
    <w:p w14:paraId="733E6726" w14:textId="77777777" w:rsidR="006E65C6" w:rsidRPr="005D06C1" w:rsidRDefault="006E65C6" w:rsidP="001E7C2D">
      <w:pPr>
        <w:suppressAutoHyphens w:val="0"/>
        <w:spacing w:line="360" w:lineRule="auto"/>
        <w:ind w:right="253" w:firstLine="709"/>
        <w:jc w:val="both"/>
        <w:rPr>
          <w:bCs/>
          <w:szCs w:val="28"/>
          <w:lang w:eastAsia="ru-RU"/>
        </w:rPr>
      </w:pPr>
    </w:p>
    <w:p w14:paraId="1F877536" w14:textId="60F927A0" w:rsidR="001E7C2D" w:rsidRDefault="001E7C2D" w:rsidP="006E65C6">
      <w:pPr>
        <w:suppressAutoHyphens w:val="0"/>
        <w:spacing w:line="360" w:lineRule="auto"/>
        <w:ind w:right="253" w:firstLine="709"/>
        <w:jc w:val="both"/>
        <w:rPr>
          <w:szCs w:val="28"/>
          <w:lang w:eastAsia="ru-RU"/>
        </w:rPr>
      </w:pPr>
      <w:r w:rsidRPr="001E7C2D">
        <w:rPr>
          <w:szCs w:val="28"/>
          <w:lang w:eastAsia="ru-RU"/>
        </w:rPr>
        <w:t>3.3</w:t>
      </w:r>
      <w:r w:rsidR="00E045AE" w:rsidRPr="00E045AE">
        <w:rPr>
          <w:szCs w:val="28"/>
          <w:lang w:eastAsia="ru-RU"/>
        </w:rPr>
        <w:t>.</w:t>
      </w:r>
      <w:r w:rsidRPr="001E7C2D">
        <w:rPr>
          <w:szCs w:val="28"/>
          <w:lang w:eastAsia="ru-RU"/>
        </w:rPr>
        <w:t xml:space="preserve"> Оценка экономического эффекта от внедрения системы</w:t>
      </w:r>
    </w:p>
    <w:p w14:paraId="20167FB5" w14:textId="77777777" w:rsidR="006E65C6" w:rsidRPr="001E7C2D" w:rsidRDefault="006E65C6" w:rsidP="006E65C6">
      <w:pPr>
        <w:suppressAutoHyphens w:val="0"/>
        <w:spacing w:line="360" w:lineRule="auto"/>
        <w:ind w:right="253" w:firstLine="709"/>
        <w:jc w:val="both"/>
        <w:rPr>
          <w:szCs w:val="28"/>
          <w:lang w:eastAsia="ru-RU"/>
        </w:rPr>
      </w:pPr>
    </w:p>
    <w:p w14:paraId="2AA85443"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 xml:space="preserve">После определения затрат на разработку программного продукта необходимо оценить экономический эффект, получаемый предприятием после внедрения системы управления заказами. Экономический эффект определяется </w:t>
      </w:r>
      <w:r w:rsidRPr="001E7C2D">
        <w:rPr>
          <w:bCs/>
          <w:szCs w:val="28"/>
          <w:lang w:eastAsia="ru-RU"/>
        </w:rPr>
        <w:lastRenderedPageBreak/>
        <w:t>снижением временных затрат сотрудников, сокращением количества ошибок при обработке данных и повышением эффективности выполнения рабочих операций.</w:t>
      </w:r>
    </w:p>
    <w:p w14:paraId="16B5584C"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До внедрения информационной системы обработка заказов выполнялась вручную с использованием электронных таблиц и текстовых документов. Такой подход требовал значительных временных затрат сотрудников на:</w:t>
      </w:r>
    </w:p>
    <w:p w14:paraId="460919CD" w14:textId="209F1541" w:rsidR="001E7C2D" w:rsidRPr="001E7C2D" w:rsidRDefault="00E045AE" w:rsidP="002F6AA3">
      <w:pPr>
        <w:numPr>
          <w:ilvl w:val="0"/>
          <w:numId w:val="118"/>
        </w:numPr>
        <w:tabs>
          <w:tab w:val="clear" w:pos="720"/>
        </w:tabs>
        <w:suppressAutoHyphens w:val="0"/>
        <w:spacing w:line="360" w:lineRule="auto"/>
        <w:ind w:left="0" w:right="253" w:firstLine="709"/>
        <w:jc w:val="both"/>
        <w:rPr>
          <w:bCs/>
          <w:szCs w:val="28"/>
          <w:lang w:eastAsia="ru-RU"/>
        </w:rPr>
      </w:pPr>
      <w:r w:rsidRPr="001E7C2D">
        <w:rPr>
          <w:bCs/>
          <w:szCs w:val="28"/>
          <w:lang w:eastAsia="ru-RU"/>
        </w:rPr>
        <w:t>Поиск информации;</w:t>
      </w:r>
    </w:p>
    <w:p w14:paraId="662F9E2B" w14:textId="031D9A3F" w:rsidR="001E7C2D" w:rsidRPr="001E7C2D" w:rsidRDefault="00E045AE" w:rsidP="002F6AA3">
      <w:pPr>
        <w:numPr>
          <w:ilvl w:val="0"/>
          <w:numId w:val="118"/>
        </w:numPr>
        <w:tabs>
          <w:tab w:val="clear" w:pos="720"/>
        </w:tabs>
        <w:suppressAutoHyphens w:val="0"/>
        <w:spacing w:line="360" w:lineRule="auto"/>
        <w:ind w:left="0" w:right="253" w:firstLine="709"/>
        <w:jc w:val="both"/>
        <w:rPr>
          <w:bCs/>
          <w:szCs w:val="28"/>
          <w:lang w:eastAsia="ru-RU"/>
        </w:rPr>
      </w:pPr>
      <w:r w:rsidRPr="001E7C2D">
        <w:rPr>
          <w:bCs/>
          <w:szCs w:val="28"/>
          <w:lang w:eastAsia="ru-RU"/>
        </w:rPr>
        <w:t>Обработку заявок;</w:t>
      </w:r>
    </w:p>
    <w:p w14:paraId="4BD3C983" w14:textId="6BDB7D13" w:rsidR="001E7C2D" w:rsidRPr="001E7C2D" w:rsidRDefault="00E045AE" w:rsidP="002F6AA3">
      <w:pPr>
        <w:numPr>
          <w:ilvl w:val="0"/>
          <w:numId w:val="118"/>
        </w:numPr>
        <w:tabs>
          <w:tab w:val="clear" w:pos="720"/>
        </w:tabs>
        <w:suppressAutoHyphens w:val="0"/>
        <w:spacing w:line="360" w:lineRule="auto"/>
        <w:ind w:left="0" w:right="253" w:firstLine="709"/>
        <w:jc w:val="both"/>
        <w:rPr>
          <w:bCs/>
          <w:szCs w:val="28"/>
          <w:lang w:eastAsia="ru-RU"/>
        </w:rPr>
      </w:pPr>
      <w:r w:rsidRPr="001E7C2D">
        <w:rPr>
          <w:bCs/>
          <w:szCs w:val="28"/>
          <w:lang w:eastAsia="ru-RU"/>
        </w:rPr>
        <w:t>Изменение данных;</w:t>
      </w:r>
    </w:p>
    <w:p w14:paraId="16E68407" w14:textId="42FB0D5B" w:rsidR="001E7C2D" w:rsidRPr="001E7C2D" w:rsidRDefault="00E045AE" w:rsidP="002F6AA3">
      <w:pPr>
        <w:numPr>
          <w:ilvl w:val="0"/>
          <w:numId w:val="118"/>
        </w:numPr>
        <w:tabs>
          <w:tab w:val="clear" w:pos="720"/>
        </w:tabs>
        <w:suppressAutoHyphens w:val="0"/>
        <w:spacing w:line="360" w:lineRule="auto"/>
        <w:ind w:left="0" w:right="253" w:firstLine="709"/>
        <w:jc w:val="both"/>
        <w:rPr>
          <w:bCs/>
          <w:szCs w:val="28"/>
          <w:lang w:eastAsia="ru-RU"/>
        </w:rPr>
      </w:pPr>
      <w:r w:rsidRPr="001E7C2D">
        <w:rPr>
          <w:bCs/>
          <w:szCs w:val="28"/>
          <w:lang w:eastAsia="ru-RU"/>
        </w:rPr>
        <w:t>Контроль статусов заказов;</w:t>
      </w:r>
    </w:p>
    <w:p w14:paraId="2463C76D" w14:textId="041AB3AC" w:rsidR="001E7C2D" w:rsidRPr="001E7C2D" w:rsidRDefault="00E045AE" w:rsidP="002F6AA3">
      <w:pPr>
        <w:numPr>
          <w:ilvl w:val="0"/>
          <w:numId w:val="118"/>
        </w:numPr>
        <w:tabs>
          <w:tab w:val="clear" w:pos="720"/>
        </w:tabs>
        <w:suppressAutoHyphens w:val="0"/>
        <w:spacing w:line="360" w:lineRule="auto"/>
        <w:ind w:left="0" w:right="253" w:firstLine="709"/>
        <w:jc w:val="both"/>
        <w:rPr>
          <w:bCs/>
          <w:szCs w:val="28"/>
          <w:lang w:eastAsia="ru-RU"/>
        </w:rPr>
      </w:pPr>
      <w:r w:rsidRPr="001E7C2D">
        <w:rPr>
          <w:bCs/>
          <w:szCs w:val="28"/>
          <w:lang w:eastAsia="ru-RU"/>
        </w:rPr>
        <w:t>Взаимодействие между сотрудниками.</w:t>
      </w:r>
    </w:p>
    <w:p w14:paraId="22E673FF"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После внедрения автоматизированной системы большая часть операций выполняется значительно быстрее благодаря централизованному хранению информации и автоматизации обработки данных.</w:t>
      </w:r>
    </w:p>
    <w:p w14:paraId="7DFCB77A"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Для оценки экономического эффекта были определены следующие показатели:</w:t>
      </w:r>
    </w:p>
    <w:p w14:paraId="6317CC36" w14:textId="29451A4B" w:rsidR="001E7C2D" w:rsidRPr="001E7C2D" w:rsidRDefault="00E045AE" w:rsidP="002F6AA3">
      <w:pPr>
        <w:numPr>
          <w:ilvl w:val="0"/>
          <w:numId w:val="119"/>
        </w:numPr>
        <w:tabs>
          <w:tab w:val="clear" w:pos="720"/>
        </w:tabs>
        <w:suppressAutoHyphens w:val="0"/>
        <w:spacing w:line="360" w:lineRule="auto"/>
        <w:ind w:left="0" w:right="253" w:firstLine="709"/>
        <w:jc w:val="both"/>
        <w:rPr>
          <w:bCs/>
          <w:szCs w:val="28"/>
          <w:lang w:eastAsia="ru-RU"/>
        </w:rPr>
      </w:pPr>
      <w:r w:rsidRPr="001E7C2D">
        <w:rPr>
          <w:bCs/>
          <w:szCs w:val="28"/>
          <w:lang w:eastAsia="ru-RU"/>
        </w:rPr>
        <w:t>Среднее количество заказов в месяц;</w:t>
      </w:r>
    </w:p>
    <w:p w14:paraId="23022E6D" w14:textId="53D9AEC3" w:rsidR="001E7C2D" w:rsidRPr="001E7C2D" w:rsidRDefault="00E045AE" w:rsidP="002F6AA3">
      <w:pPr>
        <w:numPr>
          <w:ilvl w:val="0"/>
          <w:numId w:val="119"/>
        </w:numPr>
        <w:tabs>
          <w:tab w:val="clear" w:pos="720"/>
        </w:tabs>
        <w:suppressAutoHyphens w:val="0"/>
        <w:spacing w:line="360" w:lineRule="auto"/>
        <w:ind w:left="0" w:right="253" w:firstLine="709"/>
        <w:jc w:val="both"/>
        <w:rPr>
          <w:bCs/>
          <w:szCs w:val="28"/>
          <w:lang w:eastAsia="ru-RU"/>
        </w:rPr>
      </w:pPr>
      <w:r w:rsidRPr="001E7C2D">
        <w:rPr>
          <w:bCs/>
          <w:szCs w:val="28"/>
          <w:lang w:eastAsia="ru-RU"/>
        </w:rPr>
        <w:t>Время обработки одного заказа до автоматизации;</w:t>
      </w:r>
    </w:p>
    <w:p w14:paraId="25BBDA46" w14:textId="190A43E4" w:rsidR="001E7C2D" w:rsidRPr="001E7C2D" w:rsidRDefault="00E045AE" w:rsidP="002F6AA3">
      <w:pPr>
        <w:numPr>
          <w:ilvl w:val="0"/>
          <w:numId w:val="119"/>
        </w:numPr>
        <w:tabs>
          <w:tab w:val="clear" w:pos="720"/>
        </w:tabs>
        <w:suppressAutoHyphens w:val="0"/>
        <w:spacing w:line="360" w:lineRule="auto"/>
        <w:ind w:left="0" w:right="253" w:firstLine="709"/>
        <w:jc w:val="both"/>
        <w:rPr>
          <w:bCs/>
          <w:szCs w:val="28"/>
          <w:lang w:eastAsia="ru-RU"/>
        </w:rPr>
      </w:pPr>
      <w:r w:rsidRPr="001E7C2D">
        <w:rPr>
          <w:bCs/>
          <w:szCs w:val="28"/>
          <w:lang w:eastAsia="ru-RU"/>
        </w:rPr>
        <w:t>Время обработки одного заказа после внедрения системы;</w:t>
      </w:r>
    </w:p>
    <w:p w14:paraId="32B17EA1" w14:textId="2939E747" w:rsidR="001E7C2D" w:rsidRPr="001E7C2D" w:rsidRDefault="00E045AE" w:rsidP="002F6AA3">
      <w:pPr>
        <w:numPr>
          <w:ilvl w:val="0"/>
          <w:numId w:val="119"/>
        </w:numPr>
        <w:tabs>
          <w:tab w:val="clear" w:pos="720"/>
        </w:tabs>
        <w:suppressAutoHyphens w:val="0"/>
        <w:spacing w:line="360" w:lineRule="auto"/>
        <w:ind w:left="0" w:right="253" w:firstLine="709"/>
        <w:jc w:val="both"/>
        <w:rPr>
          <w:bCs/>
          <w:szCs w:val="28"/>
          <w:lang w:eastAsia="ru-RU"/>
        </w:rPr>
      </w:pPr>
      <w:r w:rsidRPr="001E7C2D">
        <w:rPr>
          <w:bCs/>
          <w:szCs w:val="28"/>
          <w:lang w:eastAsia="ru-RU"/>
        </w:rPr>
        <w:t>Стоимость одного часа работы сотрудника.</w:t>
      </w:r>
    </w:p>
    <w:p w14:paraId="5E53C01A"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Среднее количество обрабатываемых заказов составляет 600 заказов в месяц.</w:t>
      </w:r>
    </w:p>
    <w:p w14:paraId="4DFD8893"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До внедрения системы среднее время обработки одного заказа составляло 15 минут. После автоматизации данный показатель сократился до 7 минут.</w:t>
      </w:r>
    </w:p>
    <w:p w14:paraId="126D5528" w14:textId="0C37130D"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Экономия времени на одном заказе определяется по формуле:</w:t>
      </w:r>
    </w:p>
    <w:p w14:paraId="70BE425B" w14:textId="77777777" w:rsidR="00B82EF7" w:rsidRDefault="00B82EF7" w:rsidP="001E7C2D">
      <w:pPr>
        <w:suppressAutoHyphens w:val="0"/>
        <w:spacing w:line="360" w:lineRule="auto"/>
        <w:ind w:right="253" w:firstLine="709"/>
        <w:jc w:val="both"/>
        <w:rPr>
          <w:bCs/>
          <w:szCs w:val="28"/>
          <w:lang w:eastAsia="ru-RU"/>
        </w:rPr>
      </w:pPr>
    </w:p>
    <w:p w14:paraId="0BC25302" w14:textId="03F72046" w:rsidR="006E65C6" w:rsidRPr="00B82EF7" w:rsidRDefault="006E65C6" w:rsidP="001E7C2D">
      <w:pPr>
        <w:suppressAutoHyphens w:val="0"/>
        <w:spacing w:line="360" w:lineRule="auto"/>
        <w:ind w:right="253" w:firstLine="709"/>
        <w:jc w:val="both"/>
        <w:rPr>
          <w:bCs/>
          <w:szCs w:val="28"/>
          <w:lang w:eastAsia="ru-RU"/>
        </w:rPr>
      </w:pPr>
      <m:oMathPara>
        <m:oMath>
          <m:r>
            <w:rPr>
              <w:rFonts w:ascii="Cambria Math" w:hAnsi="Cambria Math"/>
              <w:szCs w:val="28"/>
              <w:lang w:eastAsia="ru-RU"/>
            </w:rPr>
            <m:t>T</m:t>
          </m:r>
          <m:r>
            <w:rPr>
              <w:rFonts w:ascii="Cambria Math" w:hAnsi="Cambria Math"/>
              <w:szCs w:val="28"/>
              <w:lang w:val="en-US" w:eastAsia="ru-RU"/>
            </w:rPr>
            <m:t>=</m:t>
          </m:r>
          <m:sSub>
            <m:sSubPr>
              <m:ctrlPr>
                <w:rPr>
                  <w:rFonts w:ascii="Cambria Math" w:hAnsi="Cambria Math"/>
                  <w:bCs/>
                  <w:i/>
                  <w:szCs w:val="28"/>
                  <w:lang w:val="en-US" w:eastAsia="ru-RU"/>
                </w:rPr>
              </m:ctrlPr>
            </m:sSubPr>
            <m:e>
              <m:r>
                <w:rPr>
                  <w:rFonts w:ascii="Cambria Math" w:hAnsi="Cambria Math"/>
                  <w:szCs w:val="28"/>
                  <w:lang w:val="en-US" w:eastAsia="ru-RU"/>
                </w:rPr>
                <m:t>T</m:t>
              </m:r>
            </m:e>
            <m:sub>
              <m:r>
                <w:rPr>
                  <w:rFonts w:ascii="Cambria Math" w:hAnsi="Cambria Math"/>
                  <w:szCs w:val="28"/>
                  <w:lang w:val="en-US" w:eastAsia="ru-RU"/>
                </w:rPr>
                <m:t>1</m:t>
              </m:r>
            </m:sub>
          </m:sSub>
          <m:r>
            <w:rPr>
              <w:rFonts w:ascii="Cambria Math" w:hAnsi="Cambria Math"/>
              <w:szCs w:val="28"/>
              <w:lang w:val="en-US" w:eastAsia="ru-RU"/>
            </w:rPr>
            <m:t>-</m:t>
          </m:r>
          <m:sSub>
            <m:sSubPr>
              <m:ctrlPr>
                <w:rPr>
                  <w:rFonts w:ascii="Cambria Math" w:hAnsi="Cambria Math"/>
                  <w:bCs/>
                  <w:i/>
                  <w:szCs w:val="28"/>
                  <w:lang w:val="en-US" w:eastAsia="ru-RU"/>
                </w:rPr>
              </m:ctrlPr>
            </m:sSubPr>
            <m:e>
              <m:r>
                <w:rPr>
                  <w:rFonts w:ascii="Cambria Math" w:hAnsi="Cambria Math"/>
                  <w:szCs w:val="28"/>
                  <w:lang w:val="en-US" w:eastAsia="ru-RU"/>
                </w:rPr>
                <m:t>T</m:t>
              </m:r>
            </m:e>
            <m:sub>
              <m:r>
                <w:rPr>
                  <w:rFonts w:ascii="Cambria Math" w:hAnsi="Cambria Math"/>
                  <w:szCs w:val="28"/>
                  <w:lang w:val="en-US" w:eastAsia="ru-RU"/>
                </w:rPr>
                <m:t>2</m:t>
              </m:r>
            </m:sub>
          </m:sSub>
        </m:oMath>
      </m:oMathPara>
    </w:p>
    <w:p w14:paraId="3C6AE6CF" w14:textId="77777777" w:rsidR="00B82EF7" w:rsidRPr="00B82EF7" w:rsidRDefault="00B82EF7" w:rsidP="001E7C2D">
      <w:pPr>
        <w:suppressAutoHyphens w:val="0"/>
        <w:spacing w:line="360" w:lineRule="auto"/>
        <w:ind w:right="253" w:firstLine="709"/>
        <w:jc w:val="both"/>
        <w:rPr>
          <w:bCs/>
          <w:szCs w:val="28"/>
          <w:lang w:eastAsia="ru-RU"/>
        </w:rPr>
      </w:pPr>
    </w:p>
    <w:p w14:paraId="55B3992B"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где:</w:t>
      </w:r>
    </w:p>
    <w:p w14:paraId="6607EA0D" w14:textId="63431616" w:rsidR="001E7C2D" w:rsidRPr="001E7C2D" w:rsidRDefault="006E65C6" w:rsidP="002F6AA3">
      <w:pPr>
        <w:numPr>
          <w:ilvl w:val="0"/>
          <w:numId w:val="120"/>
        </w:numPr>
        <w:tabs>
          <w:tab w:val="clear" w:pos="720"/>
        </w:tabs>
        <w:suppressAutoHyphens w:val="0"/>
        <w:spacing w:line="360" w:lineRule="auto"/>
        <w:ind w:left="0" w:right="253" w:firstLine="709"/>
        <w:jc w:val="both"/>
        <w:rPr>
          <w:bCs/>
          <w:szCs w:val="28"/>
          <w:lang w:eastAsia="ru-RU"/>
        </w:rPr>
      </w:pPr>
      <w:r>
        <w:rPr>
          <w:bCs/>
          <w:szCs w:val="28"/>
          <w:lang w:val="en-US" w:eastAsia="ru-RU"/>
        </w:rPr>
        <w:t>T</w:t>
      </w:r>
      <w:r w:rsidRPr="006E65C6">
        <w:rPr>
          <w:bCs/>
          <w:szCs w:val="28"/>
          <w:vertAlign w:val="subscript"/>
          <w:lang w:eastAsia="ru-RU"/>
        </w:rPr>
        <w:t>1</w:t>
      </w:r>
      <w:r w:rsidR="001E7C2D" w:rsidRPr="001E7C2D">
        <w:rPr>
          <w:bCs/>
          <w:szCs w:val="28"/>
          <w:lang w:eastAsia="ru-RU"/>
        </w:rPr>
        <w:t xml:space="preserve"> </w:t>
      </w:r>
      <w:r w:rsidRPr="006E65C6">
        <w:rPr>
          <w:bCs/>
          <w:szCs w:val="28"/>
          <w:lang w:eastAsia="ru-RU"/>
        </w:rPr>
        <w:t>-</w:t>
      </w:r>
      <w:r w:rsidR="001E7C2D" w:rsidRPr="001E7C2D">
        <w:rPr>
          <w:bCs/>
          <w:szCs w:val="28"/>
          <w:lang w:eastAsia="ru-RU"/>
        </w:rPr>
        <w:t xml:space="preserve"> время обработки заказа до внедрения системы;</w:t>
      </w:r>
    </w:p>
    <w:p w14:paraId="58AACFFC" w14:textId="318641C9" w:rsidR="001E7C2D" w:rsidRPr="001E7C2D" w:rsidRDefault="006E65C6" w:rsidP="002F6AA3">
      <w:pPr>
        <w:numPr>
          <w:ilvl w:val="0"/>
          <w:numId w:val="120"/>
        </w:numPr>
        <w:tabs>
          <w:tab w:val="clear" w:pos="720"/>
        </w:tabs>
        <w:suppressAutoHyphens w:val="0"/>
        <w:spacing w:line="360" w:lineRule="auto"/>
        <w:ind w:left="0" w:right="253" w:firstLine="709"/>
        <w:jc w:val="both"/>
        <w:rPr>
          <w:bCs/>
          <w:szCs w:val="28"/>
          <w:lang w:eastAsia="ru-RU"/>
        </w:rPr>
      </w:pPr>
      <w:r>
        <w:rPr>
          <w:bCs/>
          <w:szCs w:val="28"/>
          <w:lang w:val="en-US" w:eastAsia="ru-RU"/>
        </w:rPr>
        <w:t>T</w:t>
      </w:r>
      <w:r w:rsidRPr="006E65C6">
        <w:rPr>
          <w:bCs/>
          <w:szCs w:val="28"/>
          <w:vertAlign w:val="subscript"/>
          <w:lang w:eastAsia="ru-RU"/>
        </w:rPr>
        <w:t>2</w:t>
      </w:r>
      <w:r w:rsidR="001E7C2D" w:rsidRPr="001E7C2D">
        <w:rPr>
          <w:bCs/>
          <w:szCs w:val="28"/>
          <w:lang w:eastAsia="ru-RU"/>
        </w:rPr>
        <w:t xml:space="preserve"> </w:t>
      </w:r>
      <w:r w:rsidRPr="006E65C6">
        <w:rPr>
          <w:bCs/>
          <w:szCs w:val="28"/>
          <w:lang w:eastAsia="ru-RU"/>
        </w:rPr>
        <w:t>-</w:t>
      </w:r>
      <w:r w:rsidR="001E7C2D" w:rsidRPr="001E7C2D">
        <w:rPr>
          <w:bCs/>
          <w:szCs w:val="28"/>
          <w:lang w:eastAsia="ru-RU"/>
        </w:rPr>
        <w:t xml:space="preserve"> время обработки заказа после внедрения системы.</w:t>
      </w:r>
    </w:p>
    <w:p w14:paraId="2BF9D987"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lastRenderedPageBreak/>
        <w:t>Подставляя значения, получаем:</w:t>
      </w:r>
    </w:p>
    <w:p w14:paraId="72DB0C8D" w14:textId="77777777" w:rsidR="00B82EF7" w:rsidRDefault="00B82EF7" w:rsidP="001E7C2D">
      <w:pPr>
        <w:suppressAutoHyphens w:val="0"/>
        <w:spacing w:line="360" w:lineRule="auto"/>
        <w:ind w:right="253" w:firstLine="709"/>
        <w:jc w:val="both"/>
        <w:rPr>
          <w:bCs/>
          <w:szCs w:val="28"/>
          <w:lang w:val="en-US" w:eastAsia="ru-RU"/>
        </w:rPr>
      </w:pPr>
    </w:p>
    <w:p w14:paraId="58174094" w14:textId="534FBA95" w:rsidR="006E65C6" w:rsidRPr="00B82EF7" w:rsidRDefault="006E65C6" w:rsidP="001E7C2D">
      <w:pPr>
        <w:suppressAutoHyphens w:val="0"/>
        <w:spacing w:line="360" w:lineRule="auto"/>
        <w:ind w:right="253" w:firstLine="709"/>
        <w:jc w:val="both"/>
        <w:rPr>
          <w:i/>
          <w:szCs w:val="28"/>
          <w:lang w:eastAsia="ru-RU"/>
        </w:rPr>
      </w:pPr>
      <m:oMathPara>
        <m:oMathParaPr>
          <m:jc m:val="center"/>
        </m:oMathParaPr>
        <m:oMath>
          <m:r>
            <w:rPr>
              <w:rFonts w:ascii="Cambria Math" w:hAnsi="Cambria Math"/>
              <w:szCs w:val="28"/>
              <w:lang w:val="en-US" w:eastAsia="ru-RU"/>
            </w:rPr>
            <m:t>15-7=8 м</m:t>
          </m:r>
          <m:r>
            <w:rPr>
              <w:rFonts w:ascii="Cambria Math" w:hAnsi="Cambria Math"/>
              <w:szCs w:val="28"/>
              <w:lang w:eastAsia="ru-RU"/>
            </w:rPr>
            <m:t>инут</m:t>
          </m:r>
        </m:oMath>
      </m:oMathPara>
    </w:p>
    <w:p w14:paraId="21E3E728" w14:textId="77777777" w:rsidR="00B82EF7" w:rsidRPr="001E7C2D" w:rsidRDefault="00B82EF7" w:rsidP="001E7C2D">
      <w:pPr>
        <w:suppressAutoHyphens w:val="0"/>
        <w:spacing w:line="360" w:lineRule="auto"/>
        <w:ind w:right="253" w:firstLine="709"/>
        <w:jc w:val="both"/>
        <w:rPr>
          <w:bCs/>
          <w:i/>
          <w:szCs w:val="28"/>
          <w:lang w:eastAsia="ru-RU"/>
        </w:rPr>
      </w:pPr>
    </w:p>
    <w:p w14:paraId="423DB844"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Таким образом, экономия времени при обработке одного заказа составляет 8 минут.</w:t>
      </w:r>
    </w:p>
    <w:p w14:paraId="11658B4B" w14:textId="77777777" w:rsidR="00666B75" w:rsidRDefault="001E7C2D" w:rsidP="00666B75">
      <w:pPr>
        <w:suppressAutoHyphens w:val="0"/>
        <w:spacing w:line="360" w:lineRule="auto"/>
        <w:ind w:right="253" w:firstLine="709"/>
        <w:jc w:val="both"/>
        <w:rPr>
          <w:bCs/>
          <w:szCs w:val="28"/>
          <w:lang w:eastAsia="ru-RU"/>
        </w:rPr>
      </w:pPr>
      <w:r w:rsidRPr="001E7C2D">
        <w:rPr>
          <w:bCs/>
          <w:szCs w:val="28"/>
          <w:lang w:eastAsia="ru-RU"/>
        </w:rPr>
        <w:t>Общая экономия времени за месяц рассчитывается по формуле:</w:t>
      </w:r>
    </w:p>
    <w:p w14:paraId="5A959B71" w14:textId="77777777" w:rsidR="00B82EF7" w:rsidRDefault="00B82EF7" w:rsidP="00666B75">
      <w:pPr>
        <w:suppressAutoHyphens w:val="0"/>
        <w:spacing w:line="360" w:lineRule="auto"/>
        <w:ind w:right="253" w:firstLine="709"/>
        <w:jc w:val="both"/>
        <w:rPr>
          <w:bCs/>
          <w:szCs w:val="28"/>
          <w:lang w:eastAsia="ru-RU"/>
        </w:rPr>
      </w:pPr>
    </w:p>
    <w:p w14:paraId="1789BAB0" w14:textId="1028AA5C" w:rsidR="00666B75" w:rsidRPr="00B82EF7" w:rsidRDefault="00000000" w:rsidP="00666B75">
      <w:pPr>
        <w:suppressAutoHyphens w:val="0"/>
        <w:spacing w:line="360" w:lineRule="auto"/>
        <w:ind w:right="253" w:firstLine="709"/>
        <w:jc w:val="both"/>
        <w:rPr>
          <w:szCs w:val="28"/>
          <w:lang w:eastAsia="ru-RU"/>
        </w:rPr>
      </w:pPr>
      <m:oMathPara>
        <m:oMathParaPr>
          <m:jc m:val="center"/>
        </m:oMathParaPr>
        <m:oMath>
          <m:sSub>
            <m:sSubPr>
              <m:ctrlPr>
                <w:rPr>
                  <w:rFonts w:ascii="Cambria Math" w:hAnsi="Cambria Math"/>
                  <w:bCs/>
                  <w:i/>
                  <w:szCs w:val="28"/>
                  <w:lang w:val="en-US" w:eastAsia="ru-RU"/>
                </w:rPr>
              </m:ctrlPr>
            </m:sSubPr>
            <m:e>
              <m:r>
                <w:rPr>
                  <w:rFonts w:ascii="Cambria Math" w:hAnsi="Cambria Math"/>
                  <w:szCs w:val="28"/>
                  <w:lang w:val="en-US" w:eastAsia="ru-RU"/>
                </w:rPr>
                <m:t>E</m:t>
              </m:r>
            </m:e>
            <m:sub>
              <m:r>
                <w:rPr>
                  <w:rFonts w:ascii="Cambria Math" w:hAnsi="Cambria Math"/>
                  <w:szCs w:val="28"/>
                  <w:lang w:val="en-US" w:eastAsia="ru-RU"/>
                </w:rPr>
                <m:t>t</m:t>
              </m:r>
            </m:sub>
          </m:sSub>
          <m:r>
            <m:rPr>
              <m:sty m:val="p"/>
            </m:rPr>
            <w:rPr>
              <w:rFonts w:ascii="Cambria Math" w:hAnsi="Cambria Math"/>
              <w:szCs w:val="28"/>
              <w:lang w:val="en-US" w:eastAsia="ru-RU"/>
            </w:rPr>
            <m:t xml:space="preserve"> = N*T</m:t>
          </m:r>
        </m:oMath>
      </m:oMathPara>
    </w:p>
    <w:p w14:paraId="5372B249" w14:textId="77777777" w:rsidR="00B82EF7" w:rsidRPr="00B82EF7" w:rsidRDefault="00B82EF7" w:rsidP="00B82EF7">
      <w:pPr>
        <w:suppressAutoHyphens w:val="0"/>
        <w:spacing w:line="360" w:lineRule="auto"/>
        <w:ind w:right="253"/>
        <w:jc w:val="both"/>
        <w:rPr>
          <w:bCs/>
          <w:szCs w:val="28"/>
          <w:lang w:eastAsia="ru-RU"/>
        </w:rPr>
      </w:pPr>
    </w:p>
    <w:p w14:paraId="4FB0773E" w14:textId="27095735" w:rsidR="001E7C2D" w:rsidRPr="001E7C2D" w:rsidRDefault="001E7C2D" w:rsidP="00666B75">
      <w:pPr>
        <w:suppressAutoHyphens w:val="0"/>
        <w:spacing w:line="360" w:lineRule="auto"/>
        <w:ind w:right="253" w:firstLine="709"/>
        <w:jc w:val="both"/>
        <w:rPr>
          <w:bCs/>
          <w:szCs w:val="28"/>
          <w:lang w:val="en-US" w:eastAsia="ru-RU"/>
        </w:rPr>
      </w:pPr>
      <w:r w:rsidRPr="001E7C2D">
        <w:rPr>
          <w:bCs/>
          <w:szCs w:val="28"/>
          <w:lang w:eastAsia="ru-RU"/>
        </w:rPr>
        <w:t>где</w:t>
      </w:r>
      <w:r w:rsidRPr="001E7C2D">
        <w:rPr>
          <w:bCs/>
          <w:szCs w:val="28"/>
          <w:lang w:val="en-US" w:eastAsia="ru-RU"/>
        </w:rPr>
        <w:t>:</w:t>
      </w:r>
    </w:p>
    <w:p w14:paraId="3FDB64C2" w14:textId="3EC06B7C" w:rsidR="001E7C2D" w:rsidRPr="001E7C2D" w:rsidRDefault="001E7C2D" w:rsidP="002F6AA3">
      <w:pPr>
        <w:numPr>
          <w:ilvl w:val="0"/>
          <w:numId w:val="121"/>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N </w:t>
      </w:r>
      <w:r w:rsidR="00115EAC">
        <w:rPr>
          <w:bCs/>
          <w:szCs w:val="28"/>
          <w:lang w:eastAsia="ru-RU"/>
        </w:rPr>
        <w:t>-</w:t>
      </w:r>
      <w:r w:rsidRPr="001E7C2D">
        <w:rPr>
          <w:bCs/>
          <w:szCs w:val="28"/>
          <w:lang w:eastAsia="ru-RU"/>
        </w:rPr>
        <w:t xml:space="preserve"> количество заказов;</w:t>
      </w:r>
    </w:p>
    <w:p w14:paraId="5EB53B25" w14:textId="494B8BC6" w:rsidR="001E7C2D" w:rsidRPr="001E7C2D" w:rsidRDefault="001E7C2D" w:rsidP="002F6AA3">
      <w:pPr>
        <w:numPr>
          <w:ilvl w:val="0"/>
          <w:numId w:val="121"/>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T </w:t>
      </w:r>
      <w:r w:rsidR="00115EAC">
        <w:rPr>
          <w:bCs/>
          <w:szCs w:val="28"/>
          <w:lang w:eastAsia="ru-RU"/>
        </w:rPr>
        <w:t>-</w:t>
      </w:r>
      <w:r w:rsidRPr="001E7C2D">
        <w:rPr>
          <w:bCs/>
          <w:szCs w:val="28"/>
          <w:lang w:eastAsia="ru-RU"/>
        </w:rPr>
        <w:t xml:space="preserve"> экономия времени на одном заказе.</w:t>
      </w:r>
    </w:p>
    <w:p w14:paraId="69AADE05"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Подставляя значения:</w:t>
      </w:r>
    </w:p>
    <w:p w14:paraId="18C7354E" w14:textId="77777777" w:rsidR="00B82EF7" w:rsidRPr="001E7C2D" w:rsidRDefault="00B82EF7" w:rsidP="001E7C2D">
      <w:pPr>
        <w:suppressAutoHyphens w:val="0"/>
        <w:spacing w:line="360" w:lineRule="auto"/>
        <w:ind w:right="253" w:firstLine="709"/>
        <w:jc w:val="both"/>
        <w:rPr>
          <w:bCs/>
          <w:szCs w:val="28"/>
          <w:lang w:eastAsia="ru-RU"/>
        </w:rPr>
      </w:pPr>
    </w:p>
    <w:p w14:paraId="1BFC8C09" w14:textId="1880B883" w:rsidR="006E65C6" w:rsidRPr="00B82EF7" w:rsidRDefault="006E65C6" w:rsidP="001E7C2D">
      <w:pPr>
        <w:suppressAutoHyphens w:val="0"/>
        <w:spacing w:line="360" w:lineRule="auto"/>
        <w:ind w:right="253" w:firstLine="709"/>
        <w:jc w:val="both"/>
        <w:rPr>
          <w:i/>
          <w:szCs w:val="28"/>
          <w:lang w:eastAsia="ru-RU"/>
        </w:rPr>
      </w:pPr>
      <m:oMathPara>
        <m:oMathParaPr>
          <m:jc m:val="center"/>
        </m:oMathParaPr>
        <m:oMath>
          <m:r>
            <w:rPr>
              <w:rFonts w:ascii="Cambria Math" w:hAnsi="Cambria Math"/>
              <w:szCs w:val="28"/>
              <w:lang w:val="en-US" w:eastAsia="ru-RU"/>
            </w:rPr>
            <m:t>600*8=4800 м</m:t>
          </m:r>
          <m:r>
            <w:rPr>
              <w:rFonts w:ascii="Cambria Math" w:hAnsi="Cambria Math"/>
              <w:szCs w:val="28"/>
              <w:lang w:eastAsia="ru-RU"/>
            </w:rPr>
            <m:t>инут</m:t>
          </m:r>
        </m:oMath>
      </m:oMathPara>
    </w:p>
    <w:p w14:paraId="24322681" w14:textId="77777777" w:rsidR="00B82EF7" w:rsidRPr="006E65C6" w:rsidRDefault="00B82EF7" w:rsidP="001E7C2D">
      <w:pPr>
        <w:suppressAutoHyphens w:val="0"/>
        <w:spacing w:line="360" w:lineRule="auto"/>
        <w:ind w:right="253" w:firstLine="709"/>
        <w:jc w:val="both"/>
        <w:rPr>
          <w:bCs/>
          <w:i/>
          <w:szCs w:val="28"/>
          <w:lang w:eastAsia="ru-RU"/>
        </w:rPr>
      </w:pPr>
    </w:p>
    <w:p w14:paraId="35282731" w14:textId="73BC5B04"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Переведём полученное значение в часы:</w:t>
      </w:r>
    </w:p>
    <w:p w14:paraId="02C4F47F" w14:textId="77777777" w:rsidR="00B82EF7" w:rsidRDefault="00B82EF7" w:rsidP="001E7C2D">
      <w:pPr>
        <w:suppressAutoHyphens w:val="0"/>
        <w:spacing w:line="360" w:lineRule="auto"/>
        <w:ind w:right="253" w:firstLine="709"/>
        <w:jc w:val="both"/>
        <w:rPr>
          <w:bCs/>
          <w:szCs w:val="28"/>
          <w:lang w:eastAsia="ru-RU"/>
        </w:rPr>
      </w:pPr>
    </w:p>
    <w:p w14:paraId="39329FDC" w14:textId="18D8CC45" w:rsidR="006E65C6" w:rsidRPr="00B82EF7" w:rsidRDefault="00000000" w:rsidP="001E7C2D">
      <w:pPr>
        <w:suppressAutoHyphens w:val="0"/>
        <w:spacing w:line="360" w:lineRule="auto"/>
        <w:ind w:right="253" w:firstLine="709"/>
        <w:jc w:val="both"/>
        <w:rPr>
          <w:szCs w:val="28"/>
          <w:lang w:eastAsia="ru-RU"/>
        </w:rPr>
      </w:pPr>
      <m:oMathPara>
        <m:oMathParaPr>
          <m:jc m:val="center"/>
        </m:oMathParaPr>
        <m:oMath>
          <m:f>
            <m:fPr>
              <m:ctrlPr>
                <w:rPr>
                  <w:rFonts w:ascii="Cambria Math" w:hAnsi="Cambria Math"/>
                  <w:bCs/>
                  <w:i/>
                  <w:szCs w:val="28"/>
                  <w:lang w:eastAsia="ru-RU"/>
                </w:rPr>
              </m:ctrlPr>
            </m:fPr>
            <m:num>
              <m:r>
                <w:rPr>
                  <w:rFonts w:ascii="Cambria Math" w:hAnsi="Cambria Math"/>
                  <w:szCs w:val="28"/>
                  <w:lang w:eastAsia="ru-RU"/>
                </w:rPr>
                <m:t>4800</m:t>
              </m:r>
            </m:num>
            <m:den>
              <m:r>
                <w:rPr>
                  <w:rFonts w:ascii="Cambria Math" w:hAnsi="Cambria Math"/>
                  <w:szCs w:val="28"/>
                  <w:lang w:eastAsia="ru-RU"/>
                </w:rPr>
                <m:t>60</m:t>
              </m:r>
            </m:den>
          </m:f>
          <m:r>
            <w:rPr>
              <w:rFonts w:ascii="Cambria Math" w:hAnsi="Cambria Math"/>
              <w:szCs w:val="28"/>
              <w:lang w:eastAsia="ru-RU"/>
            </w:rPr>
            <m:t>=80 часов</m:t>
          </m:r>
        </m:oMath>
      </m:oMathPara>
    </w:p>
    <w:p w14:paraId="4C48FACE" w14:textId="77777777" w:rsidR="00B82EF7" w:rsidRPr="001E7C2D" w:rsidRDefault="00B82EF7" w:rsidP="001E7C2D">
      <w:pPr>
        <w:suppressAutoHyphens w:val="0"/>
        <w:spacing w:line="360" w:lineRule="auto"/>
        <w:ind w:right="253" w:firstLine="709"/>
        <w:jc w:val="both"/>
        <w:rPr>
          <w:bCs/>
          <w:szCs w:val="28"/>
          <w:lang w:eastAsia="ru-RU"/>
        </w:rPr>
      </w:pPr>
    </w:p>
    <w:p w14:paraId="6AE1F372"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Таким образом, ежемесячная экономия рабочего времени составляет 80 часов.</w:t>
      </w:r>
    </w:p>
    <w:p w14:paraId="7945557F"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Средняя стоимость одного рабочего часа сотрудника принимается равной 350 рублей.</w:t>
      </w:r>
    </w:p>
    <w:p w14:paraId="73EDD75A"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Экономический эффект за месяц рассчитывается по формуле:</w:t>
      </w:r>
    </w:p>
    <w:p w14:paraId="2805C7F3" w14:textId="77777777" w:rsidR="00B82EF7" w:rsidRPr="001E7C2D" w:rsidRDefault="00B82EF7" w:rsidP="001E7C2D">
      <w:pPr>
        <w:suppressAutoHyphens w:val="0"/>
        <w:spacing w:line="360" w:lineRule="auto"/>
        <w:ind w:right="253" w:firstLine="709"/>
        <w:jc w:val="both"/>
        <w:rPr>
          <w:bCs/>
          <w:szCs w:val="28"/>
          <w:lang w:eastAsia="ru-RU"/>
        </w:rPr>
      </w:pPr>
    </w:p>
    <w:p w14:paraId="32FE2673" w14:textId="0EBE7EB7" w:rsidR="00666B75" w:rsidRPr="00B82EF7" w:rsidRDefault="00666B75" w:rsidP="00666B75">
      <w:pPr>
        <w:suppressAutoHyphens w:val="0"/>
        <w:spacing w:line="360" w:lineRule="auto"/>
        <w:ind w:right="253" w:firstLine="709"/>
        <w:jc w:val="center"/>
        <w:rPr>
          <w:szCs w:val="28"/>
          <w:lang w:eastAsia="ru-RU"/>
        </w:rPr>
      </w:pPr>
      <m:oMathPara>
        <m:oMathParaPr>
          <m:jc m:val="center"/>
        </m:oMathParaPr>
        <m:oMath>
          <m:r>
            <w:rPr>
              <w:rFonts w:ascii="Cambria Math" w:hAnsi="Cambria Math"/>
              <w:szCs w:val="28"/>
              <w:lang w:eastAsia="ru-RU"/>
            </w:rPr>
            <m:t>E</m:t>
          </m:r>
          <m:r>
            <w:rPr>
              <w:rFonts w:ascii="Cambria Math" w:hAnsi="Cambria Math"/>
              <w:szCs w:val="28"/>
              <w:lang w:val="en-US" w:eastAsia="ru-RU"/>
            </w:rPr>
            <m:t>=T*C</m:t>
          </m:r>
        </m:oMath>
      </m:oMathPara>
    </w:p>
    <w:p w14:paraId="42456B62" w14:textId="77777777" w:rsidR="00B82EF7" w:rsidRPr="00B82EF7" w:rsidRDefault="00B82EF7" w:rsidP="00666B75">
      <w:pPr>
        <w:suppressAutoHyphens w:val="0"/>
        <w:spacing w:line="360" w:lineRule="auto"/>
        <w:ind w:right="253" w:firstLine="709"/>
        <w:jc w:val="center"/>
        <w:rPr>
          <w:bCs/>
          <w:szCs w:val="28"/>
          <w:lang w:eastAsia="ru-RU"/>
        </w:rPr>
      </w:pPr>
    </w:p>
    <w:p w14:paraId="69CE975E"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lastRenderedPageBreak/>
        <w:t>где:</w:t>
      </w:r>
    </w:p>
    <w:p w14:paraId="3591DB66" w14:textId="51693E4E" w:rsidR="001E7C2D" w:rsidRPr="001E7C2D" w:rsidRDefault="001E7C2D" w:rsidP="002F6AA3">
      <w:pPr>
        <w:numPr>
          <w:ilvl w:val="0"/>
          <w:numId w:val="122"/>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E </w:t>
      </w:r>
      <w:r w:rsidR="00115EAC">
        <w:rPr>
          <w:bCs/>
          <w:szCs w:val="28"/>
          <w:lang w:eastAsia="ru-RU"/>
        </w:rPr>
        <w:t>-</w:t>
      </w:r>
      <w:r w:rsidRPr="001E7C2D">
        <w:rPr>
          <w:bCs/>
          <w:szCs w:val="28"/>
          <w:lang w:eastAsia="ru-RU"/>
        </w:rPr>
        <w:t xml:space="preserve"> экономический эффект;</w:t>
      </w:r>
    </w:p>
    <w:p w14:paraId="379AA143" w14:textId="79514F76" w:rsidR="001E7C2D" w:rsidRPr="001E7C2D" w:rsidRDefault="001E7C2D" w:rsidP="002F6AA3">
      <w:pPr>
        <w:numPr>
          <w:ilvl w:val="0"/>
          <w:numId w:val="122"/>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T </w:t>
      </w:r>
      <w:r w:rsidR="00115EAC">
        <w:rPr>
          <w:bCs/>
          <w:szCs w:val="28"/>
          <w:lang w:eastAsia="ru-RU"/>
        </w:rPr>
        <w:t>-</w:t>
      </w:r>
      <w:r w:rsidRPr="001E7C2D">
        <w:rPr>
          <w:bCs/>
          <w:szCs w:val="28"/>
          <w:lang w:eastAsia="ru-RU"/>
        </w:rPr>
        <w:t xml:space="preserve"> количество сэкономленных часов;</w:t>
      </w:r>
    </w:p>
    <w:p w14:paraId="42294C93" w14:textId="7841C78D" w:rsidR="001E7C2D" w:rsidRPr="001E7C2D" w:rsidRDefault="001E7C2D" w:rsidP="002F6AA3">
      <w:pPr>
        <w:numPr>
          <w:ilvl w:val="0"/>
          <w:numId w:val="122"/>
        </w:numPr>
        <w:tabs>
          <w:tab w:val="clear" w:pos="720"/>
        </w:tabs>
        <w:suppressAutoHyphens w:val="0"/>
        <w:spacing w:line="360" w:lineRule="auto"/>
        <w:ind w:left="0" w:right="253" w:firstLine="709"/>
        <w:jc w:val="both"/>
        <w:rPr>
          <w:bCs/>
          <w:szCs w:val="28"/>
          <w:lang w:eastAsia="ru-RU"/>
        </w:rPr>
      </w:pPr>
      <w:r w:rsidRPr="001E7C2D">
        <w:rPr>
          <w:bCs/>
          <w:szCs w:val="28"/>
          <w:lang w:eastAsia="ru-RU"/>
        </w:rPr>
        <w:t xml:space="preserve">C </w:t>
      </w:r>
      <w:r w:rsidR="00EC301E">
        <w:rPr>
          <w:bCs/>
          <w:szCs w:val="28"/>
          <w:lang w:eastAsia="ru-RU"/>
        </w:rPr>
        <w:t>-</w:t>
      </w:r>
      <w:r w:rsidRPr="001E7C2D">
        <w:rPr>
          <w:bCs/>
          <w:szCs w:val="28"/>
          <w:lang w:eastAsia="ru-RU"/>
        </w:rPr>
        <w:t xml:space="preserve"> стоимость одного часа работы сотрудника.</w:t>
      </w:r>
    </w:p>
    <w:p w14:paraId="456B76F3"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Подставляя значения:</w:t>
      </w:r>
    </w:p>
    <w:p w14:paraId="73B43EAB" w14:textId="77777777" w:rsidR="00B82EF7" w:rsidRPr="001E7C2D" w:rsidRDefault="00B82EF7" w:rsidP="001E7C2D">
      <w:pPr>
        <w:suppressAutoHyphens w:val="0"/>
        <w:spacing w:line="360" w:lineRule="auto"/>
        <w:ind w:right="253" w:firstLine="709"/>
        <w:jc w:val="both"/>
        <w:rPr>
          <w:bCs/>
          <w:szCs w:val="28"/>
          <w:lang w:eastAsia="ru-RU"/>
        </w:rPr>
      </w:pPr>
    </w:p>
    <w:p w14:paraId="2D7D0721" w14:textId="3C37A925" w:rsidR="00666B75" w:rsidRPr="00B82EF7" w:rsidRDefault="00666B75" w:rsidP="00666B75">
      <w:pPr>
        <w:suppressAutoHyphens w:val="0"/>
        <w:spacing w:line="360" w:lineRule="auto"/>
        <w:ind w:right="253" w:firstLine="709"/>
        <w:jc w:val="both"/>
        <w:rPr>
          <w:i/>
          <w:szCs w:val="28"/>
          <w:lang w:eastAsia="ru-RU"/>
        </w:rPr>
      </w:pPr>
      <m:oMathPara>
        <m:oMath>
          <m:r>
            <w:rPr>
              <w:rFonts w:ascii="Cambria Math" w:hAnsi="Cambria Math"/>
              <w:szCs w:val="28"/>
              <w:lang w:val="en-US" w:eastAsia="ru-RU"/>
            </w:rPr>
            <m:t>80*350=28000 р</m:t>
          </m:r>
          <m:r>
            <w:rPr>
              <w:rFonts w:ascii="Cambria Math" w:hAnsi="Cambria Math"/>
              <w:szCs w:val="28"/>
              <w:lang w:eastAsia="ru-RU"/>
            </w:rPr>
            <m:t>ублей</m:t>
          </m:r>
        </m:oMath>
      </m:oMathPara>
    </w:p>
    <w:p w14:paraId="71BD6F05" w14:textId="77777777" w:rsidR="00B82EF7" w:rsidRPr="00666B75" w:rsidRDefault="00B82EF7" w:rsidP="00666B75">
      <w:pPr>
        <w:suppressAutoHyphens w:val="0"/>
        <w:spacing w:line="360" w:lineRule="auto"/>
        <w:ind w:right="253" w:firstLine="709"/>
        <w:jc w:val="both"/>
        <w:rPr>
          <w:bCs/>
          <w:i/>
          <w:szCs w:val="28"/>
          <w:lang w:eastAsia="ru-RU"/>
        </w:rPr>
      </w:pPr>
    </w:p>
    <w:p w14:paraId="22AD18C9" w14:textId="77777777" w:rsidR="00666B75" w:rsidRPr="001E7C2D" w:rsidRDefault="00666B75" w:rsidP="00666B75">
      <w:pPr>
        <w:suppressAutoHyphens w:val="0"/>
        <w:spacing w:line="360" w:lineRule="auto"/>
        <w:ind w:right="253" w:firstLine="709"/>
        <w:jc w:val="both"/>
        <w:rPr>
          <w:bCs/>
          <w:iCs/>
          <w:szCs w:val="28"/>
          <w:lang w:eastAsia="ru-RU"/>
        </w:rPr>
      </w:pPr>
    </w:p>
    <w:p w14:paraId="2AD7E9BD"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Следовательно, ежемесячная экономия предприятия составляет 28000 рублей.</w:t>
      </w:r>
    </w:p>
    <w:p w14:paraId="382ECCC8" w14:textId="77777777"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Годовой экономический эффект определяется следующим образом:</w:t>
      </w:r>
    </w:p>
    <w:p w14:paraId="3BE670AE" w14:textId="77777777" w:rsidR="00B82EF7" w:rsidRDefault="00B82EF7" w:rsidP="001E7C2D">
      <w:pPr>
        <w:suppressAutoHyphens w:val="0"/>
        <w:spacing w:line="360" w:lineRule="auto"/>
        <w:ind w:right="253" w:firstLine="709"/>
        <w:jc w:val="both"/>
        <w:rPr>
          <w:bCs/>
          <w:szCs w:val="28"/>
          <w:lang w:eastAsia="ru-RU"/>
        </w:rPr>
      </w:pPr>
    </w:p>
    <w:p w14:paraId="4E14A04F" w14:textId="607BD988" w:rsidR="00666B75" w:rsidRPr="00B82EF7" w:rsidRDefault="00666B75" w:rsidP="001E7C2D">
      <w:pPr>
        <w:suppressAutoHyphens w:val="0"/>
        <w:spacing w:line="360" w:lineRule="auto"/>
        <w:ind w:right="253" w:firstLine="709"/>
        <w:jc w:val="both"/>
        <w:rPr>
          <w:szCs w:val="28"/>
          <w:lang w:eastAsia="ru-RU"/>
        </w:rPr>
      </w:pPr>
      <m:oMathPara>
        <m:oMath>
          <m:r>
            <w:rPr>
              <w:rFonts w:ascii="Cambria Math" w:hAnsi="Cambria Math"/>
              <w:szCs w:val="28"/>
              <w:lang w:eastAsia="ru-RU"/>
            </w:rPr>
            <m:t>28000*12=336000 рублей</m:t>
          </m:r>
        </m:oMath>
      </m:oMathPara>
    </w:p>
    <w:p w14:paraId="6BDCA8F5" w14:textId="77777777" w:rsidR="00666B75" w:rsidRDefault="00666B75" w:rsidP="001E7C2D">
      <w:pPr>
        <w:suppressAutoHyphens w:val="0"/>
        <w:spacing w:line="360" w:lineRule="auto"/>
        <w:ind w:right="253" w:firstLine="709"/>
        <w:jc w:val="both"/>
        <w:rPr>
          <w:bCs/>
          <w:szCs w:val="28"/>
          <w:lang w:eastAsia="ru-RU"/>
        </w:rPr>
      </w:pPr>
    </w:p>
    <w:p w14:paraId="2E6E7B43" w14:textId="57FEFA7E"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Полученный результат показывает, что внедрение системы позволяет значительно сократить затраты рабочего времени сотрудников и повысить эффективность деятельности предприятия.</w:t>
      </w:r>
    </w:p>
    <w:p w14:paraId="5F7B9679" w14:textId="15A926D9" w:rsidR="001E7C2D" w:rsidRDefault="001E7C2D" w:rsidP="001E7C2D">
      <w:pPr>
        <w:suppressAutoHyphens w:val="0"/>
        <w:spacing w:line="360" w:lineRule="auto"/>
        <w:ind w:right="253" w:firstLine="709"/>
        <w:jc w:val="both"/>
        <w:rPr>
          <w:bCs/>
          <w:szCs w:val="28"/>
          <w:lang w:eastAsia="ru-RU"/>
        </w:rPr>
      </w:pPr>
      <w:r w:rsidRPr="001E7C2D">
        <w:rPr>
          <w:bCs/>
          <w:szCs w:val="28"/>
          <w:lang w:eastAsia="ru-RU"/>
        </w:rPr>
        <w:t>В таблице 1</w:t>
      </w:r>
      <w:r w:rsidR="00AA6852">
        <w:rPr>
          <w:bCs/>
          <w:szCs w:val="28"/>
          <w:lang w:eastAsia="ru-RU"/>
        </w:rPr>
        <w:t>5</w:t>
      </w:r>
      <w:r w:rsidRPr="001E7C2D">
        <w:rPr>
          <w:bCs/>
          <w:szCs w:val="28"/>
          <w:lang w:eastAsia="ru-RU"/>
        </w:rPr>
        <w:t xml:space="preserve"> представлены основные показатели экономического эффекта.</w:t>
      </w:r>
    </w:p>
    <w:p w14:paraId="61C24C24" w14:textId="77777777" w:rsidR="00B82EF7" w:rsidRDefault="00B82EF7" w:rsidP="001E7C2D">
      <w:pPr>
        <w:suppressAutoHyphens w:val="0"/>
        <w:spacing w:line="360" w:lineRule="auto"/>
        <w:ind w:right="253" w:firstLine="709"/>
        <w:jc w:val="both"/>
        <w:rPr>
          <w:bCs/>
          <w:szCs w:val="28"/>
          <w:lang w:eastAsia="ru-RU"/>
        </w:rPr>
      </w:pPr>
    </w:p>
    <w:p w14:paraId="789BBC10" w14:textId="60F189E2" w:rsidR="00B82EF7" w:rsidRDefault="00B82EF7" w:rsidP="00B82EF7">
      <w:pPr>
        <w:suppressAutoHyphens w:val="0"/>
        <w:spacing w:line="360" w:lineRule="auto"/>
        <w:ind w:right="253" w:firstLine="709"/>
        <w:jc w:val="both"/>
        <w:rPr>
          <w:bCs/>
          <w:szCs w:val="28"/>
          <w:lang w:eastAsia="ru-RU"/>
        </w:rPr>
      </w:pPr>
      <w:r w:rsidRPr="001E7C2D">
        <w:rPr>
          <w:bCs/>
          <w:szCs w:val="28"/>
          <w:lang w:eastAsia="ru-RU"/>
        </w:rPr>
        <w:t>Таблица 1</w:t>
      </w:r>
      <w:r w:rsidR="00AA6852">
        <w:rPr>
          <w:bCs/>
          <w:szCs w:val="28"/>
          <w:lang w:eastAsia="ru-RU"/>
        </w:rPr>
        <w:t>5</w:t>
      </w:r>
      <w:r w:rsidRPr="001E7C2D">
        <w:rPr>
          <w:bCs/>
          <w:szCs w:val="28"/>
          <w:lang w:eastAsia="ru-RU"/>
        </w:rPr>
        <w:t xml:space="preserve"> – Показатели экономического эффекта</w:t>
      </w:r>
    </w:p>
    <w:tbl>
      <w:tblPr>
        <w:tblStyle w:val="af1"/>
        <w:tblW w:w="0" w:type="auto"/>
        <w:jc w:val="center"/>
        <w:tblLook w:val="04A0" w:firstRow="1" w:lastRow="0" w:firstColumn="1" w:lastColumn="0" w:noHBand="0" w:noVBand="1"/>
      </w:tblPr>
      <w:tblGrid>
        <w:gridCol w:w="4170"/>
        <w:gridCol w:w="1779"/>
      </w:tblGrid>
      <w:tr w:rsidR="00666B75" w14:paraId="61EA31A3" w14:textId="77777777" w:rsidTr="00B82EF7">
        <w:trPr>
          <w:jc w:val="center"/>
        </w:trPr>
        <w:tc>
          <w:tcPr>
            <w:tcW w:w="4170" w:type="dxa"/>
          </w:tcPr>
          <w:p w14:paraId="767A7793" w14:textId="1A53E88C"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Показатель</w:t>
            </w:r>
          </w:p>
        </w:tc>
        <w:tc>
          <w:tcPr>
            <w:tcW w:w="1779" w:type="dxa"/>
          </w:tcPr>
          <w:p w14:paraId="534A3BEF" w14:textId="110D7BBA"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Значение</w:t>
            </w:r>
          </w:p>
        </w:tc>
      </w:tr>
      <w:tr w:rsidR="00666B75" w14:paraId="624ECCE1" w14:textId="77777777" w:rsidTr="00B82EF7">
        <w:trPr>
          <w:jc w:val="center"/>
        </w:trPr>
        <w:tc>
          <w:tcPr>
            <w:tcW w:w="4170" w:type="dxa"/>
          </w:tcPr>
          <w:p w14:paraId="707F370B" w14:textId="2CBC91CB"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Кол-во заказов в месяц</w:t>
            </w:r>
          </w:p>
        </w:tc>
        <w:tc>
          <w:tcPr>
            <w:tcW w:w="1779" w:type="dxa"/>
          </w:tcPr>
          <w:p w14:paraId="5B6F925C" w14:textId="73FC7A46"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600</w:t>
            </w:r>
          </w:p>
        </w:tc>
      </w:tr>
      <w:tr w:rsidR="00666B75" w14:paraId="1B182B7B" w14:textId="77777777" w:rsidTr="00B82EF7">
        <w:trPr>
          <w:jc w:val="center"/>
        </w:trPr>
        <w:tc>
          <w:tcPr>
            <w:tcW w:w="4170" w:type="dxa"/>
          </w:tcPr>
          <w:p w14:paraId="0416BE71" w14:textId="4793BA2F"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Экономия времени на одном заказе</w:t>
            </w:r>
          </w:p>
        </w:tc>
        <w:tc>
          <w:tcPr>
            <w:tcW w:w="1779" w:type="dxa"/>
          </w:tcPr>
          <w:p w14:paraId="77949B56" w14:textId="6C9B2138"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8 мин.</w:t>
            </w:r>
          </w:p>
        </w:tc>
      </w:tr>
      <w:tr w:rsidR="00666B75" w14:paraId="5AD8F8C0" w14:textId="77777777" w:rsidTr="00B82EF7">
        <w:trPr>
          <w:jc w:val="center"/>
        </w:trPr>
        <w:tc>
          <w:tcPr>
            <w:tcW w:w="4170" w:type="dxa"/>
          </w:tcPr>
          <w:p w14:paraId="0948BD44" w14:textId="1B935B65"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Экономия времени в месяц</w:t>
            </w:r>
          </w:p>
        </w:tc>
        <w:tc>
          <w:tcPr>
            <w:tcW w:w="1779" w:type="dxa"/>
          </w:tcPr>
          <w:p w14:paraId="46919A4B" w14:textId="16564C7E"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80 ч.</w:t>
            </w:r>
          </w:p>
        </w:tc>
      </w:tr>
      <w:tr w:rsidR="00666B75" w14:paraId="61A94CD3" w14:textId="77777777" w:rsidTr="00B82EF7">
        <w:trPr>
          <w:jc w:val="center"/>
        </w:trPr>
        <w:tc>
          <w:tcPr>
            <w:tcW w:w="4170" w:type="dxa"/>
          </w:tcPr>
          <w:p w14:paraId="50CBBEDB" w14:textId="1FE7654D"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Стоимость часа работы сотрудника</w:t>
            </w:r>
          </w:p>
        </w:tc>
        <w:tc>
          <w:tcPr>
            <w:tcW w:w="1779" w:type="dxa"/>
          </w:tcPr>
          <w:p w14:paraId="3365C0FC" w14:textId="07C14E07"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350 руб.</w:t>
            </w:r>
          </w:p>
        </w:tc>
      </w:tr>
      <w:tr w:rsidR="00666B75" w14:paraId="532929B9" w14:textId="77777777" w:rsidTr="00B82EF7">
        <w:trPr>
          <w:jc w:val="center"/>
        </w:trPr>
        <w:tc>
          <w:tcPr>
            <w:tcW w:w="4170" w:type="dxa"/>
          </w:tcPr>
          <w:p w14:paraId="36F52D38" w14:textId="4751CD41"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Экономия в месяц</w:t>
            </w:r>
          </w:p>
        </w:tc>
        <w:tc>
          <w:tcPr>
            <w:tcW w:w="1779" w:type="dxa"/>
          </w:tcPr>
          <w:p w14:paraId="76D48CC4" w14:textId="11A621ED"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28000 руб.</w:t>
            </w:r>
          </w:p>
        </w:tc>
      </w:tr>
      <w:tr w:rsidR="00666B75" w14:paraId="67091ED1" w14:textId="77777777" w:rsidTr="00B82EF7">
        <w:trPr>
          <w:jc w:val="center"/>
        </w:trPr>
        <w:tc>
          <w:tcPr>
            <w:tcW w:w="4170" w:type="dxa"/>
          </w:tcPr>
          <w:p w14:paraId="6D32750C" w14:textId="7BFCBDAF"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Экономия в год</w:t>
            </w:r>
          </w:p>
        </w:tc>
        <w:tc>
          <w:tcPr>
            <w:tcW w:w="1779" w:type="dxa"/>
          </w:tcPr>
          <w:p w14:paraId="43C13B34" w14:textId="5BA92580" w:rsidR="00666B75" w:rsidRPr="00B82EF7" w:rsidRDefault="00666B75" w:rsidP="00666B75">
            <w:pPr>
              <w:suppressAutoHyphens w:val="0"/>
              <w:spacing w:line="360" w:lineRule="auto"/>
              <w:ind w:right="253"/>
              <w:jc w:val="center"/>
              <w:rPr>
                <w:bCs/>
                <w:sz w:val="24"/>
                <w:szCs w:val="24"/>
                <w:lang w:eastAsia="ru-RU"/>
              </w:rPr>
            </w:pPr>
            <w:r w:rsidRPr="00B82EF7">
              <w:rPr>
                <w:bCs/>
                <w:sz w:val="24"/>
                <w:szCs w:val="24"/>
                <w:lang w:eastAsia="ru-RU"/>
              </w:rPr>
              <w:t>336000 руб.</w:t>
            </w:r>
          </w:p>
        </w:tc>
      </w:tr>
    </w:tbl>
    <w:p w14:paraId="580299AC" w14:textId="77777777" w:rsidR="00666B75" w:rsidRPr="001E7C2D" w:rsidRDefault="00666B75" w:rsidP="001E7C2D">
      <w:pPr>
        <w:suppressAutoHyphens w:val="0"/>
        <w:spacing w:line="360" w:lineRule="auto"/>
        <w:ind w:right="253" w:firstLine="709"/>
        <w:jc w:val="both"/>
        <w:rPr>
          <w:bCs/>
          <w:szCs w:val="28"/>
          <w:lang w:eastAsia="ru-RU"/>
        </w:rPr>
      </w:pPr>
    </w:p>
    <w:p w14:paraId="34CEAD68"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lastRenderedPageBreak/>
        <w:t>Помимо прямого экономического эффекта внедрение системы обеспечивает дополнительные преимущества, которые сложно оценить количественно, однако они оказывают существенное влияние на деятельность предприятия.</w:t>
      </w:r>
    </w:p>
    <w:p w14:paraId="77DF4A7E"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К косвенным преимуществам внедрения системы относятся:</w:t>
      </w:r>
    </w:p>
    <w:p w14:paraId="4C39AA33" w14:textId="7B02FC01" w:rsidR="001E7C2D" w:rsidRPr="001E7C2D" w:rsidRDefault="00666B75" w:rsidP="002F6AA3">
      <w:pPr>
        <w:numPr>
          <w:ilvl w:val="0"/>
          <w:numId w:val="123"/>
        </w:numPr>
        <w:tabs>
          <w:tab w:val="clear" w:pos="720"/>
        </w:tabs>
        <w:suppressAutoHyphens w:val="0"/>
        <w:spacing w:line="360" w:lineRule="auto"/>
        <w:ind w:left="0" w:right="253" w:firstLine="709"/>
        <w:jc w:val="both"/>
        <w:rPr>
          <w:bCs/>
          <w:szCs w:val="28"/>
          <w:lang w:eastAsia="ru-RU"/>
        </w:rPr>
      </w:pPr>
      <w:r w:rsidRPr="001E7C2D">
        <w:rPr>
          <w:bCs/>
          <w:szCs w:val="28"/>
          <w:lang w:eastAsia="ru-RU"/>
        </w:rPr>
        <w:t>Повышение качества обработки информации;</w:t>
      </w:r>
    </w:p>
    <w:p w14:paraId="5B434C0E" w14:textId="2D9B5153" w:rsidR="001E7C2D" w:rsidRPr="001E7C2D" w:rsidRDefault="00666B75" w:rsidP="002F6AA3">
      <w:pPr>
        <w:numPr>
          <w:ilvl w:val="0"/>
          <w:numId w:val="123"/>
        </w:numPr>
        <w:tabs>
          <w:tab w:val="clear" w:pos="720"/>
        </w:tabs>
        <w:suppressAutoHyphens w:val="0"/>
        <w:spacing w:line="360" w:lineRule="auto"/>
        <w:ind w:left="0" w:right="253" w:firstLine="709"/>
        <w:jc w:val="both"/>
        <w:rPr>
          <w:bCs/>
          <w:szCs w:val="28"/>
          <w:lang w:eastAsia="ru-RU"/>
        </w:rPr>
      </w:pPr>
      <w:r w:rsidRPr="001E7C2D">
        <w:rPr>
          <w:bCs/>
          <w:szCs w:val="28"/>
          <w:lang w:eastAsia="ru-RU"/>
        </w:rPr>
        <w:t>Снижение количества ошибок при работе с данными;</w:t>
      </w:r>
    </w:p>
    <w:p w14:paraId="3FC993A5" w14:textId="1A2C4026" w:rsidR="001E7C2D" w:rsidRPr="001E7C2D" w:rsidRDefault="00666B75" w:rsidP="002F6AA3">
      <w:pPr>
        <w:numPr>
          <w:ilvl w:val="0"/>
          <w:numId w:val="123"/>
        </w:numPr>
        <w:tabs>
          <w:tab w:val="clear" w:pos="720"/>
        </w:tabs>
        <w:suppressAutoHyphens w:val="0"/>
        <w:spacing w:line="360" w:lineRule="auto"/>
        <w:ind w:left="0" w:right="253" w:firstLine="709"/>
        <w:jc w:val="both"/>
        <w:rPr>
          <w:bCs/>
          <w:szCs w:val="28"/>
          <w:lang w:eastAsia="ru-RU"/>
        </w:rPr>
      </w:pPr>
      <w:r w:rsidRPr="001E7C2D">
        <w:rPr>
          <w:bCs/>
          <w:szCs w:val="28"/>
          <w:lang w:eastAsia="ru-RU"/>
        </w:rPr>
        <w:t>Ускорение доступа к информации;</w:t>
      </w:r>
    </w:p>
    <w:p w14:paraId="333203A0" w14:textId="27FE3C13" w:rsidR="001E7C2D" w:rsidRPr="001E7C2D" w:rsidRDefault="00666B75" w:rsidP="002F6AA3">
      <w:pPr>
        <w:numPr>
          <w:ilvl w:val="0"/>
          <w:numId w:val="123"/>
        </w:numPr>
        <w:tabs>
          <w:tab w:val="clear" w:pos="720"/>
        </w:tabs>
        <w:suppressAutoHyphens w:val="0"/>
        <w:spacing w:line="360" w:lineRule="auto"/>
        <w:ind w:left="0" w:right="253" w:firstLine="709"/>
        <w:jc w:val="both"/>
        <w:rPr>
          <w:bCs/>
          <w:szCs w:val="28"/>
          <w:lang w:eastAsia="ru-RU"/>
        </w:rPr>
      </w:pPr>
      <w:r w:rsidRPr="001E7C2D">
        <w:rPr>
          <w:bCs/>
          <w:szCs w:val="28"/>
          <w:lang w:eastAsia="ru-RU"/>
        </w:rPr>
        <w:t>Повышение уровня контроля выполнения заказов;</w:t>
      </w:r>
    </w:p>
    <w:p w14:paraId="20C1CD12" w14:textId="1E43D274" w:rsidR="001E7C2D" w:rsidRPr="001E7C2D" w:rsidRDefault="00666B75" w:rsidP="002F6AA3">
      <w:pPr>
        <w:numPr>
          <w:ilvl w:val="0"/>
          <w:numId w:val="123"/>
        </w:numPr>
        <w:tabs>
          <w:tab w:val="clear" w:pos="720"/>
        </w:tabs>
        <w:suppressAutoHyphens w:val="0"/>
        <w:spacing w:line="360" w:lineRule="auto"/>
        <w:ind w:left="0" w:right="253" w:firstLine="709"/>
        <w:jc w:val="both"/>
        <w:rPr>
          <w:bCs/>
          <w:szCs w:val="28"/>
          <w:lang w:eastAsia="ru-RU"/>
        </w:rPr>
      </w:pPr>
      <w:r w:rsidRPr="001E7C2D">
        <w:rPr>
          <w:bCs/>
          <w:szCs w:val="28"/>
          <w:lang w:eastAsia="ru-RU"/>
        </w:rPr>
        <w:t>Улучшение взаимодействия между сотрудниками;</w:t>
      </w:r>
    </w:p>
    <w:p w14:paraId="45E4EB01" w14:textId="6F9F6063" w:rsidR="001E7C2D" w:rsidRPr="001E7C2D" w:rsidRDefault="00666B75" w:rsidP="002F6AA3">
      <w:pPr>
        <w:numPr>
          <w:ilvl w:val="0"/>
          <w:numId w:val="123"/>
        </w:numPr>
        <w:tabs>
          <w:tab w:val="clear" w:pos="720"/>
        </w:tabs>
        <w:suppressAutoHyphens w:val="0"/>
        <w:spacing w:line="360" w:lineRule="auto"/>
        <w:ind w:left="0" w:right="253" w:firstLine="709"/>
        <w:jc w:val="both"/>
        <w:rPr>
          <w:bCs/>
          <w:szCs w:val="28"/>
          <w:lang w:eastAsia="ru-RU"/>
        </w:rPr>
      </w:pPr>
      <w:r w:rsidRPr="001E7C2D">
        <w:rPr>
          <w:bCs/>
          <w:szCs w:val="28"/>
          <w:lang w:eastAsia="ru-RU"/>
        </w:rPr>
        <w:t>Повышение надёжности хранения информации.</w:t>
      </w:r>
    </w:p>
    <w:p w14:paraId="7A18596E"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Использование централизованной базы данных позволяет минимизировать риск потери информации и обеспечивает быстрый доступ к данным о клиентах и заказах. Это положительно влияет на качество обслуживания клиентов и скорость выполнения заявок.</w:t>
      </w:r>
    </w:p>
    <w:p w14:paraId="132BC986"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Дополнительным преимуществом является возможность дальнейшего масштабирования системы. Используемая архитектура позволяет:</w:t>
      </w:r>
    </w:p>
    <w:p w14:paraId="11DED733" w14:textId="019D9C7A" w:rsidR="001E7C2D" w:rsidRPr="001E7C2D" w:rsidRDefault="00666B75" w:rsidP="002F6AA3">
      <w:pPr>
        <w:numPr>
          <w:ilvl w:val="0"/>
          <w:numId w:val="124"/>
        </w:numPr>
        <w:tabs>
          <w:tab w:val="clear" w:pos="720"/>
        </w:tabs>
        <w:suppressAutoHyphens w:val="0"/>
        <w:spacing w:line="360" w:lineRule="auto"/>
        <w:ind w:left="0" w:right="253" w:firstLine="709"/>
        <w:jc w:val="both"/>
        <w:rPr>
          <w:bCs/>
          <w:szCs w:val="28"/>
          <w:lang w:eastAsia="ru-RU"/>
        </w:rPr>
      </w:pPr>
      <w:r w:rsidRPr="001E7C2D">
        <w:rPr>
          <w:bCs/>
          <w:szCs w:val="28"/>
          <w:lang w:eastAsia="ru-RU"/>
        </w:rPr>
        <w:t>Добавлять новый функционал;</w:t>
      </w:r>
    </w:p>
    <w:p w14:paraId="2CF277E0" w14:textId="1277BBD9" w:rsidR="001E7C2D" w:rsidRPr="001E7C2D" w:rsidRDefault="00666B75" w:rsidP="002F6AA3">
      <w:pPr>
        <w:numPr>
          <w:ilvl w:val="0"/>
          <w:numId w:val="124"/>
        </w:numPr>
        <w:tabs>
          <w:tab w:val="clear" w:pos="720"/>
        </w:tabs>
        <w:suppressAutoHyphens w:val="0"/>
        <w:spacing w:line="360" w:lineRule="auto"/>
        <w:ind w:left="0" w:right="253" w:firstLine="709"/>
        <w:jc w:val="both"/>
        <w:rPr>
          <w:bCs/>
          <w:szCs w:val="28"/>
          <w:lang w:eastAsia="ru-RU"/>
        </w:rPr>
      </w:pPr>
      <w:r w:rsidRPr="001E7C2D">
        <w:rPr>
          <w:bCs/>
          <w:szCs w:val="28"/>
          <w:lang w:eastAsia="ru-RU"/>
        </w:rPr>
        <w:t>Подключать дополнительные модули;</w:t>
      </w:r>
    </w:p>
    <w:p w14:paraId="6CED96A0" w14:textId="1BB17A42" w:rsidR="001E7C2D" w:rsidRPr="001E7C2D" w:rsidRDefault="00666B75" w:rsidP="002F6AA3">
      <w:pPr>
        <w:numPr>
          <w:ilvl w:val="0"/>
          <w:numId w:val="124"/>
        </w:numPr>
        <w:tabs>
          <w:tab w:val="clear" w:pos="720"/>
        </w:tabs>
        <w:suppressAutoHyphens w:val="0"/>
        <w:spacing w:line="360" w:lineRule="auto"/>
        <w:ind w:left="0" w:right="253" w:firstLine="709"/>
        <w:jc w:val="both"/>
        <w:rPr>
          <w:bCs/>
          <w:szCs w:val="28"/>
          <w:lang w:eastAsia="ru-RU"/>
        </w:rPr>
      </w:pPr>
      <w:r w:rsidRPr="001E7C2D">
        <w:rPr>
          <w:bCs/>
          <w:szCs w:val="28"/>
          <w:lang w:eastAsia="ru-RU"/>
        </w:rPr>
        <w:t>Модернизировать интерфейс;</w:t>
      </w:r>
    </w:p>
    <w:p w14:paraId="71B8788D" w14:textId="17AACE71" w:rsidR="001E7C2D" w:rsidRPr="001E7C2D" w:rsidRDefault="00666B75" w:rsidP="002F6AA3">
      <w:pPr>
        <w:numPr>
          <w:ilvl w:val="0"/>
          <w:numId w:val="124"/>
        </w:numPr>
        <w:tabs>
          <w:tab w:val="clear" w:pos="720"/>
        </w:tabs>
        <w:suppressAutoHyphens w:val="0"/>
        <w:spacing w:line="360" w:lineRule="auto"/>
        <w:ind w:left="0" w:right="253" w:firstLine="709"/>
        <w:jc w:val="both"/>
        <w:rPr>
          <w:bCs/>
          <w:szCs w:val="28"/>
          <w:lang w:eastAsia="ru-RU"/>
        </w:rPr>
      </w:pPr>
      <w:r w:rsidRPr="001E7C2D">
        <w:rPr>
          <w:bCs/>
          <w:szCs w:val="28"/>
          <w:lang w:eastAsia="ru-RU"/>
        </w:rPr>
        <w:t>Интегрировать систему с внешними сервисами.</w:t>
      </w:r>
    </w:p>
    <w:p w14:paraId="3079D981" w14:textId="77777777" w:rsidR="001E7C2D" w:rsidRPr="001E7C2D" w:rsidRDefault="001E7C2D" w:rsidP="001E7C2D">
      <w:pPr>
        <w:suppressAutoHyphens w:val="0"/>
        <w:spacing w:line="360" w:lineRule="auto"/>
        <w:ind w:right="253" w:firstLine="709"/>
        <w:jc w:val="both"/>
        <w:rPr>
          <w:bCs/>
          <w:szCs w:val="28"/>
          <w:lang w:eastAsia="ru-RU"/>
        </w:rPr>
      </w:pPr>
      <w:r w:rsidRPr="001E7C2D">
        <w:rPr>
          <w:bCs/>
          <w:szCs w:val="28"/>
          <w:lang w:eastAsia="ru-RU"/>
        </w:rPr>
        <w:t>Автоматизация бизнес-процессов также способствует снижению нагрузки на сотрудников предприятия. Уменьшение количества рутинных операций позволяет персоналу уделять больше внимания выполнению основных задач и повышению качества работы.</w:t>
      </w:r>
    </w:p>
    <w:p w14:paraId="22224F04" w14:textId="77777777" w:rsidR="004A0A84" w:rsidRDefault="001E7C2D" w:rsidP="004A0A84">
      <w:pPr>
        <w:suppressAutoHyphens w:val="0"/>
        <w:spacing w:line="360" w:lineRule="auto"/>
        <w:ind w:right="253" w:firstLine="709"/>
        <w:jc w:val="both"/>
        <w:rPr>
          <w:bCs/>
          <w:szCs w:val="28"/>
          <w:lang w:eastAsia="ru-RU"/>
        </w:rPr>
      </w:pPr>
      <w:r w:rsidRPr="001E7C2D">
        <w:rPr>
          <w:bCs/>
          <w:szCs w:val="28"/>
          <w:lang w:eastAsia="ru-RU"/>
        </w:rPr>
        <w:t>Таким образом, внедрение системы управления заказами обеспечивает существенный экономический эффект за счёт сокращения временных затрат сотрудников и автоматизации обработки информации. Полученные результаты подтверждают эффективность внедрения разработанного программного продукта и целесообразность использования системы в деятельности ООО «СТИЛСОФТ».</w:t>
      </w:r>
    </w:p>
    <w:p w14:paraId="7E1F5622" w14:textId="77777777" w:rsidR="004A0A84" w:rsidRDefault="004A0A84" w:rsidP="004A0A84">
      <w:pPr>
        <w:suppressAutoHyphens w:val="0"/>
        <w:spacing w:line="360" w:lineRule="auto"/>
        <w:ind w:right="253" w:firstLine="709"/>
        <w:jc w:val="both"/>
        <w:rPr>
          <w:bCs/>
          <w:szCs w:val="28"/>
          <w:lang w:eastAsia="ru-RU"/>
        </w:rPr>
      </w:pPr>
    </w:p>
    <w:p w14:paraId="5B1AF6D5" w14:textId="13EAE097" w:rsidR="00EC301E" w:rsidRDefault="00EC301E" w:rsidP="004A0A84">
      <w:pPr>
        <w:suppressAutoHyphens w:val="0"/>
        <w:spacing w:line="360" w:lineRule="auto"/>
        <w:ind w:right="253" w:firstLine="709"/>
        <w:jc w:val="both"/>
        <w:rPr>
          <w:szCs w:val="28"/>
          <w:lang w:eastAsia="ru-RU"/>
        </w:rPr>
      </w:pPr>
      <w:r w:rsidRPr="00EC301E">
        <w:rPr>
          <w:szCs w:val="28"/>
          <w:lang w:eastAsia="ru-RU"/>
        </w:rPr>
        <w:lastRenderedPageBreak/>
        <w:t>3.4</w:t>
      </w:r>
      <w:r w:rsidR="00AA6852">
        <w:rPr>
          <w:szCs w:val="28"/>
          <w:lang w:eastAsia="ru-RU"/>
        </w:rPr>
        <w:t>.</w:t>
      </w:r>
      <w:r w:rsidRPr="00EC301E">
        <w:rPr>
          <w:szCs w:val="28"/>
          <w:lang w:eastAsia="ru-RU"/>
        </w:rPr>
        <w:t xml:space="preserve"> Расчёт срока окупаемости и оценка эффективности проекта</w:t>
      </w:r>
    </w:p>
    <w:p w14:paraId="72FE7BAC" w14:textId="77777777" w:rsidR="004A0A84" w:rsidRPr="00EC301E" w:rsidRDefault="004A0A84" w:rsidP="004A0A84">
      <w:pPr>
        <w:suppressAutoHyphens w:val="0"/>
        <w:spacing w:line="360" w:lineRule="auto"/>
        <w:ind w:right="253" w:firstLine="709"/>
        <w:jc w:val="both"/>
        <w:rPr>
          <w:szCs w:val="28"/>
          <w:lang w:eastAsia="ru-RU"/>
        </w:rPr>
      </w:pPr>
    </w:p>
    <w:p w14:paraId="347C3A5F"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После определения затрат на разработку программного продукта и расчёта экономического эффекта от внедрения системы необходимо определить срок окупаемости проекта и выполнить итоговую оценку эффективности разработки.</w:t>
      </w:r>
    </w:p>
    <w:p w14:paraId="1CD8250E"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Срок окупаемости является одним из основных показателей экономической эффективности информационной системы. Данный показатель позволяет определить период времени, необходимый для компенсации затрат на разработку программного продукта за счёт получаемого экономического эффекта.</w:t>
      </w:r>
    </w:p>
    <w:p w14:paraId="2B125C0F"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Для расчёта срока окупаемости используются:</w:t>
      </w:r>
    </w:p>
    <w:p w14:paraId="7A627A58" w14:textId="32677F94" w:rsidR="00EC301E" w:rsidRPr="00EC301E" w:rsidRDefault="00EC301E" w:rsidP="002F6AA3">
      <w:pPr>
        <w:numPr>
          <w:ilvl w:val="0"/>
          <w:numId w:val="125"/>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Общие затраты на разработку системы; </w:t>
      </w:r>
    </w:p>
    <w:p w14:paraId="2EFC8C70" w14:textId="6330190B" w:rsidR="00EC301E" w:rsidRPr="00EC301E" w:rsidRDefault="00EC301E" w:rsidP="002F6AA3">
      <w:pPr>
        <w:numPr>
          <w:ilvl w:val="0"/>
          <w:numId w:val="125"/>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Ежемесячный экономический эффект от внедрения программного продукта. </w:t>
      </w:r>
    </w:p>
    <w:p w14:paraId="4479B2A3" w14:textId="56424ADD" w:rsidR="00EC301E" w:rsidRDefault="00EC301E" w:rsidP="00EC301E">
      <w:pPr>
        <w:suppressAutoHyphens w:val="0"/>
        <w:spacing w:line="360" w:lineRule="auto"/>
        <w:ind w:right="283" w:firstLine="709"/>
        <w:jc w:val="both"/>
        <w:rPr>
          <w:bCs/>
          <w:szCs w:val="28"/>
          <w:lang w:eastAsia="ru-RU"/>
        </w:rPr>
      </w:pPr>
      <w:r w:rsidRPr="00EC301E">
        <w:rPr>
          <w:bCs/>
          <w:szCs w:val="28"/>
          <w:lang w:eastAsia="ru-RU"/>
        </w:rPr>
        <w:t>Общие затраты на разработку системы управления заказами составляют</w:t>
      </w:r>
      <w:r>
        <w:rPr>
          <w:bCs/>
          <w:szCs w:val="28"/>
          <w:lang w:eastAsia="ru-RU"/>
        </w:rPr>
        <w:t xml:space="preserve"> 107530 рублей.</w:t>
      </w:r>
    </w:p>
    <w:p w14:paraId="5D86F306" w14:textId="41C52DC5"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Ежемесячная экономия, получаемая за счёт автоматизации обработки заказов, составляет</w:t>
      </w:r>
      <w:r>
        <w:rPr>
          <w:bCs/>
          <w:szCs w:val="28"/>
          <w:lang w:eastAsia="ru-RU"/>
        </w:rPr>
        <w:t xml:space="preserve"> 28000 рублей.</w:t>
      </w:r>
    </w:p>
    <w:p w14:paraId="315A95EC" w14:textId="77777777" w:rsidR="00EC301E" w:rsidRDefault="00EC301E" w:rsidP="00EC301E">
      <w:pPr>
        <w:suppressAutoHyphens w:val="0"/>
        <w:spacing w:line="360" w:lineRule="auto"/>
        <w:ind w:right="283" w:firstLine="709"/>
        <w:jc w:val="both"/>
        <w:rPr>
          <w:bCs/>
          <w:szCs w:val="28"/>
          <w:lang w:eastAsia="ru-RU"/>
        </w:rPr>
      </w:pPr>
      <w:r w:rsidRPr="00EC301E">
        <w:rPr>
          <w:bCs/>
          <w:szCs w:val="28"/>
          <w:lang w:eastAsia="ru-RU"/>
        </w:rPr>
        <w:t>Расчёт срока окупаемости выполняется по формуле:</w:t>
      </w:r>
    </w:p>
    <w:p w14:paraId="7CE88BCB" w14:textId="77777777" w:rsidR="00B82EF7" w:rsidRDefault="00B82EF7" w:rsidP="00EC301E">
      <w:pPr>
        <w:suppressAutoHyphens w:val="0"/>
        <w:spacing w:line="360" w:lineRule="auto"/>
        <w:ind w:right="283" w:firstLine="709"/>
        <w:jc w:val="both"/>
        <w:rPr>
          <w:bCs/>
          <w:szCs w:val="28"/>
          <w:lang w:eastAsia="ru-RU"/>
        </w:rPr>
      </w:pPr>
    </w:p>
    <w:p w14:paraId="24E321A2" w14:textId="55AD1518" w:rsidR="00EC301E" w:rsidRPr="00B82EF7" w:rsidRDefault="00EC301E" w:rsidP="00EC301E">
      <w:pPr>
        <w:suppressAutoHyphens w:val="0"/>
        <w:spacing w:line="360" w:lineRule="auto"/>
        <w:ind w:right="283" w:firstLine="709"/>
        <w:jc w:val="both"/>
        <w:rPr>
          <w:bCs/>
          <w:szCs w:val="28"/>
          <w:lang w:eastAsia="ru-RU"/>
        </w:rPr>
      </w:pPr>
      <m:oMathPara>
        <m:oMath>
          <m:r>
            <w:rPr>
              <w:rFonts w:ascii="Cambria Math" w:hAnsi="Cambria Math"/>
              <w:szCs w:val="28"/>
              <w:lang w:eastAsia="ru-RU"/>
            </w:rPr>
            <m:t>T</m:t>
          </m:r>
          <m:r>
            <w:rPr>
              <w:rFonts w:ascii="Cambria Math" w:hAnsi="Cambria Math"/>
              <w:szCs w:val="28"/>
              <w:lang w:val="en-US" w:eastAsia="ru-RU"/>
            </w:rPr>
            <m:t>=</m:t>
          </m:r>
          <m:f>
            <m:fPr>
              <m:ctrlPr>
                <w:rPr>
                  <w:rFonts w:ascii="Cambria Math" w:hAnsi="Cambria Math"/>
                  <w:bCs/>
                  <w:i/>
                  <w:szCs w:val="28"/>
                  <w:lang w:val="en-US" w:eastAsia="ru-RU"/>
                </w:rPr>
              </m:ctrlPr>
            </m:fPr>
            <m:num>
              <m:r>
                <w:rPr>
                  <w:rFonts w:ascii="Cambria Math" w:hAnsi="Cambria Math"/>
                  <w:szCs w:val="28"/>
                  <w:lang w:val="en-US" w:eastAsia="ru-RU"/>
                </w:rPr>
                <m:t>Z</m:t>
              </m:r>
            </m:num>
            <m:den>
              <m:r>
                <w:rPr>
                  <w:rFonts w:ascii="Cambria Math" w:hAnsi="Cambria Math"/>
                  <w:szCs w:val="28"/>
                  <w:lang w:val="en-US" w:eastAsia="ru-RU"/>
                </w:rPr>
                <m:t>E</m:t>
              </m:r>
            </m:den>
          </m:f>
        </m:oMath>
      </m:oMathPara>
    </w:p>
    <w:p w14:paraId="1125031D" w14:textId="77777777" w:rsidR="00B82EF7" w:rsidRPr="00B82EF7" w:rsidRDefault="00B82EF7" w:rsidP="00EC301E">
      <w:pPr>
        <w:suppressAutoHyphens w:val="0"/>
        <w:spacing w:line="360" w:lineRule="auto"/>
        <w:ind w:right="283" w:firstLine="709"/>
        <w:jc w:val="both"/>
        <w:rPr>
          <w:bCs/>
          <w:szCs w:val="28"/>
          <w:lang w:eastAsia="ru-RU"/>
        </w:rPr>
      </w:pPr>
    </w:p>
    <w:p w14:paraId="6E35F97A"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где:</w:t>
      </w:r>
    </w:p>
    <w:p w14:paraId="27B0BC7A" w14:textId="6882A26C" w:rsidR="00EC301E" w:rsidRPr="00EC301E" w:rsidRDefault="00EC301E" w:rsidP="002F6AA3">
      <w:pPr>
        <w:numPr>
          <w:ilvl w:val="0"/>
          <w:numId w:val="126"/>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T </w:t>
      </w:r>
      <w:r>
        <w:rPr>
          <w:bCs/>
          <w:szCs w:val="28"/>
          <w:lang w:eastAsia="ru-RU"/>
        </w:rPr>
        <w:t>-</w:t>
      </w:r>
      <w:r w:rsidRPr="00EC301E">
        <w:rPr>
          <w:bCs/>
          <w:szCs w:val="28"/>
          <w:lang w:eastAsia="ru-RU"/>
        </w:rPr>
        <w:t xml:space="preserve"> срок окупаемости; </w:t>
      </w:r>
    </w:p>
    <w:p w14:paraId="423B513D" w14:textId="7D8771E7" w:rsidR="00EC301E" w:rsidRPr="00EC301E" w:rsidRDefault="00EC301E" w:rsidP="002F6AA3">
      <w:pPr>
        <w:numPr>
          <w:ilvl w:val="0"/>
          <w:numId w:val="126"/>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Z </w:t>
      </w:r>
      <w:r>
        <w:rPr>
          <w:bCs/>
          <w:szCs w:val="28"/>
          <w:lang w:eastAsia="ru-RU"/>
        </w:rPr>
        <w:t>-</w:t>
      </w:r>
      <w:r w:rsidRPr="00EC301E">
        <w:rPr>
          <w:bCs/>
          <w:szCs w:val="28"/>
          <w:lang w:eastAsia="ru-RU"/>
        </w:rPr>
        <w:t xml:space="preserve"> общие затраты на разработку; </w:t>
      </w:r>
    </w:p>
    <w:p w14:paraId="78A85E7C" w14:textId="48733B08" w:rsidR="00EC301E" w:rsidRPr="00EC301E" w:rsidRDefault="00EC301E" w:rsidP="002F6AA3">
      <w:pPr>
        <w:numPr>
          <w:ilvl w:val="0"/>
          <w:numId w:val="126"/>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E </w:t>
      </w:r>
      <w:r>
        <w:rPr>
          <w:bCs/>
          <w:szCs w:val="28"/>
          <w:lang w:eastAsia="ru-RU"/>
        </w:rPr>
        <w:t>-</w:t>
      </w:r>
      <w:r w:rsidRPr="00EC301E">
        <w:rPr>
          <w:bCs/>
          <w:szCs w:val="28"/>
          <w:lang w:eastAsia="ru-RU"/>
        </w:rPr>
        <w:t xml:space="preserve"> ежемесячный экономический эффект. </w:t>
      </w:r>
    </w:p>
    <w:p w14:paraId="6E3DA644" w14:textId="77777777" w:rsidR="00EC301E" w:rsidRDefault="00EC301E" w:rsidP="00EC301E">
      <w:pPr>
        <w:suppressAutoHyphens w:val="0"/>
        <w:spacing w:line="360" w:lineRule="auto"/>
        <w:ind w:right="283" w:firstLine="709"/>
        <w:jc w:val="both"/>
        <w:rPr>
          <w:bCs/>
          <w:szCs w:val="28"/>
          <w:lang w:eastAsia="ru-RU"/>
        </w:rPr>
      </w:pPr>
      <w:r w:rsidRPr="00EC301E">
        <w:rPr>
          <w:bCs/>
          <w:szCs w:val="28"/>
          <w:lang w:eastAsia="ru-RU"/>
        </w:rPr>
        <w:t>Подставляя значения, получаем:</w:t>
      </w:r>
    </w:p>
    <w:p w14:paraId="08CBA2AA" w14:textId="77777777" w:rsidR="00B82EF7" w:rsidRDefault="00B82EF7" w:rsidP="00EC301E">
      <w:pPr>
        <w:suppressAutoHyphens w:val="0"/>
        <w:spacing w:line="360" w:lineRule="auto"/>
        <w:ind w:right="283" w:firstLine="709"/>
        <w:jc w:val="both"/>
        <w:rPr>
          <w:bCs/>
          <w:szCs w:val="28"/>
          <w:lang w:eastAsia="ru-RU"/>
        </w:rPr>
      </w:pPr>
    </w:p>
    <w:p w14:paraId="413B6D87" w14:textId="413CAA39" w:rsidR="00EC301E" w:rsidRPr="00B82EF7" w:rsidRDefault="00EC301E" w:rsidP="00EC301E">
      <w:pPr>
        <w:suppressAutoHyphens w:val="0"/>
        <w:spacing w:line="360" w:lineRule="auto"/>
        <w:ind w:right="283" w:firstLine="709"/>
        <w:jc w:val="both"/>
        <w:rPr>
          <w:i/>
          <w:szCs w:val="28"/>
          <w:lang w:eastAsia="ru-RU"/>
        </w:rPr>
      </w:pPr>
      <m:oMathPara>
        <m:oMath>
          <m:r>
            <w:rPr>
              <w:rFonts w:ascii="Cambria Math" w:hAnsi="Cambria Math"/>
              <w:szCs w:val="28"/>
              <w:lang w:eastAsia="ru-RU"/>
            </w:rPr>
            <m:t>T</m:t>
          </m:r>
          <m:r>
            <w:rPr>
              <w:rFonts w:ascii="Cambria Math" w:hAnsi="Cambria Math"/>
              <w:szCs w:val="28"/>
              <w:lang w:val="en-US" w:eastAsia="ru-RU"/>
            </w:rPr>
            <m:t>=</m:t>
          </m:r>
          <m:f>
            <m:fPr>
              <m:ctrlPr>
                <w:rPr>
                  <w:rFonts w:ascii="Cambria Math" w:hAnsi="Cambria Math"/>
                  <w:bCs/>
                  <w:i/>
                  <w:szCs w:val="28"/>
                  <w:lang w:val="en-US" w:eastAsia="ru-RU"/>
                </w:rPr>
              </m:ctrlPr>
            </m:fPr>
            <m:num>
              <m:r>
                <w:rPr>
                  <w:rFonts w:ascii="Cambria Math" w:hAnsi="Cambria Math"/>
                  <w:szCs w:val="28"/>
                  <w:lang w:val="en-US" w:eastAsia="ru-RU"/>
                </w:rPr>
                <m:t>107530</m:t>
              </m:r>
            </m:num>
            <m:den>
              <m:r>
                <w:rPr>
                  <w:rFonts w:ascii="Cambria Math" w:hAnsi="Cambria Math"/>
                  <w:szCs w:val="28"/>
                  <w:lang w:val="en-US" w:eastAsia="ru-RU"/>
                </w:rPr>
                <m:t>28000</m:t>
              </m:r>
            </m:den>
          </m:f>
          <m:r>
            <w:rPr>
              <w:rFonts w:ascii="Cambria Math" w:hAnsi="Cambria Math"/>
              <w:szCs w:val="28"/>
              <w:lang w:val="en-US" w:eastAsia="ru-RU"/>
            </w:rPr>
            <m:t>≈3,8</m:t>
          </m:r>
          <m:r>
            <w:rPr>
              <w:rFonts w:ascii="Cambria Math" w:hAnsi="Cambria Math"/>
              <w:szCs w:val="28"/>
              <w:lang w:eastAsia="ru-RU"/>
            </w:rPr>
            <m:t xml:space="preserve"> месяца</m:t>
          </m:r>
        </m:oMath>
      </m:oMathPara>
    </w:p>
    <w:p w14:paraId="63D36997" w14:textId="77777777" w:rsidR="00B82EF7" w:rsidRPr="00EC301E" w:rsidRDefault="00B82EF7" w:rsidP="00EC301E">
      <w:pPr>
        <w:suppressAutoHyphens w:val="0"/>
        <w:spacing w:line="360" w:lineRule="auto"/>
        <w:ind w:right="283" w:firstLine="709"/>
        <w:jc w:val="both"/>
        <w:rPr>
          <w:bCs/>
          <w:i/>
          <w:szCs w:val="28"/>
          <w:lang w:eastAsia="ru-RU"/>
        </w:rPr>
      </w:pPr>
    </w:p>
    <w:p w14:paraId="4F49E0AF"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Полученный результат показывает, что разработанная система окупается менее чем за четыре месяца эксплуатации.</w:t>
      </w:r>
    </w:p>
    <w:p w14:paraId="603D74D6"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Небольшой срок окупаемости свидетельствует о высокой эффективности внедрения информационной системы и подтверждает целесообразность автоматизации процессов управления заказами.</w:t>
      </w:r>
    </w:p>
    <w:p w14:paraId="30B818B9" w14:textId="7B2D7539" w:rsidR="00EC301E" w:rsidRDefault="00EC301E" w:rsidP="00EC301E">
      <w:pPr>
        <w:suppressAutoHyphens w:val="0"/>
        <w:spacing w:line="360" w:lineRule="auto"/>
        <w:ind w:right="283" w:firstLine="709"/>
        <w:jc w:val="both"/>
        <w:rPr>
          <w:bCs/>
          <w:szCs w:val="28"/>
          <w:lang w:eastAsia="ru-RU"/>
        </w:rPr>
      </w:pPr>
      <w:r w:rsidRPr="00EC301E">
        <w:rPr>
          <w:bCs/>
          <w:szCs w:val="28"/>
          <w:lang w:eastAsia="ru-RU"/>
        </w:rPr>
        <w:t>В таблице 1</w:t>
      </w:r>
      <w:r w:rsidR="00AA6852">
        <w:rPr>
          <w:bCs/>
          <w:szCs w:val="28"/>
          <w:lang w:eastAsia="ru-RU"/>
        </w:rPr>
        <w:t>6</w:t>
      </w:r>
      <w:r w:rsidRPr="00EC301E">
        <w:rPr>
          <w:bCs/>
          <w:szCs w:val="28"/>
          <w:lang w:eastAsia="ru-RU"/>
        </w:rPr>
        <w:t xml:space="preserve"> представлены итоговые показатели экономической эффективности проекта.</w:t>
      </w:r>
    </w:p>
    <w:p w14:paraId="2DF9761E" w14:textId="77777777" w:rsidR="00B82EF7" w:rsidRDefault="00B82EF7" w:rsidP="00EC301E">
      <w:pPr>
        <w:suppressAutoHyphens w:val="0"/>
        <w:spacing w:line="360" w:lineRule="auto"/>
        <w:ind w:right="283" w:firstLine="709"/>
        <w:jc w:val="both"/>
        <w:rPr>
          <w:bCs/>
          <w:szCs w:val="28"/>
          <w:lang w:eastAsia="ru-RU"/>
        </w:rPr>
      </w:pPr>
    </w:p>
    <w:p w14:paraId="0E6E6C39" w14:textId="7078D66D" w:rsidR="00B82EF7" w:rsidRPr="00B82EF7" w:rsidRDefault="00B82EF7" w:rsidP="00B82EF7">
      <w:pPr>
        <w:suppressAutoHyphens w:val="0"/>
        <w:spacing w:line="360" w:lineRule="auto"/>
        <w:ind w:right="283" w:firstLine="709"/>
        <w:jc w:val="both"/>
        <w:rPr>
          <w:bCs/>
          <w:szCs w:val="28"/>
          <w:lang w:eastAsia="ru-RU"/>
        </w:rPr>
      </w:pPr>
      <w:r w:rsidRPr="00EC301E">
        <w:rPr>
          <w:bCs/>
          <w:szCs w:val="28"/>
          <w:lang w:eastAsia="ru-RU"/>
        </w:rPr>
        <w:t>Таблица 1</w:t>
      </w:r>
      <w:r w:rsidR="00AA6852">
        <w:rPr>
          <w:bCs/>
          <w:szCs w:val="28"/>
          <w:lang w:eastAsia="ru-RU"/>
        </w:rPr>
        <w:t>6</w:t>
      </w:r>
      <w:r w:rsidRPr="00EC301E">
        <w:rPr>
          <w:bCs/>
          <w:szCs w:val="28"/>
          <w:lang w:eastAsia="ru-RU"/>
        </w:rPr>
        <w:t xml:space="preserve"> – Итоговые показатели экономической эффективности</w:t>
      </w:r>
    </w:p>
    <w:tbl>
      <w:tblPr>
        <w:tblStyle w:val="af1"/>
        <w:tblW w:w="0" w:type="auto"/>
        <w:jc w:val="center"/>
        <w:tblLook w:val="04A0" w:firstRow="1" w:lastRow="0" w:firstColumn="1" w:lastColumn="0" w:noHBand="0" w:noVBand="1"/>
      </w:tblPr>
      <w:tblGrid>
        <w:gridCol w:w="4361"/>
        <w:gridCol w:w="1984"/>
      </w:tblGrid>
      <w:tr w:rsidR="00EC301E" w14:paraId="4AA63573" w14:textId="77777777" w:rsidTr="00EC301E">
        <w:trPr>
          <w:jc w:val="center"/>
        </w:trPr>
        <w:tc>
          <w:tcPr>
            <w:tcW w:w="4361" w:type="dxa"/>
          </w:tcPr>
          <w:p w14:paraId="4FEE4602" w14:textId="390AD02A"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Показатель</w:t>
            </w:r>
          </w:p>
        </w:tc>
        <w:tc>
          <w:tcPr>
            <w:tcW w:w="1984" w:type="dxa"/>
          </w:tcPr>
          <w:p w14:paraId="0300A428" w14:textId="429F1BA8"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Значение</w:t>
            </w:r>
          </w:p>
        </w:tc>
      </w:tr>
      <w:tr w:rsidR="00EC301E" w14:paraId="28556520" w14:textId="77777777" w:rsidTr="00EC301E">
        <w:trPr>
          <w:jc w:val="center"/>
        </w:trPr>
        <w:tc>
          <w:tcPr>
            <w:tcW w:w="4361" w:type="dxa"/>
          </w:tcPr>
          <w:p w14:paraId="655D48FB" w14:textId="129A2C2E"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Общие затраты на разработку</w:t>
            </w:r>
          </w:p>
        </w:tc>
        <w:tc>
          <w:tcPr>
            <w:tcW w:w="1984" w:type="dxa"/>
          </w:tcPr>
          <w:p w14:paraId="46C5AB9C" w14:textId="7B38AFB8"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107530 руб.</w:t>
            </w:r>
          </w:p>
        </w:tc>
      </w:tr>
      <w:tr w:rsidR="00EC301E" w14:paraId="37F3E297" w14:textId="77777777" w:rsidTr="00EC301E">
        <w:trPr>
          <w:jc w:val="center"/>
        </w:trPr>
        <w:tc>
          <w:tcPr>
            <w:tcW w:w="4361" w:type="dxa"/>
          </w:tcPr>
          <w:p w14:paraId="6F155437" w14:textId="3A13CDC6"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Экономический эффект в месяц</w:t>
            </w:r>
          </w:p>
        </w:tc>
        <w:tc>
          <w:tcPr>
            <w:tcW w:w="1984" w:type="dxa"/>
          </w:tcPr>
          <w:p w14:paraId="204CA8C9" w14:textId="7D6C1147"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28000 руб.</w:t>
            </w:r>
          </w:p>
        </w:tc>
      </w:tr>
      <w:tr w:rsidR="00EC301E" w14:paraId="5F828DFA" w14:textId="77777777" w:rsidTr="00EC301E">
        <w:trPr>
          <w:jc w:val="center"/>
        </w:trPr>
        <w:tc>
          <w:tcPr>
            <w:tcW w:w="4361" w:type="dxa"/>
          </w:tcPr>
          <w:p w14:paraId="22487DD8" w14:textId="0FBDB5E8"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Экономический эффект в год</w:t>
            </w:r>
          </w:p>
        </w:tc>
        <w:tc>
          <w:tcPr>
            <w:tcW w:w="1984" w:type="dxa"/>
          </w:tcPr>
          <w:p w14:paraId="521089C8" w14:textId="3D5963C6"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336000 руб.</w:t>
            </w:r>
          </w:p>
        </w:tc>
      </w:tr>
      <w:tr w:rsidR="00EC301E" w14:paraId="68E69F54" w14:textId="77777777" w:rsidTr="00EC301E">
        <w:trPr>
          <w:jc w:val="center"/>
        </w:trPr>
        <w:tc>
          <w:tcPr>
            <w:tcW w:w="4361" w:type="dxa"/>
          </w:tcPr>
          <w:p w14:paraId="2E8DA53C" w14:textId="0B2DEACC"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Срок окупаемости</w:t>
            </w:r>
          </w:p>
        </w:tc>
        <w:tc>
          <w:tcPr>
            <w:tcW w:w="1984" w:type="dxa"/>
          </w:tcPr>
          <w:p w14:paraId="0B08BA7A" w14:textId="1A3D3258" w:rsidR="00EC301E" w:rsidRPr="00B82EF7" w:rsidRDefault="00EC301E" w:rsidP="00EC301E">
            <w:pPr>
              <w:suppressAutoHyphens w:val="0"/>
              <w:spacing w:line="360" w:lineRule="auto"/>
              <w:ind w:right="283"/>
              <w:jc w:val="center"/>
              <w:rPr>
                <w:bCs/>
                <w:sz w:val="24"/>
                <w:szCs w:val="24"/>
                <w:lang w:eastAsia="ru-RU"/>
              </w:rPr>
            </w:pPr>
            <w:r w:rsidRPr="00B82EF7">
              <w:rPr>
                <w:bCs/>
                <w:sz w:val="24"/>
                <w:szCs w:val="24"/>
                <w:lang w:eastAsia="ru-RU"/>
              </w:rPr>
              <w:t>3,8 мес.</w:t>
            </w:r>
          </w:p>
        </w:tc>
      </w:tr>
    </w:tbl>
    <w:p w14:paraId="0D62E56B" w14:textId="77777777" w:rsidR="00EC301E" w:rsidRPr="00EC301E" w:rsidRDefault="00EC301E" w:rsidP="00EC301E">
      <w:pPr>
        <w:suppressAutoHyphens w:val="0"/>
        <w:spacing w:line="360" w:lineRule="auto"/>
        <w:ind w:right="283" w:firstLine="709"/>
        <w:jc w:val="both"/>
        <w:rPr>
          <w:bCs/>
          <w:szCs w:val="28"/>
          <w:lang w:val="en-US" w:eastAsia="ru-RU"/>
        </w:rPr>
      </w:pPr>
    </w:p>
    <w:p w14:paraId="25855AD4"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Помимо прямого экономического эффекта внедрение системы обеспечивает дополнительные организационные преимущества:</w:t>
      </w:r>
    </w:p>
    <w:p w14:paraId="07FA36C9" w14:textId="20FB859F" w:rsidR="00EC301E" w:rsidRPr="00EC301E" w:rsidRDefault="00EC301E" w:rsidP="002F6AA3">
      <w:pPr>
        <w:numPr>
          <w:ilvl w:val="0"/>
          <w:numId w:val="127"/>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Повышение производительности труда сотрудников; </w:t>
      </w:r>
    </w:p>
    <w:p w14:paraId="2514603D" w14:textId="36B51AF4" w:rsidR="00EC301E" w:rsidRPr="00EC301E" w:rsidRDefault="00EC301E" w:rsidP="002F6AA3">
      <w:pPr>
        <w:numPr>
          <w:ilvl w:val="0"/>
          <w:numId w:val="127"/>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Ускорение обработки информации; </w:t>
      </w:r>
    </w:p>
    <w:p w14:paraId="19BCC5E0" w14:textId="5C32DA65" w:rsidR="00EC301E" w:rsidRPr="00EC301E" w:rsidRDefault="00EC301E" w:rsidP="002F6AA3">
      <w:pPr>
        <w:numPr>
          <w:ilvl w:val="0"/>
          <w:numId w:val="127"/>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Снижение количества ошибок; </w:t>
      </w:r>
    </w:p>
    <w:p w14:paraId="79FFE150" w14:textId="31E619D2" w:rsidR="00EC301E" w:rsidRPr="00EC301E" w:rsidRDefault="00EC301E" w:rsidP="002F6AA3">
      <w:pPr>
        <w:numPr>
          <w:ilvl w:val="0"/>
          <w:numId w:val="127"/>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Повышение качества обслуживания клиентов; </w:t>
      </w:r>
    </w:p>
    <w:p w14:paraId="6873AA14" w14:textId="3F825C2F" w:rsidR="00EC301E" w:rsidRPr="00EC301E" w:rsidRDefault="00EC301E" w:rsidP="002F6AA3">
      <w:pPr>
        <w:numPr>
          <w:ilvl w:val="0"/>
          <w:numId w:val="127"/>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Улучшение контроля выполнения заказов; </w:t>
      </w:r>
    </w:p>
    <w:p w14:paraId="3850B063" w14:textId="2362BFDF" w:rsidR="00EC301E" w:rsidRPr="00EC301E" w:rsidRDefault="00EC301E" w:rsidP="002F6AA3">
      <w:pPr>
        <w:numPr>
          <w:ilvl w:val="0"/>
          <w:numId w:val="127"/>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Повышение надёжности хранения данных. </w:t>
      </w:r>
    </w:p>
    <w:p w14:paraId="0A8B87C1"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Дополнительным преимуществом разработанного программного продукта является возможность дальнейшего развития системы. Используемая архитектура позволяет:</w:t>
      </w:r>
    </w:p>
    <w:p w14:paraId="25E3BD06" w14:textId="29EE1DED" w:rsidR="00EC301E" w:rsidRPr="00EC301E" w:rsidRDefault="00EC301E" w:rsidP="002F6AA3">
      <w:pPr>
        <w:numPr>
          <w:ilvl w:val="0"/>
          <w:numId w:val="128"/>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Расширять функциональность приложения; </w:t>
      </w:r>
    </w:p>
    <w:p w14:paraId="2CD754B7" w14:textId="7F3FACC9" w:rsidR="00EC301E" w:rsidRPr="00EC301E" w:rsidRDefault="00EC301E" w:rsidP="002F6AA3">
      <w:pPr>
        <w:numPr>
          <w:ilvl w:val="0"/>
          <w:numId w:val="128"/>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Модернизировать пользовательский интерфейс; </w:t>
      </w:r>
    </w:p>
    <w:p w14:paraId="5BD9B989" w14:textId="1E1499BD" w:rsidR="00EC301E" w:rsidRPr="00EC301E" w:rsidRDefault="00EC301E" w:rsidP="002F6AA3">
      <w:pPr>
        <w:numPr>
          <w:ilvl w:val="0"/>
          <w:numId w:val="128"/>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Подключать внешние сервисы; </w:t>
      </w:r>
    </w:p>
    <w:p w14:paraId="4AAF9A6E" w14:textId="097D0536" w:rsidR="00EC301E" w:rsidRPr="00EC301E" w:rsidRDefault="00EC301E" w:rsidP="002F6AA3">
      <w:pPr>
        <w:numPr>
          <w:ilvl w:val="0"/>
          <w:numId w:val="128"/>
        </w:numPr>
        <w:tabs>
          <w:tab w:val="clear" w:pos="720"/>
        </w:tabs>
        <w:suppressAutoHyphens w:val="0"/>
        <w:spacing w:line="360" w:lineRule="auto"/>
        <w:ind w:left="0" w:right="283" w:firstLine="709"/>
        <w:jc w:val="both"/>
        <w:rPr>
          <w:bCs/>
          <w:szCs w:val="28"/>
          <w:lang w:eastAsia="ru-RU"/>
        </w:rPr>
      </w:pPr>
      <w:r w:rsidRPr="00EC301E">
        <w:rPr>
          <w:bCs/>
          <w:szCs w:val="28"/>
          <w:lang w:eastAsia="ru-RU"/>
        </w:rPr>
        <w:lastRenderedPageBreak/>
        <w:t xml:space="preserve">Внедрять дополнительные инструменты аналитики; </w:t>
      </w:r>
    </w:p>
    <w:p w14:paraId="4DC449BF" w14:textId="0194822A" w:rsidR="00EC301E" w:rsidRPr="00EC301E" w:rsidRDefault="00EC301E" w:rsidP="002F6AA3">
      <w:pPr>
        <w:numPr>
          <w:ilvl w:val="0"/>
          <w:numId w:val="128"/>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Переходить на более производительные системы хранения данных. </w:t>
      </w:r>
    </w:p>
    <w:p w14:paraId="7E4E11C7"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Использование современных веб-технологий обеспечивает простоту сопровождения программного продукта и возможность его дальнейшей адаптации под изменяющиеся требования предприятия.</w:t>
      </w:r>
    </w:p>
    <w:p w14:paraId="140D06FE"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 xml:space="preserve">Важным фактором экономической эффективности является также использование свободно распространяемого программного обеспечения. Применение Node.js, Express.js и </w:t>
      </w:r>
      <w:proofErr w:type="spellStart"/>
      <w:r w:rsidRPr="00EC301E">
        <w:rPr>
          <w:bCs/>
          <w:szCs w:val="28"/>
          <w:lang w:eastAsia="ru-RU"/>
        </w:rPr>
        <w:t>SQLite</w:t>
      </w:r>
      <w:proofErr w:type="spellEnd"/>
      <w:r w:rsidRPr="00EC301E">
        <w:rPr>
          <w:bCs/>
          <w:szCs w:val="28"/>
          <w:lang w:eastAsia="ru-RU"/>
        </w:rPr>
        <w:t xml:space="preserve"> позволило:</w:t>
      </w:r>
    </w:p>
    <w:p w14:paraId="52D1EFF3" w14:textId="589440F1" w:rsidR="00EC301E" w:rsidRPr="00EC301E" w:rsidRDefault="00EC301E" w:rsidP="002F6AA3">
      <w:pPr>
        <w:numPr>
          <w:ilvl w:val="0"/>
          <w:numId w:val="129"/>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Снизить затраты на разработку; </w:t>
      </w:r>
    </w:p>
    <w:p w14:paraId="5AEF2786" w14:textId="00BCE2ED" w:rsidR="00EC301E" w:rsidRPr="00EC301E" w:rsidRDefault="00EC301E" w:rsidP="002F6AA3">
      <w:pPr>
        <w:numPr>
          <w:ilvl w:val="0"/>
          <w:numId w:val="129"/>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Избежать расходов на лицензирование; </w:t>
      </w:r>
    </w:p>
    <w:p w14:paraId="23CC2F40" w14:textId="489F2A16" w:rsidR="00EC301E" w:rsidRPr="00EC301E" w:rsidRDefault="00EC301E" w:rsidP="002F6AA3">
      <w:pPr>
        <w:numPr>
          <w:ilvl w:val="0"/>
          <w:numId w:val="129"/>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Упростить развёртывание системы; </w:t>
      </w:r>
    </w:p>
    <w:p w14:paraId="6B3D6F7B" w14:textId="304EC166" w:rsidR="00EC301E" w:rsidRPr="00EC301E" w:rsidRDefault="00EC301E" w:rsidP="002F6AA3">
      <w:pPr>
        <w:numPr>
          <w:ilvl w:val="0"/>
          <w:numId w:val="129"/>
        </w:numPr>
        <w:tabs>
          <w:tab w:val="clear" w:pos="720"/>
        </w:tabs>
        <w:suppressAutoHyphens w:val="0"/>
        <w:spacing w:line="360" w:lineRule="auto"/>
        <w:ind w:left="0" w:right="283" w:firstLine="709"/>
        <w:jc w:val="both"/>
        <w:rPr>
          <w:bCs/>
          <w:szCs w:val="28"/>
          <w:lang w:eastAsia="ru-RU"/>
        </w:rPr>
      </w:pPr>
      <w:r w:rsidRPr="00EC301E">
        <w:rPr>
          <w:bCs/>
          <w:szCs w:val="28"/>
          <w:lang w:eastAsia="ru-RU"/>
        </w:rPr>
        <w:t xml:space="preserve">Уменьшить эксплуатационные расходы. </w:t>
      </w:r>
    </w:p>
    <w:p w14:paraId="65908028" w14:textId="77777777" w:rsidR="00EC301E" w:rsidRPr="00EC301E" w:rsidRDefault="00EC301E" w:rsidP="00EC301E">
      <w:pPr>
        <w:suppressAutoHyphens w:val="0"/>
        <w:spacing w:line="360" w:lineRule="auto"/>
        <w:ind w:right="283" w:firstLine="709"/>
        <w:jc w:val="both"/>
        <w:rPr>
          <w:bCs/>
          <w:szCs w:val="28"/>
          <w:lang w:eastAsia="ru-RU"/>
        </w:rPr>
      </w:pPr>
      <w:r w:rsidRPr="00EC301E">
        <w:rPr>
          <w:bCs/>
          <w:szCs w:val="28"/>
          <w:lang w:eastAsia="ru-RU"/>
        </w:rPr>
        <w:t>Проведённый экономический расчёт показывает, что внедрение системы управления заказами является экономически обоснованным решением. Полученный экономический эффект позволяет компенсировать затраты на разработку в течение короткого периода эксплуатации.</w:t>
      </w:r>
    </w:p>
    <w:p w14:paraId="7ADB349D" w14:textId="58644B06" w:rsidR="00EC301E" w:rsidRPr="00491DFA" w:rsidRDefault="00EC301E" w:rsidP="00EC301E">
      <w:pPr>
        <w:suppressAutoHyphens w:val="0"/>
        <w:spacing w:line="360" w:lineRule="auto"/>
        <w:ind w:right="283" w:firstLine="709"/>
        <w:jc w:val="both"/>
        <w:rPr>
          <w:bCs/>
          <w:szCs w:val="28"/>
          <w:lang w:eastAsia="ru-RU"/>
        </w:rPr>
      </w:pPr>
      <w:r w:rsidRPr="00EC301E">
        <w:rPr>
          <w:bCs/>
          <w:szCs w:val="28"/>
          <w:lang w:eastAsia="ru-RU"/>
        </w:rPr>
        <w:t>Таким образом, разработка и внедрение системы управления заказами для ООО «СТИЛСОФТ» являются экономически целесообразными. Внедрение программного продукта позволяет автоматизировать основные процессы обработки заказов, сократить временные затраты сотрудников и повысить эффективность работы предприятия. Полученные результаты подтверждают эффективность разработанной информационной системы и возможность её дальнейшего практического использования.</w:t>
      </w:r>
    </w:p>
    <w:p w14:paraId="3EB40320" w14:textId="39B75B36" w:rsidR="00E22403" w:rsidRPr="00770646" w:rsidRDefault="004B6F4E" w:rsidP="00770646">
      <w:pPr>
        <w:suppressAutoHyphens w:val="0"/>
        <w:rPr>
          <w:b/>
          <w:bCs/>
          <w:sz w:val="32"/>
          <w:szCs w:val="32"/>
          <w:lang w:eastAsia="ru-RU"/>
        </w:rPr>
      </w:pPr>
      <w:r>
        <w:rPr>
          <w:rFonts w:eastAsia="Calibri"/>
          <w:lang w:eastAsia="ru-RU"/>
        </w:rPr>
        <w:br w:type="page"/>
      </w:r>
    </w:p>
    <w:p w14:paraId="1AE8C04A" w14:textId="5D06E4C2" w:rsidR="00E22403" w:rsidRDefault="003C3EDC" w:rsidP="00165E0B">
      <w:pPr>
        <w:pStyle w:val="1"/>
        <w:tabs>
          <w:tab w:val="clear" w:pos="0"/>
        </w:tabs>
        <w:spacing w:line="360" w:lineRule="auto"/>
        <w:ind w:right="283" w:firstLine="709"/>
        <w:rPr>
          <w:rFonts w:eastAsia="Calibri"/>
        </w:rPr>
      </w:pPr>
      <w:bookmarkStart w:id="16" w:name="_Toc231217315"/>
      <w:r>
        <w:rPr>
          <w:rFonts w:eastAsia="Calibri"/>
          <w:lang w:val="en-US"/>
        </w:rPr>
        <w:lastRenderedPageBreak/>
        <w:t>4</w:t>
      </w:r>
      <w:r w:rsidR="00F95A33">
        <w:rPr>
          <w:rFonts w:eastAsia="Calibri"/>
        </w:rPr>
        <w:t xml:space="preserve"> ОХРАНА ТРУДА</w:t>
      </w:r>
      <w:bookmarkEnd w:id="15"/>
      <w:bookmarkEnd w:id="16"/>
    </w:p>
    <w:p w14:paraId="6E258C4E" w14:textId="77777777" w:rsidR="00E22403" w:rsidRDefault="00E22403" w:rsidP="00BF33CC">
      <w:pPr>
        <w:tabs>
          <w:tab w:val="left" w:pos="1134"/>
        </w:tabs>
        <w:overflowPunct w:val="0"/>
        <w:spacing w:line="360" w:lineRule="auto"/>
        <w:ind w:right="283" w:firstLine="709"/>
        <w:jc w:val="both"/>
        <w:rPr>
          <w:szCs w:val="28"/>
        </w:rPr>
      </w:pPr>
    </w:p>
    <w:p w14:paraId="318479BC" w14:textId="77777777" w:rsidR="00E22403" w:rsidRDefault="004B6F4E" w:rsidP="00BF33CC">
      <w:pPr>
        <w:tabs>
          <w:tab w:val="left" w:pos="1134"/>
        </w:tabs>
        <w:overflowPunct w:val="0"/>
        <w:spacing w:line="360" w:lineRule="auto"/>
        <w:ind w:right="283" w:firstLine="709"/>
        <w:jc w:val="both"/>
        <w:rPr>
          <w:szCs w:val="28"/>
        </w:rPr>
      </w:pPr>
      <w:r>
        <w:rPr>
          <w:szCs w:val="28"/>
        </w:rPr>
        <w:t>Охрана труда - это комплекс мер, направленных на обеспечение безопасности и защиты здоровья сотрудников в процессе выполнения ими профессиональных обязанностей [1]. Данная система включает в себя правовые, социально-экономические, организационно-технические, санитарно-гигиенические, лечебно-профилактические, восстановительные и другие направления. Для специалистов, работающих в сфере информационных технологий (ИТ), охрана труда приобретает уникальные особенности, обусловленные спецификой их деятельности, включая эксплуатацию компьютерной техники, использование программных решений и работу с потоками информации.</w:t>
      </w:r>
    </w:p>
    <w:p w14:paraId="423EDC44" w14:textId="77777777" w:rsidR="00E22403" w:rsidRDefault="004B6F4E" w:rsidP="00BF33CC">
      <w:pPr>
        <w:tabs>
          <w:tab w:val="left" w:pos="1134"/>
        </w:tabs>
        <w:overflowPunct w:val="0"/>
        <w:spacing w:line="360" w:lineRule="auto"/>
        <w:ind w:right="283" w:firstLine="709"/>
        <w:jc w:val="both"/>
        <w:rPr>
          <w:szCs w:val="28"/>
        </w:rPr>
      </w:pPr>
      <w:r>
        <w:rPr>
          <w:szCs w:val="28"/>
        </w:rPr>
        <w:t>Ключевая задача охраны труда - формирование безопасных условий работы, снижение профессиональных рисков и создание комфортной обстановки для сотрудников. Это особенно значимо для представителей ИТ-сферы, которые сталкиваются с такими угрозами, как длительное воздействие электромагнитных волн, вероятность искривления позвоночника из-за неправильно организованного рабочего пространства, психологическое напряжение, связанное с высокой нагрузкой, а также синдром эмоционального истощения.</w:t>
      </w:r>
    </w:p>
    <w:p w14:paraId="0094F4AC" w14:textId="77777777" w:rsidR="00E22403" w:rsidRDefault="004B6F4E" w:rsidP="00BF33CC">
      <w:pPr>
        <w:tabs>
          <w:tab w:val="left" w:pos="1134"/>
        </w:tabs>
        <w:overflowPunct w:val="0"/>
        <w:spacing w:line="360" w:lineRule="auto"/>
        <w:ind w:right="283" w:firstLine="709"/>
        <w:jc w:val="both"/>
        <w:rPr>
          <w:szCs w:val="28"/>
        </w:rPr>
      </w:pPr>
      <w:r>
        <w:rPr>
          <w:szCs w:val="28"/>
        </w:rPr>
        <w:t>Истоки охраны труда берут начало во времена индустриального подъема, когда возникла необходимость устанавливать нормативные требования к условиям труда на производственных предприятиях. По мере технологического прогресса и автоматизации производства, многие аспекты этой сферы изменились, адаптируясь к новым вызовам, таким как обеспечение кибербезопасности, защита конфиденциальной информации и предотвращение психологических рисков, свойственных профессии ИТ-специалистов.</w:t>
      </w:r>
    </w:p>
    <w:p w14:paraId="6D7B2766" w14:textId="77777777" w:rsidR="00E22403" w:rsidRDefault="004B6F4E" w:rsidP="00BF33CC">
      <w:pPr>
        <w:tabs>
          <w:tab w:val="left" w:pos="1134"/>
        </w:tabs>
        <w:overflowPunct w:val="0"/>
        <w:spacing w:line="360" w:lineRule="auto"/>
        <w:ind w:right="283" w:firstLine="709"/>
        <w:jc w:val="both"/>
        <w:rPr>
          <w:szCs w:val="28"/>
        </w:rPr>
      </w:pPr>
      <w:r>
        <w:rPr>
          <w:szCs w:val="28"/>
        </w:rPr>
        <w:t>Современная концепция охраны труда для ИТ-профессионалов охватывает три ключевых направления:</w:t>
      </w:r>
    </w:p>
    <w:p w14:paraId="28A367BF" w14:textId="77777777" w:rsidR="00E22403" w:rsidRDefault="004B6F4E" w:rsidP="002F6AA3">
      <w:pPr>
        <w:numPr>
          <w:ilvl w:val="0"/>
          <w:numId w:val="4"/>
        </w:numPr>
        <w:tabs>
          <w:tab w:val="left" w:pos="1134"/>
        </w:tabs>
        <w:overflowPunct w:val="0"/>
        <w:spacing w:line="360" w:lineRule="auto"/>
        <w:ind w:left="0" w:right="283" w:firstLine="709"/>
        <w:jc w:val="both"/>
        <w:rPr>
          <w:szCs w:val="28"/>
        </w:rPr>
      </w:pPr>
      <w:r>
        <w:rPr>
          <w:szCs w:val="28"/>
        </w:rPr>
        <w:lastRenderedPageBreak/>
        <w:t>Физическая безопасность - снижение воздействия негативных факторов окружающей среды (качество освещения, эргономика рабочего пространства, вентиляция).</w:t>
      </w:r>
    </w:p>
    <w:p w14:paraId="1FCFDAC9" w14:textId="77777777" w:rsidR="00E22403" w:rsidRDefault="004B6F4E" w:rsidP="002F6AA3">
      <w:pPr>
        <w:numPr>
          <w:ilvl w:val="0"/>
          <w:numId w:val="4"/>
        </w:numPr>
        <w:tabs>
          <w:tab w:val="left" w:pos="1134"/>
        </w:tabs>
        <w:overflowPunct w:val="0"/>
        <w:spacing w:line="360" w:lineRule="auto"/>
        <w:ind w:left="0" w:right="283" w:firstLine="709"/>
        <w:jc w:val="both"/>
        <w:rPr>
          <w:szCs w:val="28"/>
        </w:rPr>
      </w:pPr>
      <w:r>
        <w:rPr>
          <w:szCs w:val="28"/>
        </w:rPr>
        <w:t>Психологическая защита - предотвращение стрессовых ситуаций, борьба с эмоциональным истощением и поддержание благоприятного психологического климата в коллективе.</w:t>
      </w:r>
    </w:p>
    <w:p w14:paraId="6E247B8B" w14:textId="77777777" w:rsidR="00BF33CC" w:rsidRPr="00BF33CC" w:rsidRDefault="004B6F4E" w:rsidP="002F6AA3">
      <w:pPr>
        <w:numPr>
          <w:ilvl w:val="0"/>
          <w:numId w:val="4"/>
        </w:numPr>
        <w:tabs>
          <w:tab w:val="left" w:pos="1134"/>
        </w:tabs>
        <w:overflowPunct w:val="0"/>
        <w:spacing w:line="360" w:lineRule="auto"/>
        <w:ind w:left="0" w:right="283" w:firstLine="709"/>
        <w:jc w:val="both"/>
        <w:rPr>
          <w:szCs w:val="28"/>
        </w:rPr>
      </w:pPr>
      <w:r>
        <w:rPr>
          <w:szCs w:val="28"/>
        </w:rPr>
        <w:t>Информационная защита - обеспечение безопасности данных, что также является важным аспектом профессионального благополучия в сфере ИТ.</w:t>
      </w:r>
    </w:p>
    <w:p w14:paraId="6E2B7230" w14:textId="52144193" w:rsidR="00E22403" w:rsidRPr="00BF33CC" w:rsidRDefault="004B6F4E" w:rsidP="00BF33CC">
      <w:pPr>
        <w:tabs>
          <w:tab w:val="left" w:pos="1134"/>
        </w:tabs>
        <w:overflowPunct w:val="0"/>
        <w:spacing w:line="360" w:lineRule="auto"/>
        <w:ind w:right="283" w:firstLine="709"/>
        <w:jc w:val="both"/>
        <w:rPr>
          <w:szCs w:val="28"/>
        </w:rPr>
      </w:pPr>
      <w:r w:rsidRPr="00BF33CC">
        <w:rPr>
          <w:szCs w:val="28"/>
        </w:rPr>
        <w:t>Работа специалистов в области информационных технологий предполагает продолжительное взаимодействие с компьютерными системами,</w:t>
      </w:r>
      <w:r w:rsidR="00BF33CC" w:rsidRPr="00BF33CC">
        <w:rPr>
          <w:szCs w:val="28"/>
        </w:rPr>
        <w:t xml:space="preserve"> </w:t>
      </w:r>
      <w:r w:rsidRPr="00BF33CC">
        <w:rPr>
          <w:szCs w:val="28"/>
        </w:rPr>
        <w:t>высокотехнологичными устройствами и программными платформами, а также функционирование в условиях значительных интеллектуальных нагрузок. Это определяет специфические требования к охране труда:</w:t>
      </w:r>
    </w:p>
    <w:p w14:paraId="13C88730" w14:textId="77777777" w:rsidR="00E22403" w:rsidRPr="00BF33CC" w:rsidRDefault="004B6F4E" w:rsidP="002F6AA3">
      <w:pPr>
        <w:pStyle w:val="aff0"/>
        <w:numPr>
          <w:ilvl w:val="0"/>
          <w:numId w:val="137"/>
        </w:numPr>
        <w:tabs>
          <w:tab w:val="left" w:pos="1134"/>
        </w:tabs>
        <w:overflowPunct w:val="0"/>
        <w:spacing w:after="0" w:line="360" w:lineRule="auto"/>
        <w:ind w:left="0" w:right="283" w:firstLine="709"/>
        <w:jc w:val="both"/>
        <w:rPr>
          <w:rFonts w:ascii="Times New Roman" w:hAnsi="Times New Roman"/>
          <w:sz w:val="28"/>
          <w:szCs w:val="36"/>
        </w:rPr>
      </w:pPr>
      <w:r w:rsidRPr="00BF33CC">
        <w:rPr>
          <w:rFonts w:ascii="Times New Roman" w:hAnsi="Times New Roman"/>
          <w:sz w:val="28"/>
          <w:szCs w:val="36"/>
        </w:rPr>
        <w:t>Эргономика рабочего пространства: Рабочая зона должна быть грамотно организована. Мебель должна соответствовать физиологическим параметрам сотрудника, монитор необходимо размещать на уровне глаз, а освещение - быть равномерным и достаточным для снижения зрительной нагрузки. Использование мебели с регулируемыми параметрами способствует предотвращению проблем с опорно-двигательной системой.</w:t>
      </w:r>
    </w:p>
    <w:p w14:paraId="0EF6F7B6" w14:textId="77777777" w:rsidR="00E22403" w:rsidRPr="00BF33CC" w:rsidRDefault="004B6F4E" w:rsidP="002F6AA3">
      <w:pPr>
        <w:pStyle w:val="aff0"/>
        <w:numPr>
          <w:ilvl w:val="0"/>
          <w:numId w:val="137"/>
        </w:numPr>
        <w:tabs>
          <w:tab w:val="left" w:pos="1134"/>
        </w:tabs>
        <w:overflowPunct w:val="0"/>
        <w:spacing w:after="0" w:line="360" w:lineRule="auto"/>
        <w:ind w:left="0" w:right="283" w:firstLine="709"/>
        <w:jc w:val="both"/>
        <w:rPr>
          <w:rFonts w:ascii="Times New Roman" w:hAnsi="Times New Roman"/>
          <w:sz w:val="28"/>
          <w:szCs w:val="36"/>
        </w:rPr>
      </w:pPr>
      <w:r w:rsidRPr="00BF33CC">
        <w:rPr>
          <w:rFonts w:ascii="Times New Roman" w:hAnsi="Times New Roman"/>
          <w:sz w:val="28"/>
          <w:szCs w:val="36"/>
        </w:rPr>
        <w:t>Физическая активность: Учитывая длительное нахождение в сидячем положении, важно регулярно выполнять гимнастические упражнения. Работодатель должен предусмотреть возможность кратковременных перерывов для разминки, что помогает снизить вероятность заболеваний, связанных с малоподвижным образом жизни.</w:t>
      </w:r>
    </w:p>
    <w:p w14:paraId="3389A83B" w14:textId="77777777" w:rsidR="00E22403" w:rsidRPr="00BF33CC" w:rsidRDefault="004B6F4E" w:rsidP="002F6AA3">
      <w:pPr>
        <w:pStyle w:val="aff0"/>
        <w:numPr>
          <w:ilvl w:val="0"/>
          <w:numId w:val="137"/>
        </w:numPr>
        <w:tabs>
          <w:tab w:val="left" w:pos="1134"/>
        </w:tabs>
        <w:overflowPunct w:val="0"/>
        <w:spacing w:after="0" w:line="360" w:lineRule="auto"/>
        <w:ind w:left="0" w:right="283" w:firstLine="709"/>
        <w:jc w:val="both"/>
        <w:rPr>
          <w:rFonts w:ascii="Times New Roman" w:hAnsi="Times New Roman"/>
          <w:sz w:val="28"/>
          <w:szCs w:val="36"/>
        </w:rPr>
      </w:pPr>
      <w:r w:rsidRPr="00BF33CC">
        <w:rPr>
          <w:rFonts w:ascii="Times New Roman" w:hAnsi="Times New Roman"/>
          <w:sz w:val="28"/>
          <w:szCs w:val="36"/>
        </w:rPr>
        <w:t>Психоэмоциональное состояние: Работа в ИТ-сфере сопровождается интенсивной нагрузкой, обусловленной строгими дедлайнами, сложными задачами и возможными конфликтами в коллективе. Проведение тренингов по управлению стрессом, создание благоприятной рабочей атмосферы и поддержка сотрудников в вопросах отдыха помогают сохранять психологическую устойчивость.</w:t>
      </w:r>
    </w:p>
    <w:p w14:paraId="4307B23B" w14:textId="77777777" w:rsidR="00E22403" w:rsidRPr="00BF33CC" w:rsidRDefault="004B6F4E" w:rsidP="002F6AA3">
      <w:pPr>
        <w:pStyle w:val="aff0"/>
        <w:numPr>
          <w:ilvl w:val="0"/>
          <w:numId w:val="137"/>
        </w:numPr>
        <w:tabs>
          <w:tab w:val="left" w:pos="1134"/>
        </w:tabs>
        <w:overflowPunct w:val="0"/>
        <w:spacing w:after="0" w:line="360" w:lineRule="auto"/>
        <w:ind w:left="0" w:right="283" w:firstLine="709"/>
        <w:jc w:val="both"/>
        <w:rPr>
          <w:rFonts w:ascii="Times New Roman" w:hAnsi="Times New Roman"/>
          <w:sz w:val="28"/>
          <w:szCs w:val="36"/>
        </w:rPr>
      </w:pPr>
      <w:r w:rsidRPr="00BF33CC">
        <w:rPr>
          <w:rFonts w:ascii="Times New Roman" w:hAnsi="Times New Roman"/>
          <w:sz w:val="28"/>
          <w:szCs w:val="36"/>
        </w:rPr>
        <w:lastRenderedPageBreak/>
        <w:t>Риски, связанные с оборудованием: Работа с электронными устройствами может сопровождаться воздействием электромагнитного излучения, поэтому рабочие места должны быть оснащены сертифицированной защитной техникой.</w:t>
      </w:r>
    </w:p>
    <w:p w14:paraId="194D5043" w14:textId="77777777" w:rsidR="00E22403" w:rsidRPr="00BF33CC" w:rsidRDefault="004B6F4E" w:rsidP="002F6AA3">
      <w:pPr>
        <w:pStyle w:val="aff0"/>
        <w:numPr>
          <w:ilvl w:val="0"/>
          <w:numId w:val="137"/>
        </w:numPr>
        <w:tabs>
          <w:tab w:val="left" w:pos="1134"/>
        </w:tabs>
        <w:overflowPunct w:val="0"/>
        <w:spacing w:after="0" w:line="360" w:lineRule="auto"/>
        <w:ind w:left="0" w:right="283" w:firstLine="709"/>
        <w:jc w:val="both"/>
        <w:rPr>
          <w:rFonts w:ascii="Times New Roman" w:hAnsi="Times New Roman"/>
          <w:sz w:val="28"/>
          <w:szCs w:val="36"/>
        </w:rPr>
      </w:pPr>
      <w:r w:rsidRPr="00BF33CC">
        <w:rPr>
          <w:rFonts w:ascii="Times New Roman" w:hAnsi="Times New Roman"/>
          <w:sz w:val="28"/>
          <w:szCs w:val="36"/>
        </w:rPr>
        <w:t>Организация труда: Гибкий график работы (например, удаленная занятость или возможность выбора времени начала рабочего дня) способствует снижению нагрузки и предотвращению переутомления.</w:t>
      </w:r>
    </w:p>
    <w:p w14:paraId="460CD11D" w14:textId="77777777" w:rsidR="00E22403" w:rsidRDefault="004B6F4E" w:rsidP="00BF33CC">
      <w:pPr>
        <w:tabs>
          <w:tab w:val="left" w:pos="1134"/>
        </w:tabs>
        <w:overflowPunct w:val="0"/>
        <w:spacing w:line="360" w:lineRule="auto"/>
        <w:ind w:right="283" w:firstLine="709"/>
        <w:jc w:val="both"/>
        <w:rPr>
          <w:szCs w:val="28"/>
        </w:rPr>
      </w:pPr>
      <w:r>
        <w:rPr>
          <w:szCs w:val="28"/>
        </w:rPr>
        <w:t>Вопросы охраны труда регулируются на государственном уровне [2]. Для специалистов по ИТ-дисциплинам существуют международные стандарты, такие как ISO 45001 (Система менеджмента охраны труда и безопасности), обеспечивающие соблюдение безопасных условий труда. Также профессионалы, работающие с данными, обязаны придерживаться норм GDPR, поскольку нарушение требований в данной области может привести к значительному стрессу или даже увольнению.</w:t>
      </w:r>
    </w:p>
    <w:p w14:paraId="74BF16E8" w14:textId="77777777" w:rsidR="00E22403" w:rsidRDefault="004B6F4E" w:rsidP="00BF33CC">
      <w:pPr>
        <w:tabs>
          <w:tab w:val="left" w:pos="1134"/>
        </w:tabs>
        <w:overflowPunct w:val="0"/>
        <w:spacing w:line="360" w:lineRule="auto"/>
        <w:ind w:right="283" w:firstLine="709"/>
        <w:jc w:val="both"/>
        <w:rPr>
          <w:szCs w:val="28"/>
        </w:rPr>
      </w:pPr>
      <w:r>
        <w:rPr>
          <w:szCs w:val="28"/>
        </w:rPr>
        <w:t>1. Эргономика рабочего пространства</w:t>
      </w:r>
    </w:p>
    <w:p w14:paraId="61DEA629" w14:textId="77777777" w:rsidR="00E22403" w:rsidRDefault="004B6F4E" w:rsidP="00BF33CC">
      <w:pPr>
        <w:tabs>
          <w:tab w:val="left" w:pos="1134"/>
        </w:tabs>
        <w:overflowPunct w:val="0"/>
        <w:spacing w:line="360" w:lineRule="auto"/>
        <w:ind w:right="283" w:firstLine="709"/>
        <w:jc w:val="both"/>
        <w:rPr>
          <w:szCs w:val="28"/>
          <w:shd w:val="clear" w:color="auto" w:fill="FFFFFF"/>
        </w:rPr>
      </w:pPr>
      <w:r>
        <w:rPr>
          <w:szCs w:val="28"/>
        </w:rPr>
        <w:t>При обустройстве домашнего офиса необходимо учитывать принципы эргономики, позволяющие снизить нагрузку на организм и предотвратить развитие профессиональных забол</w:t>
      </w:r>
      <w:r>
        <w:rPr>
          <w:szCs w:val="28"/>
          <w:shd w:val="clear" w:color="auto" w:fill="FFFFFF"/>
        </w:rPr>
        <w:t xml:space="preserve">еваний. </w:t>
      </w:r>
    </w:p>
    <w:p w14:paraId="359951AE" w14:textId="77777777" w:rsidR="00E22403" w:rsidRDefault="004B6F4E" w:rsidP="00BF33CC">
      <w:pPr>
        <w:tabs>
          <w:tab w:val="left" w:pos="1134"/>
        </w:tabs>
        <w:overflowPunct w:val="0"/>
        <w:spacing w:line="360" w:lineRule="auto"/>
        <w:ind w:right="283" w:firstLine="709"/>
        <w:jc w:val="both"/>
        <w:rPr>
          <w:szCs w:val="28"/>
        </w:rPr>
      </w:pPr>
      <w:r>
        <w:rPr>
          <w:szCs w:val="28"/>
        </w:rPr>
        <w:t>Рабочая поверхность должна быть достаточно просторной, чтобы разместить монитор, клавиатуру, мышь и другие необходимые устройства. Стол следует расположить так, чтобы обеспечить правильное положение тела: экран должен находиться на уровне глаз, расстояние до него составлять 50-70 см, а кисти рук при работе с клавиатурой и манипулятором находились в расслабленном состоянии.</w:t>
      </w:r>
    </w:p>
    <w:p w14:paraId="55DF516F" w14:textId="77777777" w:rsidR="00E22403" w:rsidRDefault="004B6F4E" w:rsidP="00BF33CC">
      <w:pPr>
        <w:tabs>
          <w:tab w:val="left" w:pos="1134"/>
        </w:tabs>
        <w:overflowPunct w:val="0"/>
        <w:spacing w:line="360" w:lineRule="auto"/>
        <w:ind w:right="283" w:firstLine="709"/>
        <w:jc w:val="both"/>
        <w:rPr>
          <w:szCs w:val="28"/>
        </w:rPr>
      </w:pPr>
      <w:r>
        <w:rPr>
          <w:szCs w:val="28"/>
        </w:rPr>
        <w:t>Кресло должно быть оснащено регулируемой спинкой, возможностью настраивать высоту и подлокотники. Оно должно поддерживать поясничный отдел и обеспечивать естественное положение позвоночника.</w:t>
      </w:r>
    </w:p>
    <w:p w14:paraId="7343E544" w14:textId="77777777" w:rsidR="00E22403" w:rsidRDefault="004B6F4E" w:rsidP="00BF33CC">
      <w:pPr>
        <w:tabs>
          <w:tab w:val="left" w:pos="1134"/>
        </w:tabs>
        <w:overflowPunct w:val="0"/>
        <w:spacing w:line="360" w:lineRule="auto"/>
        <w:ind w:right="283" w:firstLine="709"/>
        <w:jc w:val="both"/>
        <w:rPr>
          <w:szCs w:val="28"/>
        </w:rPr>
      </w:pPr>
      <w:r>
        <w:rPr>
          <w:szCs w:val="28"/>
        </w:rPr>
        <w:t xml:space="preserve">Освещение рабочей зоны должно быть равномерным. Предпочтителен естественный свет, но при его нехватке рекомендуется использовать настольные </w:t>
      </w:r>
      <w:r>
        <w:rPr>
          <w:szCs w:val="28"/>
        </w:rPr>
        <w:lastRenderedPageBreak/>
        <w:t>лампы с нейтральной цветовой температурой (4000-5000 К), что помогает снизить нагрузку на зрение.</w:t>
      </w:r>
    </w:p>
    <w:p w14:paraId="0EBF48A8" w14:textId="77777777" w:rsidR="00E22403" w:rsidRDefault="004B6F4E" w:rsidP="00BF33CC">
      <w:pPr>
        <w:tabs>
          <w:tab w:val="left" w:pos="1134"/>
        </w:tabs>
        <w:overflowPunct w:val="0"/>
        <w:spacing w:line="360" w:lineRule="auto"/>
        <w:ind w:right="283" w:firstLine="709"/>
        <w:jc w:val="both"/>
        <w:rPr>
          <w:szCs w:val="28"/>
        </w:rPr>
      </w:pPr>
      <w:r>
        <w:rPr>
          <w:szCs w:val="28"/>
        </w:rPr>
        <w:t>2. Организация рабочего ритма и отдыха</w:t>
      </w:r>
    </w:p>
    <w:p w14:paraId="5B531EAF" w14:textId="77777777" w:rsidR="00E22403" w:rsidRDefault="004B6F4E" w:rsidP="00BF33CC">
      <w:pPr>
        <w:tabs>
          <w:tab w:val="left" w:pos="1134"/>
        </w:tabs>
        <w:overflowPunct w:val="0"/>
        <w:spacing w:line="360" w:lineRule="auto"/>
        <w:ind w:right="283" w:firstLine="709"/>
        <w:jc w:val="both"/>
        <w:rPr>
          <w:szCs w:val="28"/>
        </w:rPr>
      </w:pPr>
      <w:r>
        <w:rPr>
          <w:szCs w:val="28"/>
        </w:rPr>
        <w:t>Соблюдение сбалансированного режима работы является важной составляющей безопасности труда. Специалисты в области информационных технологий должны чередовать периоды активности и отдыха, чтобы уменьшить физическое и психологическое напряжение.</w:t>
      </w:r>
    </w:p>
    <w:p w14:paraId="1ECD0E9F" w14:textId="77777777" w:rsidR="00E22403" w:rsidRDefault="004B6F4E" w:rsidP="00BF33CC">
      <w:pPr>
        <w:tabs>
          <w:tab w:val="left" w:pos="1134"/>
        </w:tabs>
        <w:overflowPunct w:val="0"/>
        <w:spacing w:line="360" w:lineRule="auto"/>
        <w:ind w:right="283" w:firstLine="709"/>
        <w:jc w:val="both"/>
        <w:rPr>
          <w:szCs w:val="28"/>
        </w:rPr>
      </w:pPr>
      <w:r>
        <w:rPr>
          <w:szCs w:val="28"/>
        </w:rPr>
        <w:t>Одним из эффективных методов является правило 20-20-20: каждые 20 минут работы за компьютером следует делать паузу на 20 секунд и переводить взгляд на объект, расположенный на расстоянии примерно 6 метров.</w:t>
      </w:r>
    </w:p>
    <w:p w14:paraId="3BB6A495" w14:textId="77777777" w:rsidR="00E22403" w:rsidRDefault="004B6F4E" w:rsidP="00BF33CC">
      <w:pPr>
        <w:tabs>
          <w:tab w:val="left" w:pos="1134"/>
        </w:tabs>
        <w:overflowPunct w:val="0"/>
        <w:spacing w:line="360" w:lineRule="auto"/>
        <w:ind w:right="283" w:firstLine="709"/>
        <w:jc w:val="both"/>
        <w:rPr>
          <w:szCs w:val="28"/>
        </w:rPr>
      </w:pPr>
      <w:r>
        <w:rPr>
          <w:szCs w:val="28"/>
        </w:rPr>
        <w:t>Через каждые 1-2 часа рекомендуется вставать с рабочего места и выполнять упражнения для шейного отдела, спины и рук, что позволяет избежать застойных процессов в организме и снизить вероятность заболеваний опорно-двигательной системы.</w:t>
      </w:r>
    </w:p>
    <w:p w14:paraId="68D4B228" w14:textId="77777777" w:rsidR="00E22403" w:rsidRDefault="004B6F4E" w:rsidP="00BF33CC">
      <w:pPr>
        <w:tabs>
          <w:tab w:val="left" w:pos="1134"/>
        </w:tabs>
        <w:overflowPunct w:val="0"/>
        <w:spacing w:line="360" w:lineRule="auto"/>
        <w:ind w:right="283" w:firstLine="709"/>
        <w:jc w:val="both"/>
        <w:rPr>
          <w:szCs w:val="28"/>
        </w:rPr>
      </w:pPr>
      <w:r>
        <w:rPr>
          <w:szCs w:val="28"/>
        </w:rPr>
        <w:t>Полноценные обеденные перерывы лучше проводить вне рабочей зоны, так как это способствует расслаблению и восстановлению концентрации.</w:t>
      </w:r>
    </w:p>
    <w:p w14:paraId="42C3940E" w14:textId="77777777" w:rsidR="00E22403" w:rsidRDefault="004B6F4E" w:rsidP="00BF33CC">
      <w:pPr>
        <w:tabs>
          <w:tab w:val="left" w:pos="1134"/>
        </w:tabs>
        <w:overflowPunct w:val="0"/>
        <w:spacing w:line="360" w:lineRule="auto"/>
        <w:ind w:right="283" w:firstLine="709"/>
        <w:jc w:val="both"/>
        <w:rPr>
          <w:szCs w:val="28"/>
        </w:rPr>
      </w:pPr>
      <w:r>
        <w:rPr>
          <w:szCs w:val="28"/>
        </w:rPr>
        <w:t>3. Безопасность при работе с техникой</w:t>
      </w:r>
    </w:p>
    <w:p w14:paraId="6413A9A9" w14:textId="77777777" w:rsidR="00E22403" w:rsidRDefault="004B6F4E" w:rsidP="00BF33CC">
      <w:pPr>
        <w:tabs>
          <w:tab w:val="left" w:pos="1134"/>
        </w:tabs>
        <w:overflowPunct w:val="0"/>
        <w:spacing w:line="360" w:lineRule="auto"/>
        <w:ind w:right="283" w:firstLine="709"/>
        <w:jc w:val="both"/>
        <w:rPr>
          <w:szCs w:val="28"/>
        </w:rPr>
      </w:pPr>
      <w:r>
        <w:rPr>
          <w:szCs w:val="28"/>
        </w:rPr>
        <w:t>Использование компьютерного оборудования в домашних условиях требует соблюдения мер электробезопасности и регулярного ухода за устройствами.</w:t>
      </w:r>
    </w:p>
    <w:p w14:paraId="6160AAA9" w14:textId="77777777" w:rsidR="00E22403" w:rsidRDefault="004B6F4E" w:rsidP="00BF33CC">
      <w:pPr>
        <w:tabs>
          <w:tab w:val="left" w:pos="1134"/>
        </w:tabs>
        <w:overflowPunct w:val="0"/>
        <w:spacing w:line="360" w:lineRule="auto"/>
        <w:ind w:right="283" w:firstLine="709"/>
        <w:jc w:val="both"/>
        <w:rPr>
          <w:szCs w:val="28"/>
        </w:rPr>
      </w:pPr>
      <w:r>
        <w:rPr>
          <w:szCs w:val="28"/>
        </w:rPr>
        <w:t>Следует применять розетки с заземлением и сетевые фильтры, защищающие технику от перепадов напряжения. Все устройства должны находиться на устойчивых поверхностях, а вентиляционные отверстия оставаться открытыми для предотвращения перегрева.</w:t>
      </w:r>
    </w:p>
    <w:p w14:paraId="547FEF4F" w14:textId="77777777" w:rsidR="00E22403" w:rsidRDefault="004B6F4E" w:rsidP="00BF33CC">
      <w:pPr>
        <w:tabs>
          <w:tab w:val="left" w:pos="1134"/>
        </w:tabs>
        <w:overflowPunct w:val="0"/>
        <w:spacing w:line="360" w:lineRule="auto"/>
        <w:ind w:right="283" w:firstLine="709"/>
        <w:jc w:val="both"/>
        <w:rPr>
          <w:szCs w:val="28"/>
        </w:rPr>
      </w:pPr>
      <w:r>
        <w:rPr>
          <w:szCs w:val="28"/>
        </w:rPr>
        <w:t>Рабочее место необходимо содержать в порядке: регулярно очищать клавиатуру, мышь и монитор от загрязнений. Кабели следует укладывать так, чтобы исключить возможность запутывания, падения или повреждения оборудования.</w:t>
      </w:r>
    </w:p>
    <w:p w14:paraId="4B0C8257" w14:textId="77777777" w:rsidR="00E22403" w:rsidRDefault="004B6F4E" w:rsidP="00BF33CC">
      <w:pPr>
        <w:tabs>
          <w:tab w:val="left" w:pos="1134"/>
        </w:tabs>
        <w:overflowPunct w:val="0"/>
        <w:spacing w:line="360" w:lineRule="auto"/>
        <w:ind w:right="283" w:firstLine="709"/>
        <w:jc w:val="both"/>
        <w:rPr>
          <w:szCs w:val="28"/>
        </w:rPr>
      </w:pPr>
      <w:r>
        <w:rPr>
          <w:szCs w:val="28"/>
        </w:rPr>
        <w:t>4. Психологический комфорт</w:t>
      </w:r>
    </w:p>
    <w:p w14:paraId="39F118E0" w14:textId="77777777" w:rsidR="00E22403" w:rsidRDefault="004B6F4E" w:rsidP="00BF33CC">
      <w:pPr>
        <w:tabs>
          <w:tab w:val="left" w:pos="1134"/>
        </w:tabs>
        <w:overflowPunct w:val="0"/>
        <w:spacing w:line="360" w:lineRule="auto"/>
        <w:ind w:right="283" w:firstLine="709"/>
        <w:jc w:val="both"/>
        <w:rPr>
          <w:szCs w:val="28"/>
        </w:rPr>
      </w:pPr>
      <w:r>
        <w:rPr>
          <w:szCs w:val="28"/>
        </w:rPr>
        <w:t>Создание благоприятной рабочей атмосферы на дому включает меры по снижению уровня стресса и предотвращению эмоционального выгорания.</w:t>
      </w:r>
    </w:p>
    <w:p w14:paraId="715417F9" w14:textId="77777777" w:rsidR="00E22403" w:rsidRDefault="004B6F4E" w:rsidP="00BF33CC">
      <w:pPr>
        <w:tabs>
          <w:tab w:val="left" w:pos="1134"/>
        </w:tabs>
        <w:overflowPunct w:val="0"/>
        <w:spacing w:line="360" w:lineRule="auto"/>
        <w:ind w:right="283" w:firstLine="709"/>
        <w:jc w:val="both"/>
        <w:rPr>
          <w:szCs w:val="28"/>
        </w:rPr>
      </w:pPr>
      <w:r>
        <w:rPr>
          <w:szCs w:val="28"/>
        </w:rPr>
        <w:lastRenderedPageBreak/>
        <w:t>Важно определить четкий график работы и придерживаться его, чтобы разграничивать профессиональную и личную жизнь. Выделение отдельной рабочей зоны помогает лучше сконцентрироваться на выполнении задач.</w:t>
      </w:r>
    </w:p>
    <w:p w14:paraId="42289A0D" w14:textId="77777777" w:rsidR="00E22403" w:rsidRDefault="004B6F4E" w:rsidP="00BF33CC">
      <w:pPr>
        <w:tabs>
          <w:tab w:val="left" w:pos="1134"/>
        </w:tabs>
        <w:overflowPunct w:val="0"/>
        <w:spacing w:line="360" w:lineRule="auto"/>
        <w:ind w:right="283" w:firstLine="709"/>
        <w:jc w:val="both"/>
        <w:rPr>
          <w:szCs w:val="28"/>
          <w:shd w:val="clear" w:color="auto" w:fill="FFFFFF"/>
        </w:rPr>
      </w:pPr>
      <w:r>
        <w:rPr>
          <w:szCs w:val="28"/>
        </w:rPr>
        <w:t>Для борьбы с психоэмоциональным перенапряжением рекомендуется применять методы расслабления, такие как медитация, дыхательные упражнения или легкие физическ</w:t>
      </w:r>
      <w:r>
        <w:rPr>
          <w:szCs w:val="28"/>
          <w:shd w:val="clear" w:color="auto" w:fill="FFFFFF"/>
        </w:rPr>
        <w:t>ие нагрузки.</w:t>
      </w:r>
    </w:p>
    <w:p w14:paraId="2AAAC276" w14:textId="77777777" w:rsidR="00E22403" w:rsidRDefault="004B6F4E" w:rsidP="00BF33CC">
      <w:pPr>
        <w:tabs>
          <w:tab w:val="left" w:pos="1134"/>
        </w:tabs>
        <w:overflowPunct w:val="0"/>
        <w:spacing w:line="360" w:lineRule="auto"/>
        <w:ind w:right="283" w:firstLine="709"/>
        <w:jc w:val="both"/>
        <w:rPr>
          <w:szCs w:val="28"/>
        </w:rPr>
      </w:pPr>
      <w:r>
        <w:rPr>
          <w:szCs w:val="28"/>
        </w:rPr>
        <w:t xml:space="preserve"> 5. Забота о здоровье</w:t>
      </w:r>
    </w:p>
    <w:p w14:paraId="73F2E542" w14:textId="77777777" w:rsidR="00E22403" w:rsidRDefault="004B6F4E" w:rsidP="00BF33CC">
      <w:pPr>
        <w:tabs>
          <w:tab w:val="left" w:pos="1134"/>
        </w:tabs>
        <w:overflowPunct w:val="0"/>
        <w:spacing w:line="360" w:lineRule="auto"/>
        <w:ind w:right="283" w:firstLine="709"/>
        <w:jc w:val="both"/>
        <w:rPr>
          <w:szCs w:val="28"/>
        </w:rPr>
      </w:pPr>
      <w:r>
        <w:rPr>
          <w:szCs w:val="28"/>
        </w:rPr>
        <w:t>Для поддержания хорошего самочувствия ИТ-специалистам необходима регулярная двигательная активность и создание комфортного микроклимата в рабочем пространстве.</w:t>
      </w:r>
    </w:p>
    <w:p w14:paraId="4851FE40" w14:textId="77777777" w:rsidR="00E22403" w:rsidRDefault="004B6F4E" w:rsidP="00BF33CC">
      <w:pPr>
        <w:tabs>
          <w:tab w:val="left" w:pos="1134"/>
        </w:tabs>
        <w:overflowPunct w:val="0"/>
        <w:spacing w:line="360" w:lineRule="auto"/>
        <w:ind w:right="283" w:firstLine="709"/>
        <w:jc w:val="both"/>
        <w:rPr>
          <w:szCs w:val="28"/>
        </w:rPr>
      </w:pPr>
      <w:r>
        <w:rPr>
          <w:szCs w:val="28"/>
        </w:rPr>
        <w:t>Рекомендуется выполнять упражнения для глаз, включая смену фокусировки взгляда между близко и далеко расположенными объектами, а также укреплять мышцы спины, шеи и кистей.</w:t>
      </w:r>
    </w:p>
    <w:p w14:paraId="0C93BF09" w14:textId="77777777" w:rsidR="00E22403" w:rsidRDefault="004B6F4E" w:rsidP="00BF33CC">
      <w:pPr>
        <w:tabs>
          <w:tab w:val="left" w:pos="1134"/>
        </w:tabs>
        <w:overflowPunct w:val="0"/>
        <w:spacing w:line="360" w:lineRule="auto"/>
        <w:ind w:right="283" w:firstLine="709"/>
        <w:jc w:val="both"/>
        <w:rPr>
          <w:szCs w:val="28"/>
        </w:rPr>
      </w:pPr>
      <w:r>
        <w:rPr>
          <w:szCs w:val="28"/>
        </w:rPr>
        <w:t>Температурный режим в помещении должен находиться в диапазоне 20-24 °C, а уровень влажности поддерживаться в пределах 40-60 % с помощью специальных увлажнителей воздуха.</w:t>
      </w:r>
    </w:p>
    <w:p w14:paraId="1B147152" w14:textId="77777777" w:rsidR="00E22403" w:rsidRDefault="004B6F4E" w:rsidP="00BF33CC">
      <w:pPr>
        <w:tabs>
          <w:tab w:val="left" w:pos="1134"/>
        </w:tabs>
        <w:overflowPunct w:val="0"/>
        <w:spacing w:line="360" w:lineRule="auto"/>
        <w:ind w:right="283" w:firstLine="709"/>
        <w:jc w:val="both"/>
        <w:rPr>
          <w:szCs w:val="28"/>
        </w:rPr>
      </w:pPr>
      <w:r>
        <w:rPr>
          <w:szCs w:val="28"/>
        </w:rPr>
        <w:t>6. Подготовка рабочего пространства</w:t>
      </w:r>
    </w:p>
    <w:p w14:paraId="7A4C2157" w14:textId="77777777" w:rsidR="00E22403" w:rsidRDefault="004B6F4E" w:rsidP="00BF33CC">
      <w:pPr>
        <w:tabs>
          <w:tab w:val="left" w:pos="1134"/>
        </w:tabs>
        <w:overflowPunct w:val="0"/>
        <w:spacing w:line="360" w:lineRule="auto"/>
        <w:ind w:right="283" w:firstLine="709"/>
        <w:jc w:val="both"/>
        <w:rPr>
          <w:szCs w:val="28"/>
        </w:rPr>
      </w:pPr>
      <w:r>
        <w:rPr>
          <w:szCs w:val="28"/>
        </w:rPr>
        <w:t>Перед тем как приступить к работе, важно удостовериться, что рабочая зона соответствует требованиям эргономики и безопасности:</w:t>
      </w:r>
    </w:p>
    <w:p w14:paraId="55A7FC8B" w14:textId="77777777" w:rsidR="00E22403" w:rsidRDefault="004B6F4E" w:rsidP="002F6AA3">
      <w:pPr>
        <w:numPr>
          <w:ilvl w:val="0"/>
          <w:numId w:val="5"/>
        </w:numPr>
        <w:tabs>
          <w:tab w:val="left" w:pos="1134"/>
        </w:tabs>
        <w:overflowPunct w:val="0"/>
        <w:spacing w:line="360" w:lineRule="auto"/>
        <w:ind w:left="0" w:right="283" w:firstLine="709"/>
        <w:jc w:val="both"/>
        <w:rPr>
          <w:szCs w:val="28"/>
        </w:rPr>
      </w:pPr>
      <w:r>
        <w:rPr>
          <w:szCs w:val="28"/>
        </w:rPr>
        <w:t>Высота стола должна обеспечивать комфортное размещение клавиатуры и мыши на уровне локтей, а кресло - надежно поддерживать спину.</w:t>
      </w:r>
    </w:p>
    <w:p w14:paraId="289036BE" w14:textId="77777777" w:rsidR="00E22403" w:rsidRDefault="004B6F4E" w:rsidP="002F6AA3">
      <w:pPr>
        <w:numPr>
          <w:ilvl w:val="0"/>
          <w:numId w:val="5"/>
        </w:numPr>
        <w:tabs>
          <w:tab w:val="left" w:pos="1134"/>
        </w:tabs>
        <w:overflowPunct w:val="0"/>
        <w:spacing w:line="360" w:lineRule="auto"/>
        <w:ind w:left="0" w:right="283" w:firstLine="709"/>
        <w:jc w:val="both"/>
        <w:rPr>
          <w:szCs w:val="28"/>
        </w:rPr>
      </w:pPr>
      <w:r>
        <w:rPr>
          <w:szCs w:val="28"/>
        </w:rPr>
        <w:t>Рабочее пространство должно быть организовано так, чтобы все необходимые предметы (экран, периферийные устройства, канцелярия) находились в удобной доступности и не требовали лишних движений.</w:t>
      </w:r>
    </w:p>
    <w:p w14:paraId="3F90CD1F" w14:textId="77777777" w:rsidR="00E22403" w:rsidRDefault="004B6F4E" w:rsidP="00BF33CC">
      <w:pPr>
        <w:tabs>
          <w:tab w:val="left" w:pos="1134"/>
        </w:tabs>
        <w:overflowPunct w:val="0"/>
        <w:spacing w:line="360" w:lineRule="auto"/>
        <w:ind w:right="283" w:firstLine="709"/>
        <w:jc w:val="both"/>
        <w:rPr>
          <w:szCs w:val="28"/>
        </w:rPr>
      </w:pPr>
      <w:r>
        <w:rPr>
          <w:szCs w:val="28"/>
        </w:rPr>
        <w:t>Освещение рабочего пространства</w:t>
      </w:r>
    </w:p>
    <w:p w14:paraId="3119FDA6" w14:textId="77777777" w:rsidR="00E22403" w:rsidRDefault="004B6F4E" w:rsidP="00BF33CC">
      <w:pPr>
        <w:tabs>
          <w:tab w:val="left" w:pos="1134"/>
        </w:tabs>
        <w:overflowPunct w:val="0"/>
        <w:spacing w:line="360" w:lineRule="auto"/>
        <w:ind w:right="283" w:firstLine="709"/>
        <w:jc w:val="both"/>
        <w:rPr>
          <w:szCs w:val="28"/>
        </w:rPr>
      </w:pPr>
      <w:r>
        <w:rPr>
          <w:szCs w:val="28"/>
        </w:rPr>
        <w:t>Освещение должно быть достаточным и равномерным. Если используется настольный светильник, его расположение следует отрегулировать таким образом, чтобы он не создавал отражений и бликов на поверхности экрана.</w:t>
      </w:r>
    </w:p>
    <w:p w14:paraId="4D24858C" w14:textId="77777777" w:rsidR="00E22403" w:rsidRDefault="004B6F4E" w:rsidP="00BF33CC">
      <w:pPr>
        <w:tabs>
          <w:tab w:val="left" w:pos="1134"/>
        </w:tabs>
        <w:overflowPunct w:val="0"/>
        <w:spacing w:line="360" w:lineRule="auto"/>
        <w:ind w:right="283" w:firstLine="709"/>
        <w:jc w:val="both"/>
        <w:rPr>
          <w:szCs w:val="28"/>
        </w:rPr>
      </w:pPr>
      <w:r>
        <w:rPr>
          <w:szCs w:val="28"/>
        </w:rPr>
        <w:t>2. Оценка состояния оборудования</w:t>
      </w:r>
    </w:p>
    <w:p w14:paraId="0D242733" w14:textId="77777777" w:rsidR="00E22403" w:rsidRDefault="004B6F4E" w:rsidP="00BF33CC">
      <w:pPr>
        <w:tabs>
          <w:tab w:val="left" w:pos="1134"/>
        </w:tabs>
        <w:overflowPunct w:val="0"/>
        <w:spacing w:line="360" w:lineRule="auto"/>
        <w:ind w:right="283" w:firstLine="709"/>
        <w:jc w:val="both"/>
        <w:rPr>
          <w:szCs w:val="28"/>
        </w:rPr>
      </w:pPr>
      <w:r>
        <w:rPr>
          <w:szCs w:val="28"/>
        </w:rPr>
        <w:lastRenderedPageBreak/>
        <w:t>Перед началом работы специалист должен убедиться в исправности используемой техники:</w:t>
      </w:r>
    </w:p>
    <w:p w14:paraId="3F00931D" w14:textId="77777777" w:rsidR="00E22403" w:rsidRDefault="004B6F4E" w:rsidP="002F6AA3">
      <w:pPr>
        <w:numPr>
          <w:ilvl w:val="0"/>
          <w:numId w:val="6"/>
        </w:numPr>
        <w:tabs>
          <w:tab w:val="left" w:pos="1134"/>
        </w:tabs>
        <w:overflowPunct w:val="0"/>
        <w:spacing w:line="360" w:lineRule="auto"/>
        <w:ind w:left="0" w:right="283" w:firstLine="709"/>
        <w:jc w:val="both"/>
        <w:rPr>
          <w:szCs w:val="28"/>
        </w:rPr>
      </w:pPr>
      <w:r>
        <w:rPr>
          <w:szCs w:val="28"/>
        </w:rPr>
        <w:t>Дисплей, системный блок, клавиатура, мышь и другие периферийные устройства должны быть корректно подключены и функционировать без перебоев.</w:t>
      </w:r>
    </w:p>
    <w:p w14:paraId="1418933C" w14:textId="77777777" w:rsidR="00E22403" w:rsidRDefault="004B6F4E" w:rsidP="002F6AA3">
      <w:pPr>
        <w:numPr>
          <w:ilvl w:val="0"/>
          <w:numId w:val="6"/>
        </w:numPr>
        <w:tabs>
          <w:tab w:val="left" w:pos="1134"/>
        </w:tabs>
        <w:overflowPunct w:val="0"/>
        <w:spacing w:line="360" w:lineRule="auto"/>
        <w:ind w:left="0" w:right="283" w:firstLine="709"/>
        <w:jc w:val="both"/>
        <w:rPr>
          <w:szCs w:val="28"/>
        </w:rPr>
      </w:pPr>
      <w:r>
        <w:rPr>
          <w:szCs w:val="28"/>
        </w:rPr>
        <w:t>Важно проверить исправность электропроводки, наличие заземления и работоспособность сетевого фильтра.</w:t>
      </w:r>
    </w:p>
    <w:p w14:paraId="0DD51428" w14:textId="77777777" w:rsidR="00E22403" w:rsidRDefault="004B6F4E" w:rsidP="002F6AA3">
      <w:pPr>
        <w:numPr>
          <w:ilvl w:val="0"/>
          <w:numId w:val="6"/>
        </w:numPr>
        <w:tabs>
          <w:tab w:val="left" w:pos="1134"/>
        </w:tabs>
        <w:overflowPunct w:val="0"/>
        <w:spacing w:line="360" w:lineRule="auto"/>
        <w:ind w:left="0" w:right="283" w:firstLine="709"/>
        <w:jc w:val="both"/>
        <w:rPr>
          <w:szCs w:val="28"/>
        </w:rPr>
      </w:pPr>
      <w:r>
        <w:rPr>
          <w:szCs w:val="28"/>
        </w:rPr>
        <w:t>Необходимо осмотреть кабели на предмет повреждений или возможного короткого замыкания. Провода должны быть аккуратно организованы, чтобы исключить риск случайного спотыкания.</w:t>
      </w:r>
    </w:p>
    <w:p w14:paraId="4272EE37" w14:textId="77777777" w:rsidR="00E22403" w:rsidRDefault="004B6F4E" w:rsidP="00BF33CC">
      <w:pPr>
        <w:tabs>
          <w:tab w:val="left" w:pos="1134"/>
        </w:tabs>
        <w:overflowPunct w:val="0"/>
        <w:spacing w:line="360" w:lineRule="auto"/>
        <w:ind w:right="283" w:firstLine="709"/>
        <w:jc w:val="both"/>
        <w:rPr>
          <w:szCs w:val="28"/>
        </w:rPr>
      </w:pPr>
      <w:r>
        <w:rPr>
          <w:szCs w:val="28"/>
        </w:rPr>
        <w:t>Кроме того, необходимо удостовериться, что антивирусное ПО актуально, а все необходимые программы установлены и находятся в рабочем состоянии. Это особенно критично для специалистов в области информационных технологий, работающих с конфиденциальными данными.</w:t>
      </w:r>
    </w:p>
    <w:p w14:paraId="4E2989D9" w14:textId="77777777" w:rsidR="00E22403" w:rsidRDefault="004B6F4E" w:rsidP="00BF33CC">
      <w:pPr>
        <w:tabs>
          <w:tab w:val="left" w:pos="1134"/>
        </w:tabs>
        <w:overflowPunct w:val="0"/>
        <w:spacing w:line="360" w:lineRule="auto"/>
        <w:ind w:right="283" w:firstLine="709"/>
        <w:jc w:val="both"/>
        <w:rPr>
          <w:szCs w:val="28"/>
        </w:rPr>
      </w:pPr>
      <w:r>
        <w:rPr>
          <w:szCs w:val="28"/>
        </w:rPr>
        <w:t>3. Физическая и эмоциональная подготовка</w:t>
      </w:r>
    </w:p>
    <w:p w14:paraId="2A9A29D1" w14:textId="77777777" w:rsidR="00E22403" w:rsidRDefault="004B6F4E" w:rsidP="00BF33CC">
      <w:pPr>
        <w:tabs>
          <w:tab w:val="left" w:pos="1134"/>
        </w:tabs>
        <w:overflowPunct w:val="0"/>
        <w:spacing w:line="360" w:lineRule="auto"/>
        <w:ind w:right="283" w:firstLine="709"/>
        <w:jc w:val="both"/>
        <w:rPr>
          <w:szCs w:val="28"/>
        </w:rPr>
      </w:pPr>
      <w:r>
        <w:rPr>
          <w:szCs w:val="28"/>
        </w:rPr>
        <w:t>Перед началом работы важно оценить свое самочувствие:</w:t>
      </w:r>
    </w:p>
    <w:p w14:paraId="7743048C" w14:textId="77777777" w:rsidR="00E22403" w:rsidRDefault="004B6F4E" w:rsidP="002F6AA3">
      <w:pPr>
        <w:numPr>
          <w:ilvl w:val="0"/>
          <w:numId w:val="7"/>
        </w:numPr>
        <w:tabs>
          <w:tab w:val="left" w:pos="1134"/>
        </w:tabs>
        <w:overflowPunct w:val="0"/>
        <w:spacing w:line="360" w:lineRule="auto"/>
        <w:ind w:left="0" w:right="283" w:firstLine="709"/>
        <w:jc w:val="both"/>
        <w:rPr>
          <w:szCs w:val="28"/>
        </w:rPr>
      </w:pPr>
      <w:r>
        <w:rPr>
          <w:szCs w:val="28"/>
        </w:rPr>
        <w:t>Работник должен быть отдохнувшим, сосредоточенным и готовым выполнять поставленные задачи.</w:t>
      </w:r>
    </w:p>
    <w:p w14:paraId="611275F4" w14:textId="77777777" w:rsidR="00E22403" w:rsidRDefault="004B6F4E" w:rsidP="002F6AA3">
      <w:pPr>
        <w:numPr>
          <w:ilvl w:val="0"/>
          <w:numId w:val="7"/>
        </w:numPr>
        <w:tabs>
          <w:tab w:val="left" w:pos="1134"/>
        </w:tabs>
        <w:overflowPunct w:val="0"/>
        <w:spacing w:line="360" w:lineRule="auto"/>
        <w:ind w:left="0" w:right="283" w:firstLine="709"/>
        <w:jc w:val="both"/>
        <w:rPr>
          <w:szCs w:val="28"/>
        </w:rPr>
      </w:pPr>
      <w:r>
        <w:rPr>
          <w:szCs w:val="28"/>
        </w:rPr>
        <w:t>Не рекомендуется начинать работу в утомленном или напряженном состоянии, так как это повышает вероятность ошибок и снижает продуктивность.</w:t>
      </w:r>
    </w:p>
    <w:p w14:paraId="1C43FEAA" w14:textId="77777777" w:rsidR="00E22403" w:rsidRDefault="004B6F4E" w:rsidP="00BF33CC">
      <w:pPr>
        <w:tabs>
          <w:tab w:val="left" w:pos="1134"/>
        </w:tabs>
        <w:overflowPunct w:val="0"/>
        <w:spacing w:line="360" w:lineRule="auto"/>
        <w:ind w:right="283" w:firstLine="709"/>
        <w:jc w:val="both"/>
        <w:rPr>
          <w:szCs w:val="28"/>
        </w:rPr>
      </w:pPr>
      <w:r>
        <w:rPr>
          <w:szCs w:val="28"/>
        </w:rPr>
        <w:t>Легкая разминка перед началом рабочего дня помогает подготовить организм к длительному нахождению в сидячем положении и взаимодействию с компьютером.</w:t>
      </w:r>
    </w:p>
    <w:p w14:paraId="778D7E3F" w14:textId="77777777" w:rsidR="00E22403" w:rsidRDefault="004B6F4E" w:rsidP="00BF33CC">
      <w:pPr>
        <w:tabs>
          <w:tab w:val="left" w:pos="1134"/>
        </w:tabs>
        <w:overflowPunct w:val="0"/>
        <w:spacing w:line="360" w:lineRule="auto"/>
        <w:ind w:right="283" w:firstLine="709"/>
        <w:jc w:val="both"/>
        <w:rPr>
          <w:szCs w:val="28"/>
        </w:rPr>
      </w:pPr>
      <w:r>
        <w:rPr>
          <w:szCs w:val="28"/>
        </w:rPr>
        <w:t>В ходе работы необходимо регулярно проверять состояние рабочего пространства и оборудования:</w:t>
      </w:r>
    </w:p>
    <w:p w14:paraId="0A312376" w14:textId="77777777" w:rsidR="00E22403" w:rsidRDefault="004B6F4E" w:rsidP="002F6AA3">
      <w:pPr>
        <w:numPr>
          <w:ilvl w:val="0"/>
          <w:numId w:val="8"/>
        </w:numPr>
        <w:tabs>
          <w:tab w:val="left" w:pos="1134"/>
        </w:tabs>
        <w:overflowPunct w:val="0"/>
        <w:spacing w:line="360" w:lineRule="auto"/>
        <w:ind w:left="0" w:right="283" w:firstLine="709"/>
        <w:jc w:val="both"/>
        <w:rPr>
          <w:szCs w:val="28"/>
        </w:rPr>
      </w:pPr>
      <w:r>
        <w:rPr>
          <w:szCs w:val="28"/>
        </w:rPr>
        <w:t>Кабели должны оставаться аккуратно уложенными и не создавать препятствий для передвижения. При необходимости их расположение следует корректировать.</w:t>
      </w:r>
    </w:p>
    <w:p w14:paraId="1A2A20FD" w14:textId="77777777" w:rsidR="00E22403" w:rsidRDefault="004B6F4E" w:rsidP="002F6AA3">
      <w:pPr>
        <w:numPr>
          <w:ilvl w:val="0"/>
          <w:numId w:val="8"/>
        </w:numPr>
        <w:tabs>
          <w:tab w:val="left" w:pos="1134"/>
        </w:tabs>
        <w:overflowPunct w:val="0"/>
        <w:spacing w:line="360" w:lineRule="auto"/>
        <w:ind w:left="0" w:right="283" w:firstLine="709"/>
        <w:jc w:val="both"/>
        <w:rPr>
          <w:szCs w:val="28"/>
        </w:rPr>
      </w:pPr>
      <w:r>
        <w:rPr>
          <w:szCs w:val="28"/>
        </w:rPr>
        <w:lastRenderedPageBreak/>
        <w:t>Рабочая зона должна поддерживаться в чистоте: отсутствие пыли на клавиатуре, экране и других устройствах предотвращает перегрев техники и продлевает срок ее службы.</w:t>
      </w:r>
    </w:p>
    <w:p w14:paraId="5D404973" w14:textId="77777777" w:rsidR="00E22403" w:rsidRDefault="004B6F4E" w:rsidP="002F6AA3">
      <w:pPr>
        <w:numPr>
          <w:ilvl w:val="0"/>
          <w:numId w:val="8"/>
        </w:numPr>
        <w:tabs>
          <w:tab w:val="left" w:pos="1134"/>
        </w:tabs>
        <w:overflowPunct w:val="0"/>
        <w:spacing w:line="360" w:lineRule="auto"/>
        <w:ind w:left="0" w:right="283" w:firstLine="709"/>
        <w:jc w:val="both"/>
        <w:rPr>
          <w:szCs w:val="28"/>
        </w:rPr>
      </w:pPr>
      <w:r>
        <w:rPr>
          <w:szCs w:val="28"/>
        </w:rPr>
        <w:t>Электронные устройства не должны перегреваться. Следует контролировать, чтобы вентиляционные отверстия системного блока и ноутбука оставались открытыми и не блокировались посторонними предметами.</w:t>
      </w:r>
    </w:p>
    <w:p w14:paraId="064E9BD2" w14:textId="77777777" w:rsidR="00E22403" w:rsidRDefault="004B6F4E" w:rsidP="00BF33CC">
      <w:pPr>
        <w:tabs>
          <w:tab w:val="left" w:pos="1134"/>
        </w:tabs>
        <w:overflowPunct w:val="0"/>
        <w:spacing w:line="360" w:lineRule="auto"/>
        <w:ind w:right="283" w:firstLine="709"/>
        <w:jc w:val="both"/>
        <w:rPr>
          <w:szCs w:val="28"/>
        </w:rPr>
      </w:pPr>
      <w:r>
        <w:rPr>
          <w:szCs w:val="28"/>
        </w:rPr>
        <w:t>Организация рабочего процесса</w:t>
      </w:r>
    </w:p>
    <w:p w14:paraId="10BC6F01" w14:textId="77777777" w:rsidR="00E22403" w:rsidRDefault="004B6F4E" w:rsidP="00BF33CC">
      <w:pPr>
        <w:tabs>
          <w:tab w:val="left" w:pos="1134"/>
        </w:tabs>
        <w:overflowPunct w:val="0"/>
        <w:spacing w:line="360" w:lineRule="auto"/>
        <w:ind w:right="283" w:firstLine="709"/>
        <w:jc w:val="both"/>
        <w:rPr>
          <w:szCs w:val="28"/>
        </w:rPr>
      </w:pPr>
      <w:r>
        <w:rPr>
          <w:szCs w:val="28"/>
        </w:rPr>
        <w:t>Чтобы предотвратить переутомление и снизить нагрузку на зрительный аппарат и опорно-двигательную систему, необходимо соблюдать режим труда и отдыха:</w:t>
      </w:r>
    </w:p>
    <w:p w14:paraId="27FB372E" w14:textId="77777777" w:rsidR="00E22403" w:rsidRDefault="004B6F4E" w:rsidP="002F6AA3">
      <w:pPr>
        <w:numPr>
          <w:ilvl w:val="0"/>
          <w:numId w:val="9"/>
        </w:numPr>
        <w:tabs>
          <w:tab w:val="left" w:pos="1134"/>
        </w:tabs>
        <w:overflowPunct w:val="0"/>
        <w:spacing w:line="360" w:lineRule="auto"/>
        <w:ind w:left="0" w:right="283" w:firstLine="709"/>
        <w:jc w:val="both"/>
        <w:rPr>
          <w:szCs w:val="28"/>
        </w:rPr>
      </w:pPr>
      <w:r>
        <w:rPr>
          <w:szCs w:val="28"/>
        </w:rPr>
        <w:t>Рекомендуется следовать правилу 20-20-20, которое помогает уменьшить напряжение глаз.</w:t>
      </w:r>
    </w:p>
    <w:p w14:paraId="6B80B3EE" w14:textId="77777777" w:rsidR="00E22403" w:rsidRDefault="004B6F4E" w:rsidP="002F6AA3">
      <w:pPr>
        <w:numPr>
          <w:ilvl w:val="0"/>
          <w:numId w:val="9"/>
        </w:numPr>
        <w:tabs>
          <w:tab w:val="left" w:pos="1134"/>
        </w:tabs>
        <w:overflowPunct w:val="0"/>
        <w:spacing w:line="360" w:lineRule="auto"/>
        <w:ind w:left="0" w:right="283" w:firstLine="709"/>
        <w:jc w:val="both"/>
        <w:rPr>
          <w:szCs w:val="28"/>
        </w:rPr>
      </w:pPr>
      <w:r>
        <w:rPr>
          <w:szCs w:val="28"/>
        </w:rPr>
        <w:t>Следует устраивать короткие паузы каждые 1-2 часа, выполняя упражнения для спины, шеи и рук.</w:t>
      </w:r>
    </w:p>
    <w:p w14:paraId="43839198" w14:textId="77777777" w:rsidR="00E22403" w:rsidRDefault="004B6F4E" w:rsidP="002F6AA3">
      <w:pPr>
        <w:numPr>
          <w:ilvl w:val="0"/>
          <w:numId w:val="9"/>
        </w:numPr>
        <w:tabs>
          <w:tab w:val="left" w:pos="1134"/>
        </w:tabs>
        <w:overflowPunct w:val="0"/>
        <w:spacing w:line="360" w:lineRule="auto"/>
        <w:ind w:left="0" w:right="283" w:firstLine="709"/>
        <w:jc w:val="both"/>
        <w:rPr>
          <w:szCs w:val="28"/>
        </w:rPr>
      </w:pPr>
      <w:r>
        <w:rPr>
          <w:szCs w:val="28"/>
        </w:rPr>
        <w:t xml:space="preserve">Важно избегать длительного нахождения в одной позе, периодически меняя положение тела.  </w:t>
      </w:r>
    </w:p>
    <w:p w14:paraId="29754FDC" w14:textId="77777777" w:rsidR="00E22403" w:rsidRDefault="004B6F4E" w:rsidP="00BF33CC">
      <w:pPr>
        <w:tabs>
          <w:tab w:val="left" w:pos="1134"/>
        </w:tabs>
        <w:overflowPunct w:val="0"/>
        <w:spacing w:line="360" w:lineRule="auto"/>
        <w:ind w:right="283" w:firstLine="709"/>
        <w:jc w:val="both"/>
        <w:rPr>
          <w:szCs w:val="28"/>
          <w:shd w:val="clear" w:color="auto" w:fill="FFFFFF"/>
        </w:rPr>
      </w:pPr>
      <w:r>
        <w:rPr>
          <w:szCs w:val="28"/>
        </w:rPr>
        <w:t xml:space="preserve">При продолжительном выполнении однотипных задач рекомендуется чередовать их с другими видами деятельности, что способствует снижению напряжения в определенных группах мышц и улучшает концентрацию. </w:t>
      </w:r>
    </w:p>
    <w:p w14:paraId="14856405" w14:textId="77777777" w:rsidR="00E22403" w:rsidRDefault="004B6F4E" w:rsidP="00BF33CC">
      <w:pPr>
        <w:tabs>
          <w:tab w:val="left" w:pos="1134"/>
        </w:tabs>
        <w:overflowPunct w:val="0"/>
        <w:spacing w:line="360" w:lineRule="auto"/>
        <w:ind w:right="283" w:firstLine="709"/>
        <w:jc w:val="both"/>
        <w:rPr>
          <w:szCs w:val="28"/>
        </w:rPr>
      </w:pPr>
      <w:r>
        <w:rPr>
          <w:szCs w:val="28"/>
        </w:rPr>
        <w:t>Соблюдение психологического комфорта</w:t>
      </w:r>
    </w:p>
    <w:p w14:paraId="5C5AD707" w14:textId="77777777" w:rsidR="00E22403" w:rsidRDefault="004B6F4E" w:rsidP="00BF33CC">
      <w:pPr>
        <w:tabs>
          <w:tab w:val="left" w:pos="1134"/>
        </w:tabs>
        <w:overflowPunct w:val="0"/>
        <w:spacing w:line="360" w:lineRule="auto"/>
        <w:ind w:right="283" w:firstLine="709"/>
        <w:jc w:val="both"/>
        <w:rPr>
          <w:szCs w:val="28"/>
        </w:rPr>
      </w:pPr>
      <w:r>
        <w:rPr>
          <w:szCs w:val="28"/>
        </w:rPr>
        <w:t>Во время работы важно поддерживать эмоциональное равновесие:</w:t>
      </w:r>
    </w:p>
    <w:p w14:paraId="23F7FEC3" w14:textId="77777777" w:rsidR="00E22403" w:rsidRDefault="004B6F4E" w:rsidP="002F6AA3">
      <w:pPr>
        <w:numPr>
          <w:ilvl w:val="0"/>
          <w:numId w:val="10"/>
        </w:numPr>
        <w:tabs>
          <w:tab w:val="left" w:pos="1134"/>
        </w:tabs>
        <w:overflowPunct w:val="0"/>
        <w:spacing w:line="360" w:lineRule="auto"/>
        <w:ind w:left="0" w:right="283" w:firstLine="709"/>
        <w:jc w:val="both"/>
        <w:rPr>
          <w:szCs w:val="28"/>
        </w:rPr>
      </w:pPr>
      <w:r>
        <w:rPr>
          <w:szCs w:val="28"/>
        </w:rPr>
        <w:t xml:space="preserve">Не стоит перегружать себя информацией и важно устанавливать реалистичные сроки выполнения задач.  </w:t>
      </w:r>
    </w:p>
    <w:p w14:paraId="7BF542CC" w14:textId="77777777" w:rsidR="00E22403" w:rsidRDefault="004B6F4E" w:rsidP="002F6AA3">
      <w:pPr>
        <w:numPr>
          <w:ilvl w:val="0"/>
          <w:numId w:val="10"/>
        </w:numPr>
        <w:tabs>
          <w:tab w:val="left" w:pos="1134"/>
        </w:tabs>
        <w:overflowPunct w:val="0"/>
        <w:spacing w:line="360" w:lineRule="auto"/>
        <w:ind w:left="0" w:right="283" w:firstLine="709"/>
        <w:jc w:val="both"/>
        <w:rPr>
          <w:szCs w:val="28"/>
        </w:rPr>
      </w:pPr>
      <w:r>
        <w:rPr>
          <w:szCs w:val="28"/>
        </w:rPr>
        <w:t>При ощущении усталости или снижении продуктивности полезно сделать паузу, выполнить дыхательные упражнения или сменить вид деятельности.</w:t>
      </w:r>
    </w:p>
    <w:p w14:paraId="0B1082A6" w14:textId="77777777" w:rsidR="00E22403" w:rsidRDefault="004B6F4E" w:rsidP="00BF33CC">
      <w:pPr>
        <w:tabs>
          <w:tab w:val="left" w:pos="1134"/>
        </w:tabs>
        <w:overflowPunct w:val="0"/>
        <w:spacing w:line="360" w:lineRule="auto"/>
        <w:ind w:right="283" w:firstLine="709"/>
        <w:jc w:val="both"/>
        <w:rPr>
          <w:szCs w:val="28"/>
        </w:rPr>
      </w:pPr>
      <w:r>
        <w:rPr>
          <w:szCs w:val="28"/>
        </w:rPr>
        <w:t>Для поддержания мотивации и позитивного настроя можно применять техники самонастройки, а также разбивать крупные задачи на небольшие этапы, что облегчает их выполнение.</w:t>
      </w:r>
    </w:p>
    <w:p w14:paraId="1370DB92" w14:textId="77777777" w:rsidR="00E22403" w:rsidRDefault="004B6F4E" w:rsidP="00BF33CC">
      <w:pPr>
        <w:tabs>
          <w:tab w:val="left" w:pos="1134"/>
        </w:tabs>
        <w:overflowPunct w:val="0"/>
        <w:spacing w:line="360" w:lineRule="auto"/>
        <w:ind w:right="283" w:firstLine="709"/>
        <w:jc w:val="both"/>
        <w:rPr>
          <w:szCs w:val="28"/>
        </w:rPr>
      </w:pPr>
      <w:r>
        <w:rPr>
          <w:szCs w:val="28"/>
        </w:rPr>
        <w:t>Контроль микроклимата</w:t>
      </w:r>
    </w:p>
    <w:p w14:paraId="6BA42B88" w14:textId="77777777" w:rsidR="00E22403" w:rsidRDefault="004B6F4E" w:rsidP="00BF33CC">
      <w:pPr>
        <w:tabs>
          <w:tab w:val="left" w:pos="1134"/>
        </w:tabs>
        <w:overflowPunct w:val="0"/>
        <w:spacing w:line="360" w:lineRule="auto"/>
        <w:ind w:right="283" w:firstLine="709"/>
        <w:jc w:val="both"/>
        <w:rPr>
          <w:szCs w:val="28"/>
        </w:rPr>
      </w:pPr>
      <w:r>
        <w:rPr>
          <w:szCs w:val="28"/>
        </w:rPr>
        <w:lastRenderedPageBreak/>
        <w:t>Условия в рабочем помещении играют ключевую роль в поддержании здоровья:</w:t>
      </w:r>
    </w:p>
    <w:p w14:paraId="1426E2CA" w14:textId="77777777" w:rsidR="00E22403" w:rsidRDefault="004B6F4E" w:rsidP="002F6AA3">
      <w:pPr>
        <w:numPr>
          <w:ilvl w:val="0"/>
          <w:numId w:val="11"/>
        </w:numPr>
        <w:tabs>
          <w:tab w:val="left" w:pos="1134"/>
        </w:tabs>
        <w:overflowPunct w:val="0"/>
        <w:spacing w:line="360" w:lineRule="auto"/>
        <w:ind w:left="0" w:right="283" w:firstLine="709"/>
        <w:jc w:val="both"/>
        <w:rPr>
          <w:szCs w:val="28"/>
        </w:rPr>
      </w:pPr>
      <w:r>
        <w:rPr>
          <w:szCs w:val="28"/>
        </w:rPr>
        <w:t>Температуру воздуха рекомендуется поддерживать в диапазоне 20-24 °C, чтобы избежать дискомфорта и пере</w:t>
      </w:r>
      <w:r>
        <w:rPr>
          <w:szCs w:val="28"/>
          <w:shd w:val="clear" w:color="auto" w:fill="FFFFFF"/>
        </w:rPr>
        <w:t xml:space="preserve">утомления. </w:t>
      </w:r>
    </w:p>
    <w:p w14:paraId="32D725E4" w14:textId="77777777" w:rsidR="00E22403" w:rsidRDefault="004B6F4E" w:rsidP="002F6AA3">
      <w:pPr>
        <w:numPr>
          <w:ilvl w:val="0"/>
          <w:numId w:val="11"/>
        </w:numPr>
        <w:tabs>
          <w:tab w:val="left" w:pos="1134"/>
        </w:tabs>
        <w:overflowPunct w:val="0"/>
        <w:spacing w:line="360" w:lineRule="auto"/>
        <w:ind w:left="0" w:right="283" w:firstLine="709"/>
        <w:jc w:val="both"/>
        <w:rPr>
          <w:szCs w:val="28"/>
        </w:rPr>
      </w:pPr>
      <w:r>
        <w:rPr>
          <w:szCs w:val="28"/>
        </w:rPr>
        <w:t>Оптимальный уровень влажности - 40-60 %. В случае необходимости можно использовать увлажнитель воздуха.</w:t>
      </w:r>
    </w:p>
    <w:p w14:paraId="02D572C0" w14:textId="77777777" w:rsidR="00E22403" w:rsidRDefault="004B6F4E" w:rsidP="002F6AA3">
      <w:pPr>
        <w:numPr>
          <w:ilvl w:val="0"/>
          <w:numId w:val="11"/>
        </w:numPr>
        <w:tabs>
          <w:tab w:val="left" w:pos="1134"/>
        </w:tabs>
        <w:overflowPunct w:val="0"/>
        <w:spacing w:line="360" w:lineRule="auto"/>
        <w:ind w:left="0" w:right="283" w:firstLine="709"/>
        <w:jc w:val="both"/>
        <w:rPr>
          <w:szCs w:val="28"/>
        </w:rPr>
      </w:pPr>
      <w:r>
        <w:rPr>
          <w:szCs w:val="28"/>
        </w:rPr>
        <w:t>Регулярное проветривание улучшает качество воздуха и насыщает его кислородом, что способствует лучшей концентрации и работоспособности.</w:t>
      </w:r>
    </w:p>
    <w:p w14:paraId="519FD7D6" w14:textId="77777777" w:rsidR="00E22403" w:rsidRDefault="004B6F4E" w:rsidP="00BF33CC">
      <w:pPr>
        <w:tabs>
          <w:tab w:val="left" w:pos="1134"/>
        </w:tabs>
        <w:overflowPunct w:val="0"/>
        <w:spacing w:line="360" w:lineRule="auto"/>
        <w:ind w:right="283" w:firstLine="709"/>
        <w:jc w:val="both"/>
        <w:rPr>
          <w:szCs w:val="28"/>
        </w:rPr>
      </w:pPr>
      <w:r>
        <w:rPr>
          <w:szCs w:val="28"/>
        </w:rPr>
        <w:t>Требования охраны труда в экстренных ситуациях</w:t>
      </w:r>
    </w:p>
    <w:p w14:paraId="7C280D66" w14:textId="77777777" w:rsidR="00E22403" w:rsidRDefault="004B6F4E" w:rsidP="00BF33CC">
      <w:pPr>
        <w:tabs>
          <w:tab w:val="left" w:pos="1134"/>
        </w:tabs>
        <w:overflowPunct w:val="0"/>
        <w:spacing w:line="360" w:lineRule="auto"/>
        <w:ind w:right="283" w:firstLine="709"/>
        <w:jc w:val="both"/>
        <w:rPr>
          <w:szCs w:val="28"/>
        </w:rPr>
      </w:pPr>
      <w:r>
        <w:rPr>
          <w:szCs w:val="28"/>
        </w:rPr>
        <w:t>1. Возможные аварийные ситуации</w:t>
      </w:r>
    </w:p>
    <w:p w14:paraId="2796FF09" w14:textId="77777777" w:rsidR="00E22403" w:rsidRDefault="004B6F4E" w:rsidP="00BF33CC">
      <w:pPr>
        <w:tabs>
          <w:tab w:val="left" w:pos="1134"/>
        </w:tabs>
        <w:overflowPunct w:val="0"/>
        <w:spacing w:line="360" w:lineRule="auto"/>
        <w:ind w:right="283" w:firstLine="709"/>
        <w:jc w:val="both"/>
        <w:rPr>
          <w:szCs w:val="28"/>
        </w:rPr>
      </w:pPr>
      <w:r>
        <w:rPr>
          <w:szCs w:val="28"/>
        </w:rPr>
        <w:t>Специалист по информационным системам, работающий из дома, может столкнуться со следующими рисками:</w:t>
      </w:r>
    </w:p>
    <w:p w14:paraId="66C2D535" w14:textId="77777777" w:rsidR="00E22403" w:rsidRDefault="004B6F4E" w:rsidP="002F6AA3">
      <w:pPr>
        <w:numPr>
          <w:ilvl w:val="0"/>
          <w:numId w:val="12"/>
        </w:numPr>
        <w:tabs>
          <w:tab w:val="left" w:pos="1134"/>
        </w:tabs>
        <w:overflowPunct w:val="0"/>
        <w:spacing w:line="360" w:lineRule="auto"/>
        <w:ind w:left="0" w:right="283" w:firstLine="709"/>
        <w:jc w:val="both"/>
        <w:rPr>
          <w:szCs w:val="28"/>
        </w:rPr>
      </w:pPr>
      <w:r>
        <w:rPr>
          <w:szCs w:val="28"/>
        </w:rPr>
        <w:t>Короткое замыкание или перебои с электричеством;</w:t>
      </w:r>
    </w:p>
    <w:p w14:paraId="5B7A4365" w14:textId="77777777" w:rsidR="00E22403" w:rsidRDefault="004B6F4E" w:rsidP="002F6AA3">
      <w:pPr>
        <w:numPr>
          <w:ilvl w:val="0"/>
          <w:numId w:val="12"/>
        </w:numPr>
        <w:tabs>
          <w:tab w:val="left" w:pos="1134"/>
        </w:tabs>
        <w:overflowPunct w:val="0"/>
        <w:spacing w:line="360" w:lineRule="auto"/>
        <w:ind w:left="0" w:right="283" w:firstLine="709"/>
        <w:jc w:val="both"/>
        <w:rPr>
          <w:szCs w:val="28"/>
        </w:rPr>
      </w:pPr>
      <w:r>
        <w:rPr>
          <w:szCs w:val="28"/>
        </w:rPr>
        <w:t>Перегрев или возгорание оборудования;</w:t>
      </w:r>
    </w:p>
    <w:p w14:paraId="7C785E2B" w14:textId="77777777" w:rsidR="00E22403" w:rsidRDefault="004B6F4E" w:rsidP="002F6AA3">
      <w:pPr>
        <w:numPr>
          <w:ilvl w:val="0"/>
          <w:numId w:val="12"/>
        </w:numPr>
        <w:tabs>
          <w:tab w:val="left" w:pos="1134"/>
        </w:tabs>
        <w:overflowPunct w:val="0"/>
        <w:spacing w:line="360" w:lineRule="auto"/>
        <w:ind w:left="0" w:right="283" w:firstLine="709"/>
        <w:jc w:val="both"/>
        <w:rPr>
          <w:szCs w:val="28"/>
        </w:rPr>
      </w:pPr>
      <w:r>
        <w:rPr>
          <w:szCs w:val="28"/>
        </w:rPr>
        <w:t>Повреждение кабелей или розеток;</w:t>
      </w:r>
    </w:p>
    <w:p w14:paraId="30C187B7" w14:textId="77777777" w:rsidR="00E22403" w:rsidRDefault="004B6F4E" w:rsidP="002F6AA3">
      <w:pPr>
        <w:numPr>
          <w:ilvl w:val="0"/>
          <w:numId w:val="12"/>
        </w:numPr>
        <w:tabs>
          <w:tab w:val="left" w:pos="1134"/>
        </w:tabs>
        <w:overflowPunct w:val="0"/>
        <w:spacing w:line="360" w:lineRule="auto"/>
        <w:ind w:left="0" w:right="283" w:firstLine="709"/>
        <w:jc w:val="both"/>
        <w:rPr>
          <w:szCs w:val="28"/>
        </w:rPr>
      </w:pPr>
      <w:r>
        <w:rPr>
          <w:szCs w:val="28"/>
        </w:rPr>
        <w:t>Сбой программного обеспечения, утечка данных или кибератака.</w:t>
      </w:r>
    </w:p>
    <w:p w14:paraId="0B804722" w14:textId="77777777" w:rsidR="00E22403" w:rsidRDefault="004B6F4E" w:rsidP="00BF33CC">
      <w:pPr>
        <w:tabs>
          <w:tab w:val="left" w:pos="1134"/>
        </w:tabs>
        <w:overflowPunct w:val="0"/>
        <w:spacing w:line="360" w:lineRule="auto"/>
        <w:ind w:right="283" w:firstLine="709"/>
        <w:jc w:val="both"/>
        <w:rPr>
          <w:szCs w:val="28"/>
        </w:rPr>
      </w:pPr>
      <w:r>
        <w:rPr>
          <w:szCs w:val="28"/>
        </w:rPr>
        <w:t>Для каждой из этих ситуаций важно знать порядок действий, позволяющий минимизировать последствия.</w:t>
      </w:r>
    </w:p>
    <w:p w14:paraId="53359A0C" w14:textId="77777777" w:rsidR="00E22403" w:rsidRDefault="004B6F4E" w:rsidP="00BF33CC">
      <w:pPr>
        <w:tabs>
          <w:tab w:val="left" w:pos="1134"/>
        </w:tabs>
        <w:overflowPunct w:val="0"/>
        <w:spacing w:line="360" w:lineRule="auto"/>
        <w:ind w:right="283" w:firstLine="709"/>
        <w:jc w:val="both"/>
        <w:rPr>
          <w:szCs w:val="28"/>
        </w:rPr>
      </w:pPr>
      <w:r>
        <w:rPr>
          <w:szCs w:val="28"/>
        </w:rPr>
        <w:t>2. Действия при поломке оборудования</w:t>
      </w:r>
    </w:p>
    <w:p w14:paraId="4A63AF20" w14:textId="77777777" w:rsidR="00E22403" w:rsidRDefault="004B6F4E" w:rsidP="00BF33CC">
      <w:pPr>
        <w:tabs>
          <w:tab w:val="left" w:pos="1134"/>
        </w:tabs>
        <w:overflowPunct w:val="0"/>
        <w:spacing w:line="360" w:lineRule="auto"/>
        <w:ind w:right="283" w:firstLine="709"/>
        <w:jc w:val="both"/>
        <w:rPr>
          <w:szCs w:val="28"/>
        </w:rPr>
      </w:pPr>
      <w:r>
        <w:rPr>
          <w:szCs w:val="28"/>
        </w:rPr>
        <w:t>Если техника начинает работать с перебоями (например, слышны посторонние звуки, появляется запах гари или корпус сильно нагревается):</w:t>
      </w:r>
    </w:p>
    <w:p w14:paraId="6D42469F" w14:textId="77777777" w:rsidR="00E22403" w:rsidRDefault="004B6F4E" w:rsidP="002F6AA3">
      <w:pPr>
        <w:numPr>
          <w:ilvl w:val="0"/>
          <w:numId w:val="13"/>
        </w:numPr>
        <w:tabs>
          <w:tab w:val="left" w:pos="1134"/>
        </w:tabs>
        <w:overflowPunct w:val="0"/>
        <w:spacing w:line="360" w:lineRule="auto"/>
        <w:ind w:left="0" w:right="283" w:firstLine="709"/>
        <w:jc w:val="both"/>
        <w:rPr>
          <w:szCs w:val="28"/>
        </w:rPr>
      </w:pPr>
      <w:r>
        <w:rPr>
          <w:szCs w:val="28"/>
        </w:rPr>
        <w:t>Немедленно отключить устройство от электросети.</w:t>
      </w:r>
    </w:p>
    <w:p w14:paraId="229C4676" w14:textId="77777777" w:rsidR="00E22403" w:rsidRDefault="004B6F4E" w:rsidP="002F6AA3">
      <w:pPr>
        <w:numPr>
          <w:ilvl w:val="0"/>
          <w:numId w:val="13"/>
        </w:numPr>
        <w:tabs>
          <w:tab w:val="left" w:pos="1134"/>
        </w:tabs>
        <w:overflowPunct w:val="0"/>
        <w:spacing w:line="360" w:lineRule="auto"/>
        <w:ind w:left="0" w:right="283" w:firstLine="709"/>
        <w:jc w:val="both"/>
        <w:rPr>
          <w:szCs w:val="28"/>
        </w:rPr>
      </w:pPr>
      <w:r>
        <w:rPr>
          <w:szCs w:val="28"/>
        </w:rPr>
        <w:t>Проверить, нет ли признаков возгорания или задымления.</w:t>
      </w:r>
    </w:p>
    <w:p w14:paraId="6047EAB7" w14:textId="77777777" w:rsidR="00E22403" w:rsidRDefault="004B6F4E" w:rsidP="002F6AA3">
      <w:pPr>
        <w:numPr>
          <w:ilvl w:val="0"/>
          <w:numId w:val="13"/>
        </w:numPr>
        <w:tabs>
          <w:tab w:val="left" w:pos="1134"/>
        </w:tabs>
        <w:overflowPunct w:val="0"/>
        <w:spacing w:line="360" w:lineRule="auto"/>
        <w:ind w:left="0" w:right="283" w:firstLine="709"/>
        <w:jc w:val="both"/>
        <w:rPr>
          <w:szCs w:val="28"/>
        </w:rPr>
      </w:pPr>
      <w:r>
        <w:rPr>
          <w:szCs w:val="28"/>
        </w:rPr>
        <w:t>Если устройство на гарантии, обратиться в сервисный центр для диагностики и ремонта.</w:t>
      </w:r>
    </w:p>
    <w:p w14:paraId="4204641E" w14:textId="77777777" w:rsidR="00E22403" w:rsidRDefault="004B6F4E" w:rsidP="00BF33CC">
      <w:pPr>
        <w:tabs>
          <w:tab w:val="left" w:pos="1134"/>
        </w:tabs>
        <w:overflowPunct w:val="0"/>
        <w:spacing w:line="360" w:lineRule="auto"/>
        <w:ind w:right="283" w:firstLine="709"/>
        <w:jc w:val="both"/>
        <w:rPr>
          <w:szCs w:val="28"/>
        </w:rPr>
      </w:pPr>
      <w:r>
        <w:rPr>
          <w:szCs w:val="28"/>
        </w:rPr>
        <w:t>При возникновении угрозы возгорания необходимо отключить электричество в помещении и использовать первичные средства пожаротушения, например, порошковый огнетушитель.</w:t>
      </w:r>
    </w:p>
    <w:p w14:paraId="3D81B37B" w14:textId="77777777" w:rsidR="00E22403" w:rsidRDefault="004B6F4E" w:rsidP="00BF33CC">
      <w:pPr>
        <w:tabs>
          <w:tab w:val="left" w:pos="1134"/>
        </w:tabs>
        <w:overflowPunct w:val="0"/>
        <w:spacing w:line="360" w:lineRule="auto"/>
        <w:ind w:right="283" w:firstLine="709"/>
        <w:jc w:val="both"/>
        <w:rPr>
          <w:szCs w:val="28"/>
        </w:rPr>
      </w:pPr>
      <w:r>
        <w:rPr>
          <w:szCs w:val="28"/>
        </w:rPr>
        <w:t>3. Действия при проблемах с электросетью</w:t>
      </w:r>
    </w:p>
    <w:p w14:paraId="33CF54B2" w14:textId="77777777" w:rsidR="00E22403" w:rsidRDefault="004B6F4E" w:rsidP="00BF33CC">
      <w:pPr>
        <w:tabs>
          <w:tab w:val="left" w:pos="1134"/>
        </w:tabs>
        <w:overflowPunct w:val="0"/>
        <w:spacing w:line="360" w:lineRule="auto"/>
        <w:ind w:right="283" w:firstLine="709"/>
        <w:jc w:val="both"/>
        <w:rPr>
          <w:szCs w:val="28"/>
        </w:rPr>
      </w:pPr>
      <w:r>
        <w:rPr>
          <w:szCs w:val="28"/>
        </w:rPr>
        <w:t>При перебоях с электроснабжением или коротком замыкании:</w:t>
      </w:r>
    </w:p>
    <w:p w14:paraId="33F0F06E" w14:textId="77777777" w:rsidR="00E22403" w:rsidRDefault="004B6F4E" w:rsidP="002F6AA3">
      <w:pPr>
        <w:numPr>
          <w:ilvl w:val="0"/>
          <w:numId w:val="14"/>
        </w:numPr>
        <w:tabs>
          <w:tab w:val="left" w:pos="1134"/>
        </w:tabs>
        <w:overflowPunct w:val="0"/>
        <w:spacing w:line="360" w:lineRule="auto"/>
        <w:ind w:left="0" w:right="283" w:firstLine="709"/>
        <w:jc w:val="both"/>
        <w:rPr>
          <w:szCs w:val="28"/>
        </w:rPr>
      </w:pPr>
      <w:r>
        <w:rPr>
          <w:szCs w:val="28"/>
        </w:rPr>
        <w:lastRenderedPageBreak/>
        <w:t>Отключить все устройства от сети, чтобы избежать их повреждения при резком восстановлении подачи электроэнергии.</w:t>
      </w:r>
    </w:p>
    <w:p w14:paraId="3D44758A" w14:textId="77777777" w:rsidR="00E22403" w:rsidRDefault="004B6F4E" w:rsidP="002F6AA3">
      <w:pPr>
        <w:numPr>
          <w:ilvl w:val="0"/>
          <w:numId w:val="14"/>
        </w:numPr>
        <w:tabs>
          <w:tab w:val="left" w:pos="1134"/>
        </w:tabs>
        <w:overflowPunct w:val="0"/>
        <w:spacing w:line="360" w:lineRule="auto"/>
        <w:ind w:left="0" w:right="283" w:firstLine="709"/>
        <w:jc w:val="both"/>
        <w:rPr>
          <w:szCs w:val="28"/>
        </w:rPr>
      </w:pPr>
      <w:r>
        <w:rPr>
          <w:szCs w:val="28"/>
        </w:rPr>
        <w:t>Проверить состояние сетевого фильтра или стабилизатора напряжения.</w:t>
      </w:r>
    </w:p>
    <w:p w14:paraId="065E1736" w14:textId="77777777" w:rsidR="00E22403" w:rsidRDefault="004B6F4E" w:rsidP="002F6AA3">
      <w:pPr>
        <w:numPr>
          <w:ilvl w:val="0"/>
          <w:numId w:val="14"/>
        </w:numPr>
        <w:tabs>
          <w:tab w:val="left" w:pos="1134"/>
        </w:tabs>
        <w:overflowPunct w:val="0"/>
        <w:spacing w:line="360" w:lineRule="auto"/>
        <w:ind w:left="0" w:right="283" w:firstLine="709"/>
        <w:jc w:val="both"/>
        <w:rPr>
          <w:szCs w:val="28"/>
        </w:rPr>
      </w:pPr>
      <w:r>
        <w:rPr>
          <w:szCs w:val="28"/>
        </w:rPr>
        <w:t>Если проблема связана с электропроводкой, вызвать специалиста для диагностики и устранения неисправностей.</w:t>
      </w:r>
    </w:p>
    <w:p w14:paraId="62AD318E" w14:textId="77777777" w:rsidR="00E22403" w:rsidRDefault="004B6F4E" w:rsidP="00BF33CC">
      <w:pPr>
        <w:tabs>
          <w:tab w:val="left" w:pos="1134"/>
        </w:tabs>
        <w:overflowPunct w:val="0"/>
        <w:spacing w:line="360" w:lineRule="auto"/>
        <w:ind w:right="283" w:firstLine="709"/>
        <w:jc w:val="both"/>
        <w:rPr>
          <w:szCs w:val="28"/>
        </w:rPr>
      </w:pPr>
      <w:r>
        <w:rPr>
          <w:szCs w:val="28"/>
        </w:rPr>
        <w:t>Для защиты данных и оборудования рекомендуется использовать источник бесперебойного питания (ИБП).</w:t>
      </w:r>
    </w:p>
    <w:p w14:paraId="2953049B" w14:textId="77777777" w:rsidR="00E22403" w:rsidRDefault="004B6F4E" w:rsidP="00BF33CC">
      <w:pPr>
        <w:tabs>
          <w:tab w:val="left" w:pos="1134"/>
        </w:tabs>
        <w:overflowPunct w:val="0"/>
        <w:spacing w:line="360" w:lineRule="auto"/>
        <w:ind w:right="283" w:firstLine="709"/>
        <w:jc w:val="both"/>
        <w:rPr>
          <w:szCs w:val="28"/>
        </w:rPr>
      </w:pPr>
      <w:r>
        <w:rPr>
          <w:szCs w:val="28"/>
        </w:rPr>
        <w:t>4. Действия при кибератаках и сбоях ПО</w:t>
      </w:r>
    </w:p>
    <w:p w14:paraId="70E476FD" w14:textId="77777777" w:rsidR="00E22403" w:rsidRDefault="004B6F4E" w:rsidP="00BF33CC">
      <w:pPr>
        <w:tabs>
          <w:tab w:val="left" w:pos="1134"/>
        </w:tabs>
        <w:overflowPunct w:val="0"/>
        <w:spacing w:line="360" w:lineRule="auto"/>
        <w:ind w:right="283" w:firstLine="709"/>
        <w:jc w:val="both"/>
        <w:rPr>
          <w:szCs w:val="28"/>
        </w:rPr>
      </w:pPr>
      <w:r>
        <w:rPr>
          <w:szCs w:val="28"/>
        </w:rPr>
        <w:t>При потере доступа к данным, вирусной атаке или сбоях программного обеспечения:</w:t>
      </w:r>
    </w:p>
    <w:p w14:paraId="07B5A919" w14:textId="77777777" w:rsidR="00E22403" w:rsidRDefault="004B6F4E" w:rsidP="002F6AA3">
      <w:pPr>
        <w:numPr>
          <w:ilvl w:val="0"/>
          <w:numId w:val="15"/>
        </w:numPr>
        <w:tabs>
          <w:tab w:val="left" w:pos="1134"/>
        </w:tabs>
        <w:overflowPunct w:val="0"/>
        <w:spacing w:line="360" w:lineRule="auto"/>
        <w:ind w:left="0" w:right="283" w:firstLine="709"/>
        <w:jc w:val="both"/>
        <w:rPr>
          <w:szCs w:val="28"/>
        </w:rPr>
      </w:pPr>
      <w:r>
        <w:rPr>
          <w:szCs w:val="28"/>
        </w:rPr>
        <w:t>Немедленно отключить компьютер от Интернета.</w:t>
      </w:r>
    </w:p>
    <w:p w14:paraId="5F24C7D2" w14:textId="77777777" w:rsidR="00E22403" w:rsidRDefault="004B6F4E" w:rsidP="002F6AA3">
      <w:pPr>
        <w:numPr>
          <w:ilvl w:val="0"/>
          <w:numId w:val="15"/>
        </w:numPr>
        <w:tabs>
          <w:tab w:val="left" w:pos="1134"/>
        </w:tabs>
        <w:overflowPunct w:val="0"/>
        <w:spacing w:line="360" w:lineRule="auto"/>
        <w:ind w:left="0" w:right="283" w:firstLine="709"/>
        <w:jc w:val="both"/>
        <w:rPr>
          <w:szCs w:val="28"/>
        </w:rPr>
      </w:pPr>
      <w:r>
        <w:rPr>
          <w:szCs w:val="28"/>
        </w:rPr>
        <w:t>Запустить полное сканирование системы с помощью актуального антивирусного ПО.</w:t>
      </w:r>
    </w:p>
    <w:p w14:paraId="2112B5C8" w14:textId="77777777" w:rsidR="00E22403" w:rsidRDefault="004B6F4E" w:rsidP="002F6AA3">
      <w:pPr>
        <w:numPr>
          <w:ilvl w:val="0"/>
          <w:numId w:val="15"/>
        </w:numPr>
        <w:tabs>
          <w:tab w:val="left" w:pos="1134"/>
        </w:tabs>
        <w:overflowPunct w:val="0"/>
        <w:spacing w:line="360" w:lineRule="auto"/>
        <w:ind w:left="0" w:right="283" w:firstLine="709"/>
        <w:jc w:val="both"/>
        <w:rPr>
          <w:szCs w:val="28"/>
        </w:rPr>
      </w:pPr>
      <w:r>
        <w:rPr>
          <w:szCs w:val="28"/>
        </w:rPr>
        <w:t>В случае утечки данных уведомить ответственных лиц и следовать протоколам безопасности.</w:t>
      </w:r>
    </w:p>
    <w:p w14:paraId="65D4821C" w14:textId="77777777" w:rsidR="00E22403" w:rsidRDefault="004B6F4E" w:rsidP="00BF33CC">
      <w:pPr>
        <w:tabs>
          <w:tab w:val="left" w:pos="1134"/>
        </w:tabs>
        <w:overflowPunct w:val="0"/>
        <w:spacing w:line="360" w:lineRule="auto"/>
        <w:ind w:right="283" w:firstLine="709"/>
        <w:jc w:val="both"/>
        <w:rPr>
          <w:szCs w:val="28"/>
        </w:rPr>
      </w:pPr>
      <w:r>
        <w:rPr>
          <w:szCs w:val="28"/>
        </w:rPr>
        <w:t>5. Общие рекомендации</w:t>
      </w:r>
    </w:p>
    <w:p w14:paraId="24905ED0" w14:textId="77777777" w:rsidR="00E22403" w:rsidRDefault="004B6F4E" w:rsidP="002F6AA3">
      <w:pPr>
        <w:numPr>
          <w:ilvl w:val="0"/>
          <w:numId w:val="16"/>
        </w:numPr>
        <w:tabs>
          <w:tab w:val="left" w:pos="1134"/>
        </w:tabs>
        <w:overflowPunct w:val="0"/>
        <w:spacing w:line="360" w:lineRule="auto"/>
        <w:ind w:left="0" w:right="283" w:firstLine="709"/>
        <w:jc w:val="both"/>
        <w:rPr>
          <w:szCs w:val="28"/>
        </w:rPr>
      </w:pPr>
      <w:r>
        <w:rPr>
          <w:szCs w:val="28"/>
        </w:rPr>
        <w:t>В любой экстренной ситуации сохранять спокойствие и избегать паники.</w:t>
      </w:r>
    </w:p>
    <w:p w14:paraId="519227F4" w14:textId="77777777" w:rsidR="00E22403" w:rsidRDefault="004B6F4E" w:rsidP="002F6AA3">
      <w:pPr>
        <w:numPr>
          <w:ilvl w:val="0"/>
          <w:numId w:val="16"/>
        </w:numPr>
        <w:tabs>
          <w:tab w:val="left" w:pos="1134"/>
        </w:tabs>
        <w:overflowPunct w:val="0"/>
        <w:spacing w:line="360" w:lineRule="auto"/>
        <w:ind w:left="0" w:right="283" w:firstLine="709"/>
        <w:jc w:val="both"/>
        <w:rPr>
          <w:szCs w:val="28"/>
        </w:rPr>
      </w:pPr>
      <w:r>
        <w:rPr>
          <w:szCs w:val="28"/>
        </w:rPr>
        <w:t>В критических случаях (пожар, серьезные повреждения) незамедлительно вызывать соответствующие службы (пожарную охрану, электрика).</w:t>
      </w:r>
    </w:p>
    <w:p w14:paraId="6F13A609" w14:textId="77777777" w:rsidR="00E22403" w:rsidRDefault="004B6F4E" w:rsidP="002F6AA3">
      <w:pPr>
        <w:numPr>
          <w:ilvl w:val="0"/>
          <w:numId w:val="16"/>
        </w:numPr>
        <w:tabs>
          <w:tab w:val="left" w:pos="1134"/>
        </w:tabs>
        <w:overflowPunct w:val="0"/>
        <w:spacing w:line="360" w:lineRule="auto"/>
        <w:ind w:left="0" w:right="283" w:firstLine="709"/>
        <w:jc w:val="both"/>
        <w:rPr>
          <w:szCs w:val="28"/>
        </w:rPr>
      </w:pPr>
      <w:r>
        <w:rPr>
          <w:szCs w:val="28"/>
        </w:rPr>
        <w:t>Всегда держать под рукой номера экстренных служб и технической поддержки.</w:t>
      </w:r>
    </w:p>
    <w:p w14:paraId="5FD5A4C6" w14:textId="77777777" w:rsidR="00E22403" w:rsidRDefault="004B6F4E" w:rsidP="00BF33CC">
      <w:pPr>
        <w:tabs>
          <w:tab w:val="left" w:pos="1134"/>
        </w:tabs>
        <w:overflowPunct w:val="0"/>
        <w:spacing w:line="360" w:lineRule="auto"/>
        <w:ind w:right="283" w:firstLine="709"/>
        <w:jc w:val="both"/>
        <w:rPr>
          <w:szCs w:val="28"/>
        </w:rPr>
      </w:pPr>
      <w:r>
        <w:rPr>
          <w:szCs w:val="28"/>
        </w:rPr>
        <w:t>Требования охраны труда по окончании рабочего дня</w:t>
      </w:r>
    </w:p>
    <w:p w14:paraId="221F235D" w14:textId="77777777" w:rsidR="00E22403" w:rsidRDefault="004B6F4E" w:rsidP="00BF33CC">
      <w:pPr>
        <w:tabs>
          <w:tab w:val="left" w:pos="1134"/>
        </w:tabs>
        <w:overflowPunct w:val="0"/>
        <w:spacing w:line="360" w:lineRule="auto"/>
        <w:ind w:right="283" w:firstLine="709"/>
        <w:jc w:val="both"/>
        <w:rPr>
          <w:szCs w:val="28"/>
        </w:rPr>
      </w:pPr>
      <w:r>
        <w:rPr>
          <w:szCs w:val="28"/>
        </w:rPr>
        <w:t>1. Выключение оборудования и уход за техникой</w:t>
      </w:r>
    </w:p>
    <w:p w14:paraId="1F9C5BB0" w14:textId="77777777" w:rsidR="00E22403" w:rsidRDefault="004B6F4E" w:rsidP="00BF33CC">
      <w:pPr>
        <w:tabs>
          <w:tab w:val="left" w:pos="1134"/>
        </w:tabs>
        <w:overflowPunct w:val="0"/>
        <w:spacing w:line="360" w:lineRule="auto"/>
        <w:ind w:right="283" w:firstLine="709"/>
        <w:jc w:val="both"/>
        <w:rPr>
          <w:szCs w:val="28"/>
        </w:rPr>
      </w:pPr>
      <w:r>
        <w:rPr>
          <w:szCs w:val="28"/>
        </w:rPr>
        <w:t>После завершения работы важно:</w:t>
      </w:r>
    </w:p>
    <w:p w14:paraId="4C762B8E" w14:textId="77777777" w:rsidR="00E22403" w:rsidRDefault="004B6F4E" w:rsidP="002F6AA3">
      <w:pPr>
        <w:numPr>
          <w:ilvl w:val="0"/>
          <w:numId w:val="17"/>
        </w:numPr>
        <w:tabs>
          <w:tab w:val="left" w:pos="1134"/>
        </w:tabs>
        <w:overflowPunct w:val="0"/>
        <w:spacing w:line="360" w:lineRule="auto"/>
        <w:ind w:left="0" w:right="283" w:firstLine="709"/>
        <w:jc w:val="both"/>
        <w:rPr>
          <w:szCs w:val="28"/>
        </w:rPr>
      </w:pPr>
      <w:r>
        <w:rPr>
          <w:szCs w:val="28"/>
        </w:rPr>
        <w:t>Закрыть все активные программы и корректно завершить работу операционной системы.</w:t>
      </w:r>
    </w:p>
    <w:p w14:paraId="6C71BE66" w14:textId="77777777" w:rsidR="00E22403" w:rsidRDefault="004B6F4E" w:rsidP="002F6AA3">
      <w:pPr>
        <w:numPr>
          <w:ilvl w:val="0"/>
          <w:numId w:val="17"/>
        </w:numPr>
        <w:tabs>
          <w:tab w:val="left" w:pos="1134"/>
        </w:tabs>
        <w:overflowPunct w:val="0"/>
        <w:spacing w:line="360" w:lineRule="auto"/>
        <w:ind w:left="0" w:right="283" w:firstLine="709"/>
        <w:jc w:val="both"/>
        <w:rPr>
          <w:szCs w:val="28"/>
        </w:rPr>
      </w:pPr>
      <w:r>
        <w:rPr>
          <w:szCs w:val="28"/>
        </w:rPr>
        <w:t>Отключить компьютер и периферийные устройства от сети для защиты от скачков напряжения.</w:t>
      </w:r>
    </w:p>
    <w:p w14:paraId="62A24AC2" w14:textId="77777777" w:rsidR="00E22403" w:rsidRDefault="004B6F4E" w:rsidP="002F6AA3">
      <w:pPr>
        <w:numPr>
          <w:ilvl w:val="0"/>
          <w:numId w:val="17"/>
        </w:numPr>
        <w:tabs>
          <w:tab w:val="left" w:pos="1134"/>
        </w:tabs>
        <w:overflowPunct w:val="0"/>
        <w:spacing w:line="360" w:lineRule="auto"/>
        <w:ind w:left="0" w:right="283" w:firstLine="709"/>
        <w:jc w:val="both"/>
        <w:rPr>
          <w:szCs w:val="28"/>
        </w:rPr>
      </w:pPr>
      <w:r>
        <w:rPr>
          <w:szCs w:val="28"/>
        </w:rPr>
        <w:lastRenderedPageBreak/>
        <w:t>Очистить клавиатуру, мышь и другие устройства от загрязнений - это продлит срок их службы.</w:t>
      </w:r>
    </w:p>
    <w:p w14:paraId="071AF07D" w14:textId="77777777" w:rsidR="00E22403" w:rsidRDefault="004B6F4E" w:rsidP="00BF33CC">
      <w:pPr>
        <w:tabs>
          <w:tab w:val="left" w:pos="1134"/>
        </w:tabs>
        <w:overflowPunct w:val="0"/>
        <w:spacing w:line="360" w:lineRule="auto"/>
        <w:ind w:right="283" w:firstLine="709"/>
        <w:jc w:val="both"/>
        <w:rPr>
          <w:szCs w:val="28"/>
        </w:rPr>
      </w:pPr>
      <w:r>
        <w:rPr>
          <w:szCs w:val="28"/>
        </w:rPr>
        <w:t>2. Организация рабочего места</w:t>
      </w:r>
    </w:p>
    <w:p w14:paraId="2F889020" w14:textId="77777777" w:rsidR="00E22403" w:rsidRDefault="004B6F4E" w:rsidP="00BF33CC">
      <w:pPr>
        <w:tabs>
          <w:tab w:val="left" w:pos="1134"/>
        </w:tabs>
        <w:overflowPunct w:val="0"/>
        <w:spacing w:line="360" w:lineRule="auto"/>
        <w:ind w:right="283" w:firstLine="709"/>
        <w:jc w:val="both"/>
        <w:rPr>
          <w:szCs w:val="28"/>
        </w:rPr>
      </w:pPr>
      <w:r>
        <w:rPr>
          <w:szCs w:val="28"/>
        </w:rPr>
        <w:t>Чтобы подготовить рабочее пространство к следующему дню:</w:t>
      </w:r>
    </w:p>
    <w:p w14:paraId="250DF59E" w14:textId="77777777" w:rsidR="00E22403" w:rsidRDefault="004B6F4E" w:rsidP="002F6AA3">
      <w:pPr>
        <w:numPr>
          <w:ilvl w:val="0"/>
          <w:numId w:val="18"/>
        </w:numPr>
        <w:tabs>
          <w:tab w:val="left" w:pos="1134"/>
        </w:tabs>
        <w:overflowPunct w:val="0"/>
        <w:spacing w:line="360" w:lineRule="auto"/>
        <w:ind w:left="0" w:right="283" w:firstLine="709"/>
        <w:jc w:val="both"/>
        <w:rPr>
          <w:szCs w:val="28"/>
        </w:rPr>
      </w:pPr>
      <w:r>
        <w:rPr>
          <w:szCs w:val="28"/>
        </w:rPr>
        <w:t>Убрать со стола ненужные предметы, документы и канцелярию.</w:t>
      </w:r>
    </w:p>
    <w:p w14:paraId="239467A5" w14:textId="77777777" w:rsidR="00E22403" w:rsidRDefault="004B6F4E" w:rsidP="002F6AA3">
      <w:pPr>
        <w:numPr>
          <w:ilvl w:val="0"/>
          <w:numId w:val="18"/>
        </w:numPr>
        <w:tabs>
          <w:tab w:val="left" w:pos="1134"/>
        </w:tabs>
        <w:overflowPunct w:val="0"/>
        <w:spacing w:line="360" w:lineRule="auto"/>
        <w:ind w:left="0" w:right="283" w:firstLine="709"/>
        <w:jc w:val="both"/>
        <w:rPr>
          <w:szCs w:val="28"/>
        </w:rPr>
      </w:pPr>
      <w:r>
        <w:rPr>
          <w:szCs w:val="28"/>
        </w:rPr>
        <w:t>Упорядочить кабели, чтобы предотвратить их спутывание и повреждение.</w:t>
      </w:r>
    </w:p>
    <w:p w14:paraId="0F58F618" w14:textId="77777777" w:rsidR="00E22403" w:rsidRDefault="004B6F4E" w:rsidP="002F6AA3">
      <w:pPr>
        <w:numPr>
          <w:ilvl w:val="0"/>
          <w:numId w:val="18"/>
        </w:numPr>
        <w:tabs>
          <w:tab w:val="left" w:pos="1134"/>
        </w:tabs>
        <w:overflowPunct w:val="0"/>
        <w:spacing w:line="360" w:lineRule="auto"/>
        <w:ind w:left="0" w:right="283" w:firstLine="709"/>
        <w:jc w:val="both"/>
        <w:rPr>
          <w:szCs w:val="28"/>
        </w:rPr>
      </w:pPr>
      <w:r>
        <w:rPr>
          <w:szCs w:val="28"/>
        </w:rPr>
        <w:t>Проверьте состояние кресла, стола и другой мебели.</w:t>
      </w:r>
    </w:p>
    <w:p w14:paraId="62E59F54" w14:textId="77777777" w:rsidR="00E22403" w:rsidRDefault="004B6F4E" w:rsidP="00BF33CC">
      <w:pPr>
        <w:tabs>
          <w:tab w:val="left" w:pos="1134"/>
        </w:tabs>
        <w:overflowPunct w:val="0"/>
        <w:spacing w:line="360" w:lineRule="auto"/>
        <w:ind w:right="283" w:firstLine="709"/>
        <w:jc w:val="both"/>
        <w:rPr>
          <w:szCs w:val="28"/>
        </w:rPr>
      </w:pPr>
      <w:r>
        <w:rPr>
          <w:szCs w:val="28"/>
        </w:rPr>
        <w:t>3. Профилактика профессиональных заболеваний</w:t>
      </w:r>
    </w:p>
    <w:p w14:paraId="1E1E4497" w14:textId="77777777" w:rsidR="00E22403" w:rsidRDefault="004B6F4E" w:rsidP="00BF33CC">
      <w:pPr>
        <w:tabs>
          <w:tab w:val="left" w:pos="1134"/>
        </w:tabs>
        <w:overflowPunct w:val="0"/>
        <w:spacing w:line="360" w:lineRule="auto"/>
        <w:ind w:right="283" w:firstLine="709"/>
        <w:jc w:val="both"/>
        <w:rPr>
          <w:szCs w:val="28"/>
        </w:rPr>
      </w:pPr>
      <w:r>
        <w:rPr>
          <w:szCs w:val="28"/>
        </w:rPr>
        <w:t>После длительного рабочего дня необходимо уделить внимание физической активности:</w:t>
      </w:r>
    </w:p>
    <w:p w14:paraId="0A3A1DFD" w14:textId="77777777" w:rsidR="00E22403" w:rsidRDefault="004B6F4E" w:rsidP="002F6AA3">
      <w:pPr>
        <w:numPr>
          <w:ilvl w:val="0"/>
          <w:numId w:val="19"/>
        </w:numPr>
        <w:tabs>
          <w:tab w:val="left" w:pos="1134"/>
        </w:tabs>
        <w:overflowPunct w:val="0"/>
        <w:spacing w:line="360" w:lineRule="auto"/>
        <w:ind w:left="0" w:right="283" w:firstLine="709"/>
        <w:jc w:val="both"/>
        <w:rPr>
          <w:szCs w:val="28"/>
        </w:rPr>
      </w:pPr>
      <w:r>
        <w:rPr>
          <w:szCs w:val="28"/>
        </w:rPr>
        <w:t>Сделать упражнения для спины, шеи и кистей, чтобы снять напряжение.</w:t>
      </w:r>
    </w:p>
    <w:p w14:paraId="729D312C" w14:textId="77777777" w:rsidR="00E22403" w:rsidRDefault="004B6F4E" w:rsidP="002F6AA3">
      <w:pPr>
        <w:numPr>
          <w:ilvl w:val="0"/>
          <w:numId w:val="19"/>
        </w:numPr>
        <w:tabs>
          <w:tab w:val="left" w:pos="1134"/>
        </w:tabs>
        <w:overflowPunct w:val="0"/>
        <w:spacing w:line="360" w:lineRule="auto"/>
        <w:ind w:left="0" w:right="283" w:firstLine="709"/>
        <w:jc w:val="both"/>
        <w:rPr>
          <w:szCs w:val="28"/>
        </w:rPr>
      </w:pPr>
      <w:r>
        <w:rPr>
          <w:szCs w:val="28"/>
        </w:rPr>
        <w:t>Прогулка или легкая разминка улучшат кровообращение и общее самочувствие.</w:t>
      </w:r>
    </w:p>
    <w:p w14:paraId="13746304" w14:textId="77777777" w:rsidR="00E22403" w:rsidRDefault="004B6F4E" w:rsidP="00BF33CC">
      <w:pPr>
        <w:tabs>
          <w:tab w:val="left" w:pos="1134"/>
        </w:tabs>
        <w:overflowPunct w:val="0"/>
        <w:spacing w:line="360" w:lineRule="auto"/>
        <w:ind w:right="283" w:firstLine="709"/>
        <w:jc w:val="both"/>
        <w:rPr>
          <w:szCs w:val="28"/>
        </w:rPr>
      </w:pPr>
      <w:r>
        <w:rPr>
          <w:szCs w:val="28"/>
        </w:rPr>
        <w:t>Также полезно уделить внимание здоровью глаз: использовать увлажняющие капли (при необходимости) и выполнять гимнастику для глаз.</w:t>
      </w:r>
    </w:p>
    <w:p w14:paraId="73075802" w14:textId="77777777" w:rsidR="00E22403" w:rsidRDefault="004B6F4E" w:rsidP="00BF33CC">
      <w:pPr>
        <w:tabs>
          <w:tab w:val="left" w:pos="1134"/>
        </w:tabs>
        <w:overflowPunct w:val="0"/>
        <w:spacing w:line="360" w:lineRule="auto"/>
        <w:ind w:right="283" w:firstLine="709"/>
        <w:jc w:val="both"/>
        <w:rPr>
          <w:szCs w:val="28"/>
        </w:rPr>
      </w:pPr>
      <w:r>
        <w:rPr>
          <w:szCs w:val="28"/>
        </w:rPr>
        <w:t>4. Энергосбережение и безопасность</w:t>
      </w:r>
    </w:p>
    <w:p w14:paraId="7BC83078" w14:textId="77777777" w:rsidR="00E22403" w:rsidRDefault="004B6F4E" w:rsidP="00BF33CC">
      <w:pPr>
        <w:tabs>
          <w:tab w:val="left" w:pos="1134"/>
        </w:tabs>
        <w:overflowPunct w:val="0"/>
        <w:spacing w:line="360" w:lineRule="auto"/>
        <w:ind w:right="283" w:firstLine="709"/>
        <w:jc w:val="both"/>
        <w:rPr>
          <w:szCs w:val="28"/>
        </w:rPr>
      </w:pPr>
      <w:r>
        <w:rPr>
          <w:szCs w:val="28"/>
        </w:rPr>
        <w:t>По окончании работы необходимо:</w:t>
      </w:r>
    </w:p>
    <w:p w14:paraId="49F87397" w14:textId="77777777" w:rsidR="00E22403" w:rsidRDefault="004B6F4E" w:rsidP="002F6AA3">
      <w:pPr>
        <w:numPr>
          <w:ilvl w:val="0"/>
          <w:numId w:val="20"/>
        </w:numPr>
        <w:tabs>
          <w:tab w:val="left" w:pos="1134"/>
        </w:tabs>
        <w:overflowPunct w:val="0"/>
        <w:spacing w:line="360" w:lineRule="auto"/>
        <w:ind w:left="0" w:right="283" w:firstLine="709"/>
        <w:jc w:val="both"/>
        <w:rPr>
          <w:szCs w:val="28"/>
        </w:rPr>
      </w:pPr>
      <w:r>
        <w:rPr>
          <w:szCs w:val="28"/>
        </w:rPr>
        <w:t>Отключить освещение и все неиспользуемые устройства.</w:t>
      </w:r>
    </w:p>
    <w:p w14:paraId="5B773568" w14:textId="77777777" w:rsidR="00E22403" w:rsidRDefault="004B6F4E" w:rsidP="002F6AA3">
      <w:pPr>
        <w:numPr>
          <w:ilvl w:val="0"/>
          <w:numId w:val="20"/>
        </w:numPr>
        <w:tabs>
          <w:tab w:val="left" w:pos="1134"/>
        </w:tabs>
        <w:overflowPunct w:val="0"/>
        <w:spacing w:line="360" w:lineRule="auto"/>
        <w:ind w:left="0" w:right="283" w:firstLine="709"/>
        <w:jc w:val="both"/>
        <w:rPr>
          <w:szCs w:val="28"/>
        </w:rPr>
      </w:pPr>
      <w:r>
        <w:rPr>
          <w:szCs w:val="28"/>
        </w:rPr>
        <w:t>Убедиться, что в помещении нет включенных электроприборов, которые могут стать причиной возгорания.</w:t>
      </w:r>
    </w:p>
    <w:p w14:paraId="0748B08D" w14:textId="77777777" w:rsidR="00E22403" w:rsidRDefault="004B6F4E" w:rsidP="00BF33CC">
      <w:pPr>
        <w:tabs>
          <w:tab w:val="left" w:pos="1134"/>
        </w:tabs>
        <w:overflowPunct w:val="0"/>
        <w:spacing w:line="360" w:lineRule="auto"/>
        <w:ind w:right="283" w:firstLine="709"/>
        <w:jc w:val="both"/>
        <w:rPr>
          <w:szCs w:val="28"/>
        </w:rPr>
      </w:pPr>
      <w:r>
        <w:rPr>
          <w:szCs w:val="28"/>
        </w:rPr>
        <w:t>5. Разграничение работы и отдыха</w:t>
      </w:r>
    </w:p>
    <w:p w14:paraId="0AA9B591" w14:textId="77777777" w:rsidR="00E22403" w:rsidRDefault="004B6F4E" w:rsidP="00BF33CC">
      <w:pPr>
        <w:tabs>
          <w:tab w:val="left" w:pos="1134"/>
        </w:tabs>
        <w:overflowPunct w:val="0"/>
        <w:spacing w:line="360" w:lineRule="auto"/>
        <w:ind w:right="283" w:firstLine="709"/>
        <w:jc w:val="both"/>
        <w:rPr>
          <w:szCs w:val="28"/>
        </w:rPr>
      </w:pPr>
      <w:r>
        <w:rPr>
          <w:szCs w:val="28"/>
        </w:rPr>
        <w:t>Чтобы избежать профессионального выгорания:</w:t>
      </w:r>
    </w:p>
    <w:p w14:paraId="2BA732D3" w14:textId="77777777" w:rsidR="00E22403" w:rsidRDefault="004B6F4E" w:rsidP="002F6AA3">
      <w:pPr>
        <w:numPr>
          <w:ilvl w:val="0"/>
          <w:numId w:val="21"/>
        </w:numPr>
        <w:tabs>
          <w:tab w:val="clear" w:pos="720"/>
          <w:tab w:val="left" w:pos="1134"/>
        </w:tabs>
        <w:overflowPunct w:val="0"/>
        <w:spacing w:line="360" w:lineRule="auto"/>
        <w:ind w:left="0" w:right="283" w:firstLine="709"/>
        <w:jc w:val="both"/>
        <w:rPr>
          <w:szCs w:val="28"/>
        </w:rPr>
      </w:pPr>
      <w:r>
        <w:rPr>
          <w:szCs w:val="28"/>
        </w:rPr>
        <w:t>Отключить уведомления о рабочих задачах в нерабочее время.</w:t>
      </w:r>
    </w:p>
    <w:p w14:paraId="48559681" w14:textId="77777777" w:rsidR="00E22403" w:rsidRDefault="004B6F4E" w:rsidP="002F6AA3">
      <w:pPr>
        <w:pStyle w:val="aff0"/>
        <w:numPr>
          <w:ilvl w:val="1"/>
          <w:numId w:val="21"/>
        </w:numPr>
        <w:tabs>
          <w:tab w:val="left" w:pos="1134"/>
        </w:tabs>
        <w:spacing w:after="0" w:line="360" w:lineRule="auto"/>
        <w:ind w:left="0" w:right="283" w:firstLine="709"/>
        <w:jc w:val="both"/>
        <w:rPr>
          <w:rFonts w:ascii="Times New Roman" w:hAnsi="Times New Roman"/>
          <w:sz w:val="28"/>
          <w:szCs w:val="44"/>
        </w:rPr>
      </w:pPr>
      <w:bookmarkStart w:id="17" w:name="_Toc198214954"/>
      <w:bookmarkStart w:id="18" w:name="_Toc198214898"/>
      <w:r>
        <w:rPr>
          <w:rFonts w:ascii="Times New Roman" w:hAnsi="Times New Roman"/>
          <w:sz w:val="28"/>
          <w:szCs w:val="44"/>
        </w:rPr>
        <w:t>Выделить время для отдыха и восстановления сил - это положительно скажется на продуктивности в будущем.</w:t>
      </w:r>
      <w:bookmarkStart w:id="19" w:name="_Toc198214955"/>
      <w:bookmarkEnd w:id="17"/>
      <w:bookmarkEnd w:id="18"/>
      <w:r>
        <w:rPr>
          <w:szCs w:val="44"/>
        </w:rPr>
        <w:br w:type="page"/>
      </w:r>
    </w:p>
    <w:p w14:paraId="2007F94D" w14:textId="4C04078B" w:rsidR="00E22403" w:rsidRPr="005D06C1" w:rsidRDefault="004B6F4E" w:rsidP="00D36846">
      <w:pPr>
        <w:pStyle w:val="1"/>
        <w:numPr>
          <w:ilvl w:val="0"/>
          <w:numId w:val="0"/>
        </w:numPr>
        <w:spacing w:line="360" w:lineRule="auto"/>
        <w:ind w:right="253" w:firstLine="709"/>
        <w:rPr>
          <w:rFonts w:eastAsia="Calibri"/>
          <w:lang w:eastAsia="ru-RU"/>
        </w:rPr>
      </w:pPr>
      <w:bookmarkStart w:id="20" w:name="_Toc231217316"/>
      <w:r>
        <w:rPr>
          <w:rFonts w:eastAsia="Calibri"/>
          <w:lang w:eastAsia="ru-RU"/>
        </w:rPr>
        <w:lastRenderedPageBreak/>
        <w:t>ЗАКЛЮЧЕНИ</w:t>
      </w:r>
      <w:bookmarkEnd w:id="19"/>
      <w:r w:rsidR="00D36846">
        <w:rPr>
          <w:rFonts w:eastAsia="Calibri"/>
          <w:lang w:eastAsia="ru-RU"/>
        </w:rPr>
        <w:t>Е</w:t>
      </w:r>
      <w:bookmarkEnd w:id="20"/>
    </w:p>
    <w:p w14:paraId="0EEB377B" w14:textId="77777777" w:rsidR="00D36846" w:rsidRPr="005D06C1" w:rsidRDefault="00D36846" w:rsidP="00D36846">
      <w:pPr>
        <w:rPr>
          <w:rFonts w:eastAsia="Calibri"/>
          <w:lang w:eastAsia="ru-RU"/>
        </w:rPr>
      </w:pPr>
    </w:p>
    <w:p w14:paraId="4DA8C177"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В ходе выполнения дипломного проекта была разработана и внедрена система управления заказами для ООО «СТИЛСОФТ», предназначенная для автоматизации процессов обработки заявок, ведения клиентской базы и контроля выполнения заказов. Разработка программного продукта осуществлялась с использованием современных веб-технологий и клиент-серверной архитектуры.</w:t>
      </w:r>
    </w:p>
    <w:p w14:paraId="5E12DD5F"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Актуальность темы дипломного проекта обусловлена необходимостью автоматизации процессов управления заказами на предприятии. Использование ручной обработки информации и электронных таблиц приводит к увеличению временных затрат сотрудников, усложняет контроль выполнения заявок и повышает вероятность возникновения ошибок при работе с данными.</w:t>
      </w:r>
    </w:p>
    <w:p w14:paraId="14C37455"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В процессе выполнения дипломного проекта были решены следующие задачи:</w:t>
      </w:r>
    </w:p>
    <w:p w14:paraId="2952AD28" w14:textId="7D0D902C"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Проведён анализ предметной области; </w:t>
      </w:r>
    </w:p>
    <w:p w14:paraId="63C9ADEC" w14:textId="7DE8FD79"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Определены требования к разрабатываемой системе; </w:t>
      </w:r>
    </w:p>
    <w:p w14:paraId="4B222122" w14:textId="34E6E3EC"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Выполнено проектирование архитектуры программного продукта; </w:t>
      </w:r>
    </w:p>
    <w:p w14:paraId="775DEC7D" w14:textId="7F3194C3"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Разработана структура базы данных; </w:t>
      </w:r>
    </w:p>
    <w:p w14:paraId="69468120" w14:textId="2068B3A0"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Реализована серверная часть приложения; </w:t>
      </w:r>
    </w:p>
    <w:p w14:paraId="50D4A36F" w14:textId="3968711A"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Разработан пользовательский интерфейс; </w:t>
      </w:r>
    </w:p>
    <w:p w14:paraId="088EA801" w14:textId="6A39DB16"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Реализованы механизмы авторизации и разграничения прав доступа; </w:t>
      </w:r>
    </w:p>
    <w:p w14:paraId="63CFD733" w14:textId="5B0585A2"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Выполнено тестирование системы; </w:t>
      </w:r>
    </w:p>
    <w:p w14:paraId="377F9924" w14:textId="412696BF" w:rsidR="00D36846" w:rsidRPr="00D36846" w:rsidRDefault="00D36846" w:rsidP="002F6AA3">
      <w:pPr>
        <w:numPr>
          <w:ilvl w:val="0"/>
          <w:numId w:val="131"/>
        </w:numPr>
        <w:spacing w:line="360" w:lineRule="auto"/>
        <w:ind w:left="0" w:right="283" w:firstLine="709"/>
        <w:jc w:val="both"/>
        <w:rPr>
          <w:rFonts w:eastAsia="Calibri"/>
          <w:szCs w:val="28"/>
          <w:lang w:eastAsia="ru-RU"/>
        </w:rPr>
      </w:pPr>
      <w:r w:rsidRPr="00D36846">
        <w:rPr>
          <w:rFonts w:eastAsia="Calibri"/>
          <w:szCs w:val="28"/>
          <w:lang w:eastAsia="ru-RU"/>
        </w:rPr>
        <w:t xml:space="preserve">Произведён расчёт экономической эффективности проекта. </w:t>
      </w:r>
    </w:p>
    <w:p w14:paraId="3522DD36"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В ходе анализа предметной области были изучены особенности организации процессов обработки заказов и определены основные недостатки существующего подхода к хранению и обработке информации. Результаты анализа подтвердили необходимость внедрения автоматизированной системы управления заказами.</w:t>
      </w:r>
    </w:p>
    <w:p w14:paraId="158D2002"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 xml:space="preserve">При проектировании системы была выбрана клиент-серверная архитектура, обеспечивающая разделение клиентской и серверной частей приложения. В </w:t>
      </w:r>
      <w:r w:rsidRPr="00D36846">
        <w:rPr>
          <w:rFonts w:eastAsia="Calibri"/>
          <w:szCs w:val="28"/>
          <w:lang w:eastAsia="ru-RU"/>
        </w:rPr>
        <w:lastRenderedPageBreak/>
        <w:t xml:space="preserve">качестве серверной платформы использовалась Node.js, а обработка HTTP-запросов была реализована с использованием Express.js. Для хранения данных использовалась система управления базами данных </w:t>
      </w:r>
      <w:proofErr w:type="spellStart"/>
      <w:r w:rsidRPr="00D36846">
        <w:rPr>
          <w:rFonts w:eastAsia="Calibri"/>
          <w:szCs w:val="28"/>
          <w:lang w:eastAsia="ru-RU"/>
        </w:rPr>
        <w:t>SQLite</w:t>
      </w:r>
      <w:proofErr w:type="spellEnd"/>
      <w:r w:rsidRPr="00D36846">
        <w:rPr>
          <w:rFonts w:eastAsia="Calibri"/>
          <w:szCs w:val="28"/>
          <w:lang w:eastAsia="ru-RU"/>
        </w:rPr>
        <w:t>.</w:t>
      </w:r>
    </w:p>
    <w:p w14:paraId="6211B9D3"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В процессе разработки была реализована серверная часть приложения, обеспечивающая:</w:t>
      </w:r>
    </w:p>
    <w:p w14:paraId="5D12D055" w14:textId="3023325D" w:rsidR="00D36846" w:rsidRPr="00D36846" w:rsidRDefault="00D36846" w:rsidP="002F6AA3">
      <w:pPr>
        <w:numPr>
          <w:ilvl w:val="0"/>
          <w:numId w:val="132"/>
        </w:numPr>
        <w:spacing w:line="360" w:lineRule="auto"/>
        <w:ind w:left="0" w:right="283" w:firstLine="709"/>
        <w:jc w:val="both"/>
        <w:rPr>
          <w:rFonts w:eastAsia="Calibri"/>
          <w:szCs w:val="28"/>
          <w:lang w:eastAsia="ru-RU"/>
        </w:rPr>
      </w:pPr>
      <w:r w:rsidRPr="00D36846">
        <w:rPr>
          <w:rFonts w:eastAsia="Calibri"/>
          <w:szCs w:val="28"/>
          <w:lang w:eastAsia="ru-RU"/>
        </w:rPr>
        <w:t xml:space="preserve">Обработку HTTP-запросов; </w:t>
      </w:r>
    </w:p>
    <w:p w14:paraId="35CF304F" w14:textId="0095FD15" w:rsidR="00D36846" w:rsidRPr="00D36846" w:rsidRDefault="00D36846" w:rsidP="002F6AA3">
      <w:pPr>
        <w:numPr>
          <w:ilvl w:val="0"/>
          <w:numId w:val="132"/>
        </w:numPr>
        <w:spacing w:line="360" w:lineRule="auto"/>
        <w:ind w:left="0" w:right="283" w:firstLine="709"/>
        <w:jc w:val="both"/>
        <w:rPr>
          <w:rFonts w:eastAsia="Calibri"/>
          <w:szCs w:val="28"/>
          <w:lang w:eastAsia="ru-RU"/>
        </w:rPr>
      </w:pPr>
      <w:r w:rsidRPr="00D36846">
        <w:rPr>
          <w:rFonts w:eastAsia="Calibri"/>
          <w:szCs w:val="28"/>
          <w:lang w:eastAsia="ru-RU"/>
        </w:rPr>
        <w:t xml:space="preserve">Взаимодействие с базой данных; </w:t>
      </w:r>
    </w:p>
    <w:p w14:paraId="687D21F6" w14:textId="3E367BC0" w:rsidR="00D36846" w:rsidRPr="00D36846" w:rsidRDefault="00D36846" w:rsidP="002F6AA3">
      <w:pPr>
        <w:numPr>
          <w:ilvl w:val="0"/>
          <w:numId w:val="132"/>
        </w:numPr>
        <w:spacing w:line="360" w:lineRule="auto"/>
        <w:ind w:left="0" w:right="283" w:firstLine="709"/>
        <w:jc w:val="both"/>
        <w:rPr>
          <w:rFonts w:eastAsia="Calibri"/>
          <w:szCs w:val="28"/>
          <w:lang w:eastAsia="ru-RU"/>
        </w:rPr>
      </w:pPr>
      <w:r w:rsidRPr="00D36846">
        <w:rPr>
          <w:rFonts w:eastAsia="Calibri"/>
          <w:szCs w:val="28"/>
          <w:lang w:eastAsia="ru-RU"/>
        </w:rPr>
        <w:t xml:space="preserve">Выполнение CRUD-операций; </w:t>
      </w:r>
    </w:p>
    <w:p w14:paraId="238CBD59" w14:textId="7C7C038B" w:rsidR="00D36846" w:rsidRPr="00D36846" w:rsidRDefault="00D36846" w:rsidP="002F6AA3">
      <w:pPr>
        <w:numPr>
          <w:ilvl w:val="0"/>
          <w:numId w:val="132"/>
        </w:numPr>
        <w:spacing w:line="360" w:lineRule="auto"/>
        <w:ind w:left="0" w:right="283" w:firstLine="709"/>
        <w:jc w:val="both"/>
        <w:rPr>
          <w:rFonts w:eastAsia="Calibri"/>
          <w:szCs w:val="28"/>
          <w:lang w:eastAsia="ru-RU"/>
        </w:rPr>
      </w:pPr>
      <w:r w:rsidRPr="00D36846">
        <w:rPr>
          <w:rFonts w:eastAsia="Calibri"/>
          <w:szCs w:val="28"/>
          <w:lang w:eastAsia="ru-RU"/>
        </w:rPr>
        <w:t xml:space="preserve">Авторизацию пользователей; </w:t>
      </w:r>
    </w:p>
    <w:p w14:paraId="6948D725" w14:textId="04F7BE59" w:rsidR="00D36846" w:rsidRPr="00D36846" w:rsidRDefault="00D36846" w:rsidP="002F6AA3">
      <w:pPr>
        <w:numPr>
          <w:ilvl w:val="0"/>
          <w:numId w:val="132"/>
        </w:numPr>
        <w:spacing w:line="360" w:lineRule="auto"/>
        <w:ind w:left="0" w:right="283" w:firstLine="709"/>
        <w:jc w:val="both"/>
        <w:rPr>
          <w:rFonts w:eastAsia="Calibri"/>
          <w:szCs w:val="28"/>
          <w:lang w:eastAsia="ru-RU"/>
        </w:rPr>
      </w:pPr>
      <w:r w:rsidRPr="00D36846">
        <w:rPr>
          <w:rFonts w:eastAsia="Calibri"/>
          <w:szCs w:val="28"/>
          <w:lang w:eastAsia="ru-RU"/>
        </w:rPr>
        <w:t xml:space="preserve">Проверку JWT-токенов; </w:t>
      </w:r>
    </w:p>
    <w:p w14:paraId="2A72A226" w14:textId="5ECA4080" w:rsidR="00D36846" w:rsidRPr="00D36846" w:rsidRDefault="00D36846" w:rsidP="002F6AA3">
      <w:pPr>
        <w:numPr>
          <w:ilvl w:val="0"/>
          <w:numId w:val="132"/>
        </w:numPr>
        <w:spacing w:line="360" w:lineRule="auto"/>
        <w:ind w:left="0" w:right="283" w:firstLine="709"/>
        <w:jc w:val="both"/>
        <w:rPr>
          <w:rFonts w:eastAsia="Calibri"/>
          <w:szCs w:val="28"/>
          <w:lang w:eastAsia="ru-RU"/>
        </w:rPr>
      </w:pPr>
      <w:r w:rsidRPr="00D36846">
        <w:rPr>
          <w:rFonts w:eastAsia="Calibri"/>
          <w:szCs w:val="28"/>
          <w:lang w:eastAsia="ru-RU"/>
        </w:rPr>
        <w:t xml:space="preserve">Разграничение прав доступа. </w:t>
      </w:r>
    </w:p>
    <w:p w14:paraId="0AC36160"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Клиентская часть системы реализована в формате веб-приложения и обеспечивает удобный интерфейс для работы сотрудников предприятия. В системе реализованы страницы:</w:t>
      </w:r>
    </w:p>
    <w:p w14:paraId="047B63FD" w14:textId="397F6F29" w:rsidR="00D36846" w:rsidRPr="00D36846" w:rsidRDefault="00D36846" w:rsidP="002F6AA3">
      <w:pPr>
        <w:numPr>
          <w:ilvl w:val="0"/>
          <w:numId w:val="133"/>
        </w:numPr>
        <w:spacing w:line="360" w:lineRule="auto"/>
        <w:ind w:left="0" w:right="283" w:firstLine="709"/>
        <w:jc w:val="both"/>
        <w:rPr>
          <w:rFonts w:eastAsia="Calibri"/>
          <w:szCs w:val="28"/>
          <w:lang w:eastAsia="ru-RU"/>
        </w:rPr>
      </w:pPr>
      <w:r w:rsidRPr="00D36846">
        <w:rPr>
          <w:rFonts w:eastAsia="Calibri"/>
          <w:szCs w:val="28"/>
          <w:lang w:eastAsia="ru-RU"/>
        </w:rPr>
        <w:t xml:space="preserve">Авторизации; </w:t>
      </w:r>
    </w:p>
    <w:p w14:paraId="0CB798A9" w14:textId="4C06DF04" w:rsidR="00D36846" w:rsidRPr="00D36846" w:rsidRDefault="00D36846" w:rsidP="002F6AA3">
      <w:pPr>
        <w:numPr>
          <w:ilvl w:val="0"/>
          <w:numId w:val="133"/>
        </w:numPr>
        <w:spacing w:line="360" w:lineRule="auto"/>
        <w:ind w:left="0" w:right="283" w:firstLine="709"/>
        <w:jc w:val="both"/>
        <w:rPr>
          <w:rFonts w:eastAsia="Calibri"/>
          <w:szCs w:val="28"/>
          <w:lang w:eastAsia="ru-RU"/>
        </w:rPr>
      </w:pPr>
      <w:r w:rsidRPr="00D36846">
        <w:rPr>
          <w:rFonts w:eastAsia="Calibri"/>
          <w:szCs w:val="28"/>
          <w:lang w:eastAsia="ru-RU"/>
        </w:rPr>
        <w:t xml:space="preserve">Управления заказами; </w:t>
      </w:r>
    </w:p>
    <w:p w14:paraId="7A684443" w14:textId="110124D9" w:rsidR="00D36846" w:rsidRPr="00D36846" w:rsidRDefault="00D36846" w:rsidP="002F6AA3">
      <w:pPr>
        <w:numPr>
          <w:ilvl w:val="0"/>
          <w:numId w:val="133"/>
        </w:numPr>
        <w:spacing w:line="360" w:lineRule="auto"/>
        <w:ind w:left="0" w:right="283" w:firstLine="709"/>
        <w:jc w:val="both"/>
        <w:rPr>
          <w:rFonts w:eastAsia="Calibri"/>
          <w:szCs w:val="28"/>
          <w:lang w:eastAsia="ru-RU"/>
        </w:rPr>
      </w:pPr>
      <w:r w:rsidRPr="00D36846">
        <w:rPr>
          <w:rFonts w:eastAsia="Calibri"/>
          <w:szCs w:val="28"/>
          <w:lang w:eastAsia="ru-RU"/>
        </w:rPr>
        <w:t xml:space="preserve">Работы с клиентами; </w:t>
      </w:r>
    </w:p>
    <w:p w14:paraId="0D0FB960" w14:textId="3D832D8E" w:rsidR="00D36846" w:rsidRPr="00D36846" w:rsidRDefault="00D36846" w:rsidP="002F6AA3">
      <w:pPr>
        <w:numPr>
          <w:ilvl w:val="0"/>
          <w:numId w:val="133"/>
        </w:numPr>
        <w:spacing w:line="360" w:lineRule="auto"/>
        <w:ind w:left="0" w:right="283" w:firstLine="709"/>
        <w:jc w:val="both"/>
        <w:rPr>
          <w:rFonts w:eastAsia="Calibri"/>
          <w:szCs w:val="28"/>
          <w:lang w:eastAsia="ru-RU"/>
        </w:rPr>
      </w:pPr>
      <w:r w:rsidRPr="00D36846">
        <w:rPr>
          <w:rFonts w:eastAsia="Calibri"/>
          <w:szCs w:val="28"/>
          <w:lang w:eastAsia="ru-RU"/>
        </w:rPr>
        <w:t xml:space="preserve">Управления пользователями. </w:t>
      </w:r>
    </w:p>
    <w:p w14:paraId="2F47553E"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 xml:space="preserve">Для обеспечения безопасности данных были реализованы механизмы JWT-аутентификации и хеширования пользовательских паролей с использованием библиотеки </w:t>
      </w:r>
      <w:proofErr w:type="spellStart"/>
      <w:r w:rsidRPr="00D36846">
        <w:rPr>
          <w:rFonts w:eastAsia="Calibri"/>
          <w:szCs w:val="28"/>
          <w:lang w:eastAsia="ru-RU"/>
        </w:rPr>
        <w:t>bcryptjs</w:t>
      </w:r>
      <w:proofErr w:type="spellEnd"/>
      <w:r w:rsidRPr="00D36846">
        <w:rPr>
          <w:rFonts w:eastAsia="Calibri"/>
          <w:szCs w:val="28"/>
          <w:lang w:eastAsia="ru-RU"/>
        </w:rPr>
        <w:t>. Также была внедрена ролевая модель доступа, позволяющая ограничивать доступ пользователей к отдельным функциям системы.</w:t>
      </w:r>
    </w:p>
    <w:p w14:paraId="5E9DFC4B"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В процессе выполнения проекта была разработана структура базы данных, обеспечивающая централизованное хранение информации о пользователях, клиентах и заказах. Использование реляционной модели данных позволило организовать связи между сущностями системы и обеспечить целостность информации.</w:t>
      </w:r>
    </w:p>
    <w:p w14:paraId="6DE4C21A"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После завершения разработки было выполнено тестирование программного продукта. Проверка системы подтвердила корректность работы:</w:t>
      </w:r>
    </w:p>
    <w:p w14:paraId="7BF75F1F" w14:textId="3C6D129E" w:rsidR="00D36846" w:rsidRPr="00D36846" w:rsidRDefault="00D36846" w:rsidP="002F6AA3">
      <w:pPr>
        <w:numPr>
          <w:ilvl w:val="0"/>
          <w:numId w:val="134"/>
        </w:numPr>
        <w:spacing w:line="360" w:lineRule="auto"/>
        <w:ind w:left="0" w:right="283" w:firstLine="709"/>
        <w:jc w:val="both"/>
        <w:rPr>
          <w:rFonts w:eastAsia="Calibri"/>
          <w:szCs w:val="28"/>
          <w:lang w:eastAsia="ru-RU"/>
        </w:rPr>
      </w:pPr>
      <w:r w:rsidRPr="00D36846">
        <w:rPr>
          <w:rFonts w:eastAsia="Calibri"/>
          <w:szCs w:val="28"/>
          <w:lang w:eastAsia="ru-RU"/>
        </w:rPr>
        <w:t xml:space="preserve">Механизмов авторизации; </w:t>
      </w:r>
    </w:p>
    <w:p w14:paraId="5C0915E1" w14:textId="49971FBA" w:rsidR="00D36846" w:rsidRPr="00D36846" w:rsidRDefault="00D36846" w:rsidP="002F6AA3">
      <w:pPr>
        <w:numPr>
          <w:ilvl w:val="0"/>
          <w:numId w:val="134"/>
        </w:numPr>
        <w:spacing w:line="360" w:lineRule="auto"/>
        <w:ind w:left="0" w:right="283" w:firstLine="709"/>
        <w:jc w:val="both"/>
        <w:rPr>
          <w:rFonts w:eastAsia="Calibri"/>
          <w:szCs w:val="28"/>
          <w:lang w:eastAsia="ru-RU"/>
        </w:rPr>
      </w:pPr>
      <w:r w:rsidRPr="00D36846">
        <w:rPr>
          <w:rFonts w:eastAsia="Calibri"/>
          <w:szCs w:val="28"/>
          <w:lang w:eastAsia="ru-RU"/>
        </w:rPr>
        <w:lastRenderedPageBreak/>
        <w:t xml:space="preserve">Обработки </w:t>
      </w:r>
      <w:proofErr w:type="spellStart"/>
      <w:r w:rsidRPr="00D36846">
        <w:rPr>
          <w:rFonts w:eastAsia="Calibri"/>
          <w:szCs w:val="28"/>
          <w:lang w:eastAsia="ru-RU"/>
        </w:rPr>
        <w:t>api</w:t>
      </w:r>
      <w:proofErr w:type="spellEnd"/>
      <w:r w:rsidRPr="00D36846">
        <w:rPr>
          <w:rFonts w:eastAsia="Calibri"/>
          <w:szCs w:val="28"/>
          <w:lang w:eastAsia="ru-RU"/>
        </w:rPr>
        <w:t xml:space="preserve">-запросов; </w:t>
      </w:r>
    </w:p>
    <w:p w14:paraId="63994F0C" w14:textId="0143BEA9" w:rsidR="00D36846" w:rsidRPr="00D36846" w:rsidRDefault="00D36846" w:rsidP="002F6AA3">
      <w:pPr>
        <w:numPr>
          <w:ilvl w:val="0"/>
          <w:numId w:val="134"/>
        </w:numPr>
        <w:spacing w:line="360" w:lineRule="auto"/>
        <w:ind w:left="0" w:right="283" w:firstLine="709"/>
        <w:jc w:val="both"/>
        <w:rPr>
          <w:rFonts w:eastAsia="Calibri"/>
          <w:szCs w:val="28"/>
          <w:lang w:eastAsia="ru-RU"/>
        </w:rPr>
      </w:pPr>
      <w:r w:rsidRPr="00D36846">
        <w:rPr>
          <w:rFonts w:eastAsia="Calibri"/>
          <w:szCs w:val="28"/>
          <w:lang w:eastAsia="ru-RU"/>
        </w:rPr>
        <w:t xml:space="preserve">Операций добавления и изменения данных; </w:t>
      </w:r>
    </w:p>
    <w:p w14:paraId="0B7A784C" w14:textId="62D0FC3B" w:rsidR="00D36846" w:rsidRPr="00D36846" w:rsidRDefault="00D36846" w:rsidP="002F6AA3">
      <w:pPr>
        <w:numPr>
          <w:ilvl w:val="0"/>
          <w:numId w:val="134"/>
        </w:numPr>
        <w:spacing w:line="360" w:lineRule="auto"/>
        <w:ind w:left="0" w:right="283" w:firstLine="709"/>
        <w:jc w:val="both"/>
        <w:rPr>
          <w:rFonts w:eastAsia="Calibri"/>
          <w:szCs w:val="28"/>
          <w:lang w:eastAsia="ru-RU"/>
        </w:rPr>
      </w:pPr>
      <w:r w:rsidRPr="00D36846">
        <w:rPr>
          <w:rFonts w:eastAsia="Calibri"/>
          <w:szCs w:val="28"/>
          <w:lang w:eastAsia="ru-RU"/>
        </w:rPr>
        <w:t xml:space="preserve">Разграничения прав доступа; </w:t>
      </w:r>
    </w:p>
    <w:p w14:paraId="7465B587" w14:textId="1224DCC1" w:rsidR="00D36846" w:rsidRPr="00D36846" w:rsidRDefault="00D36846" w:rsidP="002F6AA3">
      <w:pPr>
        <w:numPr>
          <w:ilvl w:val="0"/>
          <w:numId w:val="134"/>
        </w:numPr>
        <w:spacing w:line="360" w:lineRule="auto"/>
        <w:ind w:left="0" w:right="283" w:firstLine="709"/>
        <w:jc w:val="both"/>
        <w:rPr>
          <w:rFonts w:eastAsia="Calibri"/>
          <w:szCs w:val="28"/>
          <w:lang w:eastAsia="ru-RU"/>
        </w:rPr>
      </w:pPr>
      <w:r w:rsidRPr="00D36846">
        <w:rPr>
          <w:rFonts w:eastAsia="Calibri"/>
          <w:szCs w:val="28"/>
          <w:lang w:eastAsia="ru-RU"/>
        </w:rPr>
        <w:t xml:space="preserve">Взаимодействия клиентской и серверной частей приложения. </w:t>
      </w:r>
    </w:p>
    <w:p w14:paraId="7CF1E58A"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Проведённый расчёт экономической эффективности показал, что внедрение системы управления заказами является экономически целесообразным. Автоматизация обработки данных позволяет сократить временные затраты сотрудников, повысить производительность труда и уменьшить количество ошибок при работе с информацией.</w:t>
      </w:r>
    </w:p>
    <w:p w14:paraId="66FFD5BE"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В результате расчётов было установлено, что срок окупаемости системы составляет менее четырёх месяцев, что подтверждает эффективность внедрения разработанного программного продукта.</w:t>
      </w:r>
    </w:p>
    <w:p w14:paraId="7FB7C88A"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Разработанная система обладает рядом преимуществ:</w:t>
      </w:r>
    </w:p>
    <w:p w14:paraId="48955343" w14:textId="40726EF1" w:rsidR="00D36846" w:rsidRPr="00D36846" w:rsidRDefault="00D36846" w:rsidP="002F6AA3">
      <w:pPr>
        <w:numPr>
          <w:ilvl w:val="0"/>
          <w:numId w:val="135"/>
        </w:numPr>
        <w:spacing w:line="360" w:lineRule="auto"/>
        <w:ind w:left="0" w:right="283" w:firstLine="709"/>
        <w:jc w:val="both"/>
        <w:rPr>
          <w:rFonts w:eastAsia="Calibri"/>
          <w:szCs w:val="28"/>
          <w:lang w:eastAsia="ru-RU"/>
        </w:rPr>
      </w:pPr>
      <w:r w:rsidRPr="00D36846">
        <w:rPr>
          <w:rFonts w:eastAsia="Calibri"/>
          <w:szCs w:val="28"/>
          <w:lang w:eastAsia="ru-RU"/>
        </w:rPr>
        <w:t xml:space="preserve">Централизованное хранение информации; </w:t>
      </w:r>
    </w:p>
    <w:p w14:paraId="23A8185E" w14:textId="66B2319A" w:rsidR="00D36846" w:rsidRPr="00D36846" w:rsidRDefault="00D36846" w:rsidP="002F6AA3">
      <w:pPr>
        <w:numPr>
          <w:ilvl w:val="0"/>
          <w:numId w:val="135"/>
        </w:numPr>
        <w:spacing w:line="360" w:lineRule="auto"/>
        <w:ind w:left="0" w:right="283" w:firstLine="709"/>
        <w:jc w:val="both"/>
        <w:rPr>
          <w:rFonts w:eastAsia="Calibri"/>
          <w:szCs w:val="28"/>
          <w:lang w:eastAsia="ru-RU"/>
        </w:rPr>
      </w:pPr>
      <w:r w:rsidRPr="00D36846">
        <w:rPr>
          <w:rFonts w:eastAsia="Calibri"/>
          <w:szCs w:val="28"/>
          <w:lang w:eastAsia="ru-RU"/>
        </w:rPr>
        <w:t xml:space="preserve">Автоматизация обработки заказов; </w:t>
      </w:r>
    </w:p>
    <w:p w14:paraId="02BB9EA0" w14:textId="10105965" w:rsidR="00D36846" w:rsidRPr="00D36846" w:rsidRDefault="00D36846" w:rsidP="002F6AA3">
      <w:pPr>
        <w:numPr>
          <w:ilvl w:val="0"/>
          <w:numId w:val="135"/>
        </w:numPr>
        <w:spacing w:line="360" w:lineRule="auto"/>
        <w:ind w:left="0" w:right="283" w:firstLine="709"/>
        <w:jc w:val="both"/>
        <w:rPr>
          <w:rFonts w:eastAsia="Calibri"/>
          <w:szCs w:val="28"/>
          <w:lang w:eastAsia="ru-RU"/>
        </w:rPr>
      </w:pPr>
      <w:r w:rsidRPr="00D36846">
        <w:rPr>
          <w:rFonts w:eastAsia="Calibri"/>
          <w:szCs w:val="28"/>
          <w:lang w:eastAsia="ru-RU"/>
        </w:rPr>
        <w:t xml:space="preserve">Разграничение прав доступа; </w:t>
      </w:r>
    </w:p>
    <w:p w14:paraId="72C116BF" w14:textId="2B370587" w:rsidR="00D36846" w:rsidRPr="00D36846" w:rsidRDefault="00D36846" w:rsidP="002F6AA3">
      <w:pPr>
        <w:numPr>
          <w:ilvl w:val="0"/>
          <w:numId w:val="135"/>
        </w:numPr>
        <w:spacing w:line="360" w:lineRule="auto"/>
        <w:ind w:left="0" w:right="283" w:firstLine="709"/>
        <w:jc w:val="both"/>
        <w:rPr>
          <w:rFonts w:eastAsia="Calibri"/>
          <w:szCs w:val="28"/>
          <w:lang w:eastAsia="ru-RU"/>
        </w:rPr>
      </w:pPr>
      <w:r w:rsidRPr="00D36846">
        <w:rPr>
          <w:rFonts w:eastAsia="Calibri"/>
          <w:szCs w:val="28"/>
          <w:lang w:eastAsia="ru-RU"/>
        </w:rPr>
        <w:t xml:space="preserve">Удобный пользовательский интерфейс; </w:t>
      </w:r>
    </w:p>
    <w:p w14:paraId="7492872F" w14:textId="252ED65F" w:rsidR="00D36846" w:rsidRPr="00D36846" w:rsidRDefault="00D36846" w:rsidP="002F6AA3">
      <w:pPr>
        <w:numPr>
          <w:ilvl w:val="0"/>
          <w:numId w:val="135"/>
        </w:numPr>
        <w:spacing w:line="360" w:lineRule="auto"/>
        <w:ind w:left="0" w:right="283" w:firstLine="709"/>
        <w:jc w:val="both"/>
        <w:rPr>
          <w:rFonts w:eastAsia="Calibri"/>
          <w:szCs w:val="28"/>
          <w:lang w:eastAsia="ru-RU"/>
        </w:rPr>
      </w:pPr>
      <w:r w:rsidRPr="00D36846">
        <w:rPr>
          <w:rFonts w:eastAsia="Calibri"/>
          <w:szCs w:val="28"/>
          <w:lang w:eastAsia="ru-RU"/>
        </w:rPr>
        <w:t xml:space="preserve">Возможность дальнейшего расширения функциональности; </w:t>
      </w:r>
    </w:p>
    <w:p w14:paraId="34591946" w14:textId="6891D705" w:rsidR="00D36846" w:rsidRPr="00D36846" w:rsidRDefault="00D36846" w:rsidP="002F6AA3">
      <w:pPr>
        <w:numPr>
          <w:ilvl w:val="0"/>
          <w:numId w:val="135"/>
        </w:numPr>
        <w:spacing w:line="360" w:lineRule="auto"/>
        <w:ind w:left="0" w:right="283" w:firstLine="709"/>
        <w:jc w:val="both"/>
        <w:rPr>
          <w:rFonts w:eastAsia="Calibri"/>
          <w:szCs w:val="28"/>
          <w:lang w:eastAsia="ru-RU"/>
        </w:rPr>
      </w:pPr>
      <w:r w:rsidRPr="00D36846">
        <w:rPr>
          <w:rFonts w:eastAsia="Calibri"/>
          <w:szCs w:val="28"/>
          <w:lang w:eastAsia="ru-RU"/>
        </w:rPr>
        <w:t xml:space="preserve">Снижение нагрузки на сотрудников предприятия. </w:t>
      </w:r>
    </w:p>
    <w:p w14:paraId="592B6E5E"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Дополнительным преимуществом является использование современных веб-технологий и модульной архитектуры, обеспечивающих удобство сопровождения программного продукта и возможность дальнейшей модернизации системы.</w:t>
      </w:r>
    </w:p>
    <w:p w14:paraId="7235E11D" w14:textId="77777777" w:rsidR="00D36846" w:rsidRPr="00D36846"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В перспективе возможно дальнейшее развитие проекта. Основными направлениями модернизации системы являются:</w:t>
      </w:r>
    </w:p>
    <w:p w14:paraId="180A14FE" w14:textId="27F46A0F" w:rsidR="00D36846" w:rsidRPr="00D36846" w:rsidRDefault="00D36846" w:rsidP="002F6AA3">
      <w:pPr>
        <w:numPr>
          <w:ilvl w:val="0"/>
          <w:numId w:val="136"/>
        </w:numPr>
        <w:spacing w:line="360" w:lineRule="auto"/>
        <w:ind w:left="0" w:right="283" w:firstLine="709"/>
        <w:jc w:val="both"/>
        <w:rPr>
          <w:rFonts w:eastAsia="Calibri"/>
          <w:szCs w:val="28"/>
          <w:lang w:eastAsia="ru-RU"/>
        </w:rPr>
      </w:pPr>
      <w:r w:rsidRPr="00D36846">
        <w:rPr>
          <w:rFonts w:eastAsia="Calibri"/>
          <w:szCs w:val="28"/>
          <w:lang w:eastAsia="ru-RU"/>
        </w:rPr>
        <w:t xml:space="preserve">Реализация системы уведомлений; </w:t>
      </w:r>
    </w:p>
    <w:p w14:paraId="55D406B3" w14:textId="14173BB2" w:rsidR="00D36846" w:rsidRPr="00D36846" w:rsidRDefault="00D36846" w:rsidP="002F6AA3">
      <w:pPr>
        <w:numPr>
          <w:ilvl w:val="0"/>
          <w:numId w:val="136"/>
        </w:numPr>
        <w:spacing w:line="360" w:lineRule="auto"/>
        <w:ind w:left="0" w:right="283" w:firstLine="709"/>
        <w:jc w:val="both"/>
        <w:rPr>
          <w:rFonts w:eastAsia="Calibri"/>
          <w:szCs w:val="28"/>
          <w:lang w:eastAsia="ru-RU"/>
        </w:rPr>
      </w:pPr>
      <w:r w:rsidRPr="00D36846">
        <w:rPr>
          <w:rFonts w:eastAsia="Calibri"/>
          <w:szCs w:val="28"/>
          <w:lang w:eastAsia="ru-RU"/>
        </w:rPr>
        <w:t xml:space="preserve">Внедрение аналитических отчётов; </w:t>
      </w:r>
    </w:p>
    <w:p w14:paraId="4211E43C" w14:textId="44DF0D8F" w:rsidR="00D36846" w:rsidRPr="00D36846" w:rsidRDefault="00D36846" w:rsidP="002F6AA3">
      <w:pPr>
        <w:numPr>
          <w:ilvl w:val="0"/>
          <w:numId w:val="136"/>
        </w:numPr>
        <w:spacing w:line="360" w:lineRule="auto"/>
        <w:ind w:left="0" w:right="283" w:firstLine="709"/>
        <w:jc w:val="both"/>
        <w:rPr>
          <w:rFonts w:eastAsia="Calibri"/>
          <w:szCs w:val="28"/>
          <w:lang w:eastAsia="ru-RU"/>
        </w:rPr>
      </w:pPr>
      <w:r w:rsidRPr="00D36846">
        <w:rPr>
          <w:rFonts w:eastAsia="Calibri"/>
          <w:szCs w:val="28"/>
          <w:lang w:eastAsia="ru-RU"/>
        </w:rPr>
        <w:t xml:space="preserve">Расширение функциональности поиска и фильтрации; </w:t>
      </w:r>
    </w:p>
    <w:p w14:paraId="436D9828" w14:textId="7D6AB381" w:rsidR="00D36846" w:rsidRPr="00D36846" w:rsidRDefault="00D36846" w:rsidP="002F6AA3">
      <w:pPr>
        <w:numPr>
          <w:ilvl w:val="0"/>
          <w:numId w:val="136"/>
        </w:numPr>
        <w:spacing w:line="360" w:lineRule="auto"/>
        <w:ind w:left="0" w:right="283" w:firstLine="709"/>
        <w:jc w:val="both"/>
        <w:rPr>
          <w:rFonts w:eastAsia="Calibri"/>
          <w:szCs w:val="28"/>
          <w:lang w:eastAsia="ru-RU"/>
        </w:rPr>
      </w:pPr>
      <w:r w:rsidRPr="00D36846">
        <w:rPr>
          <w:rFonts w:eastAsia="Calibri"/>
          <w:szCs w:val="28"/>
          <w:lang w:eastAsia="ru-RU"/>
        </w:rPr>
        <w:t xml:space="preserve">Разработка мобильной версии интерфейса; </w:t>
      </w:r>
    </w:p>
    <w:p w14:paraId="5E72FF83" w14:textId="0C2C2304" w:rsidR="00D36846" w:rsidRPr="00D36846" w:rsidRDefault="00D36846" w:rsidP="002F6AA3">
      <w:pPr>
        <w:numPr>
          <w:ilvl w:val="0"/>
          <w:numId w:val="136"/>
        </w:numPr>
        <w:spacing w:line="360" w:lineRule="auto"/>
        <w:ind w:left="0" w:right="283" w:firstLine="709"/>
        <w:jc w:val="both"/>
        <w:rPr>
          <w:rFonts w:eastAsia="Calibri"/>
          <w:szCs w:val="28"/>
          <w:lang w:eastAsia="ru-RU"/>
        </w:rPr>
      </w:pPr>
      <w:r w:rsidRPr="00D36846">
        <w:rPr>
          <w:rFonts w:eastAsia="Calibri"/>
          <w:szCs w:val="28"/>
          <w:lang w:eastAsia="ru-RU"/>
        </w:rPr>
        <w:t xml:space="preserve">Интеграция с внешними сервисами и </w:t>
      </w:r>
      <w:proofErr w:type="spellStart"/>
      <w:r w:rsidRPr="00D36846">
        <w:rPr>
          <w:rFonts w:eastAsia="Calibri"/>
          <w:szCs w:val="28"/>
          <w:lang w:eastAsia="ru-RU"/>
        </w:rPr>
        <w:t>crm</w:t>
      </w:r>
      <w:proofErr w:type="spellEnd"/>
      <w:r w:rsidRPr="00D36846">
        <w:rPr>
          <w:rFonts w:eastAsia="Calibri"/>
          <w:szCs w:val="28"/>
          <w:lang w:eastAsia="ru-RU"/>
        </w:rPr>
        <w:t xml:space="preserve">-системами; </w:t>
      </w:r>
    </w:p>
    <w:p w14:paraId="7CC11B47" w14:textId="29D9FDFD" w:rsidR="00D36846" w:rsidRPr="00D36846" w:rsidRDefault="00D36846" w:rsidP="002F6AA3">
      <w:pPr>
        <w:numPr>
          <w:ilvl w:val="0"/>
          <w:numId w:val="136"/>
        </w:numPr>
        <w:spacing w:line="360" w:lineRule="auto"/>
        <w:ind w:left="0" w:right="283" w:firstLine="709"/>
        <w:jc w:val="both"/>
        <w:rPr>
          <w:rFonts w:eastAsia="Calibri"/>
          <w:szCs w:val="28"/>
          <w:lang w:eastAsia="ru-RU"/>
        </w:rPr>
      </w:pPr>
      <w:r w:rsidRPr="00D36846">
        <w:rPr>
          <w:rFonts w:eastAsia="Calibri"/>
          <w:szCs w:val="28"/>
          <w:lang w:eastAsia="ru-RU"/>
        </w:rPr>
        <w:lastRenderedPageBreak/>
        <w:t xml:space="preserve">Переход на более производительную систему управления базами данных. </w:t>
      </w:r>
    </w:p>
    <w:p w14:paraId="5625796F" w14:textId="2AF1A658" w:rsidR="00D36846" w:rsidRPr="005D06C1" w:rsidRDefault="00D36846" w:rsidP="00D36846">
      <w:pPr>
        <w:spacing w:line="360" w:lineRule="auto"/>
        <w:ind w:right="283" w:firstLine="709"/>
        <w:jc w:val="both"/>
        <w:rPr>
          <w:rFonts w:eastAsia="Calibri"/>
          <w:szCs w:val="28"/>
          <w:lang w:eastAsia="ru-RU"/>
        </w:rPr>
      </w:pPr>
      <w:r w:rsidRPr="00D36846">
        <w:rPr>
          <w:rFonts w:eastAsia="Calibri"/>
          <w:szCs w:val="28"/>
          <w:lang w:eastAsia="ru-RU"/>
        </w:rPr>
        <w:t>Таким образом, поставленная цель дипломного проекта была достигнута. В результате выполнения работы разработана система управления заказами для ООО «СТИЛСОФТ», обеспечивающая автоматизацию основных бизнес-процессов предприятия, повышение эффективности обработки информации и улучшение качества работы сотрудников организации.</w:t>
      </w:r>
    </w:p>
    <w:p w14:paraId="360AF638" w14:textId="77777777" w:rsidR="00E22403" w:rsidRDefault="004B6F4E" w:rsidP="00D36846">
      <w:pPr>
        <w:pStyle w:val="1"/>
        <w:pageBreakBefore/>
        <w:numPr>
          <w:ilvl w:val="0"/>
          <w:numId w:val="0"/>
        </w:numPr>
        <w:spacing w:line="360" w:lineRule="auto"/>
        <w:ind w:right="170"/>
        <w:rPr>
          <w:rFonts w:eastAsia="Calibri"/>
          <w:lang w:eastAsia="ru-RU"/>
        </w:rPr>
      </w:pPr>
      <w:bookmarkStart w:id="21" w:name="_Toc198214956"/>
      <w:bookmarkStart w:id="22" w:name="_Ref136333053"/>
      <w:bookmarkStart w:id="23" w:name="_Toc231217317"/>
      <w:r>
        <w:rPr>
          <w:rFonts w:eastAsia="Calibri"/>
          <w:lang w:eastAsia="ru-RU"/>
        </w:rPr>
        <w:lastRenderedPageBreak/>
        <w:t>СПИСОК ИНФОРМАЦИОННЫХ ИСТОЧНИКОВ</w:t>
      </w:r>
      <w:bookmarkEnd w:id="21"/>
      <w:bookmarkEnd w:id="23"/>
    </w:p>
    <w:p w14:paraId="5D948780" w14:textId="77777777" w:rsidR="00E22403" w:rsidRDefault="00E22403">
      <w:pPr>
        <w:rPr>
          <w:rFonts w:eastAsia="Calibri"/>
          <w:lang w:eastAsia="ru-RU"/>
        </w:rPr>
      </w:pPr>
    </w:p>
    <w:bookmarkEnd w:id="22"/>
    <w:p w14:paraId="5B8EC60E" w14:textId="6625D694"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proofErr w:type="spellStart"/>
      <w:r w:rsidRPr="00327DDE">
        <w:rPr>
          <w:rFonts w:eastAsia="Calibri"/>
          <w:lang w:eastAsia="ru-RU"/>
        </w:rPr>
        <w:t>Фленов</w:t>
      </w:r>
      <w:proofErr w:type="spellEnd"/>
      <w:r w:rsidRPr="00327DDE">
        <w:rPr>
          <w:rFonts w:eastAsia="Calibri"/>
          <w:lang w:eastAsia="ru-RU"/>
        </w:rPr>
        <w:t xml:space="preserve">, М. Е. JavaScript и Node.js для веб-разработки / М. Е. </w:t>
      </w:r>
      <w:proofErr w:type="spellStart"/>
      <w:r w:rsidRPr="00327DDE">
        <w:rPr>
          <w:rFonts w:eastAsia="Calibri"/>
          <w:lang w:eastAsia="ru-RU"/>
        </w:rPr>
        <w:t>Фленов</w:t>
      </w:r>
      <w:proofErr w:type="spellEnd"/>
      <w:r w:rsidRPr="00327DDE">
        <w:rPr>
          <w:rFonts w:eastAsia="Calibri"/>
          <w:lang w:eastAsia="ru-RU"/>
        </w:rPr>
        <w:t>. — Санкт-</w:t>
      </w:r>
      <w:proofErr w:type="gramStart"/>
      <w:r w:rsidRPr="00327DDE">
        <w:rPr>
          <w:rFonts w:eastAsia="Calibri"/>
          <w:lang w:eastAsia="ru-RU"/>
        </w:rPr>
        <w:t>Петербург :</w:t>
      </w:r>
      <w:proofErr w:type="gramEnd"/>
      <w:r w:rsidRPr="00327DDE">
        <w:rPr>
          <w:rFonts w:eastAsia="Calibri"/>
          <w:lang w:eastAsia="ru-RU"/>
        </w:rPr>
        <w:t xml:space="preserve"> БХВ-Петербург, 2023. — 512 с. </w:t>
      </w:r>
    </w:p>
    <w:p w14:paraId="0F50E161" w14:textId="0A9F63B2"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Васильев, А. Н. Разработка серверных приложений на Node.js / А. Н. Васильев. — </w:t>
      </w:r>
      <w:proofErr w:type="gramStart"/>
      <w:r w:rsidRPr="00327DDE">
        <w:rPr>
          <w:rFonts w:eastAsia="Calibri"/>
          <w:lang w:eastAsia="ru-RU"/>
        </w:rPr>
        <w:t>Москва :</w:t>
      </w:r>
      <w:proofErr w:type="gramEnd"/>
      <w:r w:rsidRPr="00327DDE">
        <w:rPr>
          <w:rFonts w:eastAsia="Calibri"/>
          <w:lang w:eastAsia="ru-RU"/>
        </w:rPr>
        <w:t xml:space="preserve"> ДМК Пресс, 2022. — 368 с. </w:t>
      </w:r>
    </w:p>
    <w:p w14:paraId="2CE2F4FF" w14:textId="543CA975"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Голицына, О. Л. Базы </w:t>
      </w:r>
      <w:proofErr w:type="gramStart"/>
      <w:r w:rsidRPr="00327DDE">
        <w:rPr>
          <w:rFonts w:eastAsia="Calibri"/>
          <w:lang w:eastAsia="ru-RU"/>
        </w:rPr>
        <w:t>данных :</w:t>
      </w:r>
      <w:proofErr w:type="gramEnd"/>
      <w:r w:rsidRPr="00327DDE">
        <w:rPr>
          <w:rFonts w:eastAsia="Calibri"/>
          <w:lang w:eastAsia="ru-RU"/>
        </w:rPr>
        <w:t xml:space="preserve"> учебное пособие / О. Л. Голицына. — </w:t>
      </w:r>
      <w:proofErr w:type="gramStart"/>
      <w:r w:rsidRPr="00327DDE">
        <w:rPr>
          <w:rFonts w:eastAsia="Calibri"/>
          <w:lang w:eastAsia="ru-RU"/>
        </w:rPr>
        <w:t>Москва :</w:t>
      </w:r>
      <w:proofErr w:type="gramEnd"/>
      <w:r w:rsidRPr="00327DDE">
        <w:rPr>
          <w:rFonts w:eastAsia="Calibri"/>
          <w:lang w:eastAsia="ru-RU"/>
        </w:rPr>
        <w:t xml:space="preserve"> Форум, 2023. — 400 с. </w:t>
      </w:r>
    </w:p>
    <w:p w14:paraId="19DD9B4D" w14:textId="6BC0256E"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proofErr w:type="spellStart"/>
      <w:r w:rsidRPr="00327DDE">
        <w:rPr>
          <w:rFonts w:eastAsia="Calibri"/>
          <w:lang w:eastAsia="ru-RU"/>
        </w:rPr>
        <w:t>Мартишин</w:t>
      </w:r>
      <w:proofErr w:type="spellEnd"/>
      <w:r w:rsidRPr="00327DDE">
        <w:rPr>
          <w:rFonts w:eastAsia="Calibri"/>
          <w:lang w:eastAsia="ru-RU"/>
        </w:rPr>
        <w:t xml:space="preserve">, С. А. Проектирование и реализация баз данных в СУБД </w:t>
      </w:r>
      <w:proofErr w:type="spellStart"/>
      <w:r w:rsidRPr="00327DDE">
        <w:rPr>
          <w:rFonts w:eastAsia="Calibri"/>
          <w:lang w:eastAsia="ru-RU"/>
        </w:rPr>
        <w:t>SQLite</w:t>
      </w:r>
      <w:proofErr w:type="spellEnd"/>
      <w:r w:rsidRPr="00327DDE">
        <w:rPr>
          <w:rFonts w:eastAsia="Calibri"/>
          <w:lang w:eastAsia="ru-RU"/>
        </w:rPr>
        <w:t xml:space="preserve"> / С. А. </w:t>
      </w:r>
      <w:proofErr w:type="spellStart"/>
      <w:r w:rsidRPr="00327DDE">
        <w:rPr>
          <w:rFonts w:eastAsia="Calibri"/>
          <w:lang w:eastAsia="ru-RU"/>
        </w:rPr>
        <w:t>Мартишин</w:t>
      </w:r>
      <w:proofErr w:type="spellEnd"/>
      <w:r w:rsidRPr="00327DDE">
        <w:rPr>
          <w:rFonts w:eastAsia="Calibri"/>
          <w:lang w:eastAsia="ru-RU"/>
        </w:rPr>
        <w:t xml:space="preserve">. — </w:t>
      </w:r>
      <w:proofErr w:type="gramStart"/>
      <w:r w:rsidRPr="00327DDE">
        <w:rPr>
          <w:rFonts w:eastAsia="Calibri"/>
          <w:lang w:eastAsia="ru-RU"/>
        </w:rPr>
        <w:t>Москва :</w:t>
      </w:r>
      <w:proofErr w:type="gramEnd"/>
      <w:r w:rsidRPr="00327DDE">
        <w:rPr>
          <w:rFonts w:eastAsia="Calibri"/>
          <w:lang w:eastAsia="ru-RU"/>
        </w:rPr>
        <w:t xml:space="preserve"> Инфра-М, 2022. — 256 с. </w:t>
      </w:r>
    </w:p>
    <w:p w14:paraId="659BA972" w14:textId="006DEDD8"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Кузин, А. В. Разработка веб-</w:t>
      </w:r>
      <w:proofErr w:type="gramStart"/>
      <w:r w:rsidRPr="00327DDE">
        <w:rPr>
          <w:rFonts w:eastAsia="Calibri"/>
          <w:lang w:eastAsia="ru-RU"/>
        </w:rPr>
        <w:t>приложений :</w:t>
      </w:r>
      <w:proofErr w:type="gramEnd"/>
      <w:r w:rsidRPr="00327DDE">
        <w:rPr>
          <w:rFonts w:eastAsia="Calibri"/>
          <w:lang w:eastAsia="ru-RU"/>
        </w:rPr>
        <w:t xml:space="preserve"> учебное пособие / А. В. Кузин. — </w:t>
      </w:r>
      <w:proofErr w:type="gramStart"/>
      <w:r w:rsidRPr="00327DDE">
        <w:rPr>
          <w:rFonts w:eastAsia="Calibri"/>
          <w:lang w:eastAsia="ru-RU"/>
        </w:rPr>
        <w:t>Москва :</w:t>
      </w:r>
      <w:proofErr w:type="gramEnd"/>
      <w:r w:rsidRPr="00327DDE">
        <w:rPr>
          <w:rFonts w:eastAsia="Calibri"/>
          <w:lang w:eastAsia="ru-RU"/>
        </w:rPr>
        <w:t xml:space="preserve"> </w:t>
      </w:r>
      <w:proofErr w:type="spellStart"/>
      <w:r w:rsidRPr="00327DDE">
        <w:rPr>
          <w:rFonts w:eastAsia="Calibri"/>
          <w:lang w:eastAsia="ru-RU"/>
        </w:rPr>
        <w:t>Юрайт</w:t>
      </w:r>
      <w:proofErr w:type="spellEnd"/>
      <w:r w:rsidRPr="00327DDE">
        <w:rPr>
          <w:rFonts w:eastAsia="Calibri"/>
          <w:lang w:eastAsia="ru-RU"/>
        </w:rPr>
        <w:t xml:space="preserve">, 2023. — 420 с. </w:t>
      </w:r>
    </w:p>
    <w:p w14:paraId="1FC05767" w14:textId="4EC00CFD"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Ричардсон, Л. </w:t>
      </w:r>
      <w:proofErr w:type="spellStart"/>
      <w:r w:rsidRPr="00327DDE">
        <w:rPr>
          <w:rFonts w:eastAsia="Calibri"/>
          <w:lang w:eastAsia="ru-RU"/>
        </w:rPr>
        <w:t>RESTful</w:t>
      </w:r>
      <w:proofErr w:type="spellEnd"/>
      <w:r w:rsidRPr="00327DDE">
        <w:rPr>
          <w:rFonts w:eastAsia="Calibri"/>
          <w:lang w:eastAsia="ru-RU"/>
        </w:rPr>
        <w:t xml:space="preserve"> Web API / Л. Ричардсон, М. </w:t>
      </w:r>
      <w:proofErr w:type="spellStart"/>
      <w:r w:rsidRPr="00327DDE">
        <w:rPr>
          <w:rFonts w:eastAsia="Calibri"/>
          <w:lang w:eastAsia="ru-RU"/>
        </w:rPr>
        <w:t>Амудсен</w:t>
      </w:r>
      <w:proofErr w:type="spellEnd"/>
      <w:r w:rsidRPr="00327DDE">
        <w:rPr>
          <w:rFonts w:eastAsia="Calibri"/>
          <w:lang w:eastAsia="ru-RU"/>
        </w:rPr>
        <w:t>. — Санкт-</w:t>
      </w:r>
      <w:proofErr w:type="gramStart"/>
      <w:r w:rsidRPr="00327DDE">
        <w:rPr>
          <w:rFonts w:eastAsia="Calibri"/>
          <w:lang w:eastAsia="ru-RU"/>
        </w:rPr>
        <w:t>Петербург :</w:t>
      </w:r>
      <w:proofErr w:type="gramEnd"/>
      <w:r w:rsidRPr="00327DDE">
        <w:rPr>
          <w:rFonts w:eastAsia="Calibri"/>
          <w:lang w:eastAsia="ru-RU"/>
        </w:rPr>
        <w:t xml:space="preserve"> Питер, 2021. — 448 с. </w:t>
      </w:r>
    </w:p>
    <w:p w14:paraId="30E5CDDB" w14:textId="712C424D"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Mozilla Developer Network. JavaScript Guide [Электронный ресурс]. — Режим доступа: </w:t>
      </w:r>
      <w:hyperlink r:id="rId22" w:tgtFrame="_new" w:history="1">
        <w:r w:rsidRPr="00327DDE">
          <w:rPr>
            <w:rStyle w:val="ac"/>
            <w:rFonts w:eastAsia="Calibri"/>
            <w:lang w:eastAsia="ru-RU"/>
          </w:rPr>
          <w:t>https://developer.mozilla.org/ru/docs/Web/JavaScript</w:t>
        </w:r>
      </w:hyperlink>
      <w:r w:rsidRPr="00327DDE">
        <w:rPr>
          <w:rFonts w:eastAsia="Calibri"/>
          <w:lang w:eastAsia="ru-RU"/>
        </w:rPr>
        <w:t xml:space="preserve"> </w:t>
      </w:r>
    </w:p>
    <w:p w14:paraId="7B171050" w14:textId="1373227C"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Официальная документация Node.js [Электронный ресурс]. — Режим доступа: </w:t>
      </w:r>
      <w:hyperlink r:id="rId23" w:tgtFrame="_new" w:history="1">
        <w:r w:rsidRPr="00327DDE">
          <w:rPr>
            <w:rStyle w:val="ac"/>
            <w:rFonts w:eastAsia="Calibri"/>
            <w:lang w:eastAsia="ru-RU"/>
          </w:rPr>
          <w:t>https://nodejs.org/</w:t>
        </w:r>
      </w:hyperlink>
      <w:r w:rsidRPr="00327DDE">
        <w:rPr>
          <w:rFonts w:eastAsia="Calibri"/>
          <w:lang w:eastAsia="ru-RU"/>
        </w:rPr>
        <w:t xml:space="preserve"> </w:t>
      </w:r>
    </w:p>
    <w:p w14:paraId="3ED9D163" w14:textId="6CB919BC"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Официальная документация Express.js [Электронный ресурс]. — Режим доступа: </w:t>
      </w:r>
      <w:hyperlink r:id="rId24" w:tgtFrame="_new" w:history="1">
        <w:r w:rsidRPr="00327DDE">
          <w:rPr>
            <w:rStyle w:val="ac"/>
            <w:rFonts w:eastAsia="Calibri"/>
            <w:lang w:eastAsia="ru-RU"/>
          </w:rPr>
          <w:t>https://expressjs.com/</w:t>
        </w:r>
      </w:hyperlink>
      <w:r w:rsidRPr="00327DDE">
        <w:rPr>
          <w:rFonts w:eastAsia="Calibri"/>
          <w:lang w:eastAsia="ru-RU"/>
        </w:rPr>
        <w:t xml:space="preserve"> </w:t>
      </w:r>
    </w:p>
    <w:p w14:paraId="45429469" w14:textId="705D9DE7"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Официальная документация </w:t>
      </w:r>
      <w:proofErr w:type="spellStart"/>
      <w:r w:rsidRPr="00327DDE">
        <w:rPr>
          <w:rFonts w:eastAsia="Calibri"/>
          <w:lang w:eastAsia="ru-RU"/>
        </w:rPr>
        <w:t>SQLite</w:t>
      </w:r>
      <w:proofErr w:type="spellEnd"/>
      <w:r w:rsidRPr="00327DDE">
        <w:rPr>
          <w:rFonts w:eastAsia="Calibri"/>
          <w:lang w:eastAsia="ru-RU"/>
        </w:rPr>
        <w:t xml:space="preserve"> [Электронный ресурс]. — Режим доступа: </w:t>
      </w:r>
      <w:hyperlink r:id="rId25" w:tgtFrame="_new" w:history="1">
        <w:r w:rsidRPr="00327DDE">
          <w:rPr>
            <w:rStyle w:val="ac"/>
            <w:rFonts w:eastAsia="Calibri"/>
            <w:lang w:eastAsia="ru-RU"/>
          </w:rPr>
          <w:t>https://www.sqlite.org/</w:t>
        </w:r>
      </w:hyperlink>
      <w:r w:rsidRPr="00327DDE">
        <w:rPr>
          <w:rFonts w:eastAsia="Calibri"/>
          <w:lang w:eastAsia="ru-RU"/>
        </w:rPr>
        <w:t xml:space="preserve"> </w:t>
      </w:r>
    </w:p>
    <w:p w14:paraId="26446AFF" w14:textId="6EE16F48"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Документация JWT </w:t>
      </w:r>
      <w:proofErr w:type="spellStart"/>
      <w:r w:rsidRPr="00327DDE">
        <w:rPr>
          <w:rFonts w:eastAsia="Calibri"/>
          <w:lang w:eastAsia="ru-RU"/>
        </w:rPr>
        <w:t>Authentication</w:t>
      </w:r>
      <w:proofErr w:type="spellEnd"/>
      <w:r w:rsidRPr="00327DDE">
        <w:rPr>
          <w:rFonts w:eastAsia="Calibri"/>
          <w:lang w:eastAsia="ru-RU"/>
        </w:rPr>
        <w:t xml:space="preserve"> [Электронный ресурс]. — Режим доступа: </w:t>
      </w:r>
      <w:hyperlink r:id="rId26" w:tgtFrame="_new" w:history="1">
        <w:r w:rsidRPr="00327DDE">
          <w:rPr>
            <w:rStyle w:val="ac"/>
            <w:rFonts w:eastAsia="Calibri"/>
            <w:lang w:eastAsia="ru-RU"/>
          </w:rPr>
          <w:t>https://jwt.io/</w:t>
        </w:r>
      </w:hyperlink>
      <w:r w:rsidRPr="00327DDE">
        <w:rPr>
          <w:rFonts w:eastAsia="Calibri"/>
          <w:lang w:eastAsia="ru-RU"/>
        </w:rPr>
        <w:t xml:space="preserve"> </w:t>
      </w:r>
    </w:p>
    <w:p w14:paraId="29C96CDD" w14:textId="1A91032A"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Документация </w:t>
      </w:r>
      <w:proofErr w:type="spellStart"/>
      <w:r w:rsidRPr="00327DDE">
        <w:rPr>
          <w:rFonts w:eastAsia="Calibri"/>
          <w:lang w:eastAsia="ru-RU"/>
        </w:rPr>
        <w:t>bcryptjs</w:t>
      </w:r>
      <w:proofErr w:type="spellEnd"/>
      <w:r w:rsidRPr="00327DDE">
        <w:rPr>
          <w:rFonts w:eastAsia="Calibri"/>
          <w:lang w:eastAsia="ru-RU"/>
        </w:rPr>
        <w:t xml:space="preserve"> [Электронный ресурс]. — Режим доступа: </w:t>
      </w:r>
      <w:hyperlink r:id="rId27" w:tgtFrame="_new" w:history="1">
        <w:r w:rsidRPr="00327DDE">
          <w:rPr>
            <w:rStyle w:val="ac"/>
            <w:rFonts w:eastAsia="Calibri"/>
            <w:lang w:eastAsia="ru-RU"/>
          </w:rPr>
          <w:t>https://www.npmjs.com/package/bcryptjs</w:t>
        </w:r>
      </w:hyperlink>
      <w:r w:rsidRPr="00327DDE">
        <w:rPr>
          <w:rFonts w:eastAsia="Calibri"/>
          <w:lang w:eastAsia="ru-RU"/>
        </w:rPr>
        <w:t xml:space="preserve"> </w:t>
      </w:r>
    </w:p>
    <w:p w14:paraId="2F6224EA" w14:textId="17A3121B"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Документация </w:t>
      </w:r>
      <w:proofErr w:type="spellStart"/>
      <w:r w:rsidRPr="00327DDE">
        <w:rPr>
          <w:rFonts w:eastAsia="Calibri"/>
          <w:lang w:eastAsia="ru-RU"/>
        </w:rPr>
        <w:t>Fetch</w:t>
      </w:r>
      <w:proofErr w:type="spellEnd"/>
      <w:r w:rsidRPr="00327DDE">
        <w:rPr>
          <w:rFonts w:eastAsia="Calibri"/>
          <w:lang w:eastAsia="ru-RU"/>
        </w:rPr>
        <w:t xml:space="preserve"> API [Электронный ресурс]. — Режим доступа: </w:t>
      </w:r>
      <w:hyperlink r:id="rId28" w:tgtFrame="_new" w:history="1">
        <w:r w:rsidRPr="00327DDE">
          <w:rPr>
            <w:rStyle w:val="ac"/>
            <w:rFonts w:eastAsia="Calibri"/>
            <w:lang w:eastAsia="ru-RU"/>
          </w:rPr>
          <w:t>https://developer.mozilla.org/ru/docs/Web/API/Fetch_API</w:t>
        </w:r>
      </w:hyperlink>
      <w:r w:rsidRPr="00327DDE">
        <w:rPr>
          <w:rFonts w:eastAsia="Calibri"/>
          <w:lang w:eastAsia="ru-RU"/>
        </w:rPr>
        <w:t xml:space="preserve"> </w:t>
      </w:r>
    </w:p>
    <w:p w14:paraId="632EFB8C" w14:textId="312F63F1"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proofErr w:type="spellStart"/>
      <w:r w:rsidRPr="00327DDE">
        <w:rPr>
          <w:rFonts w:eastAsia="Calibri"/>
          <w:lang w:eastAsia="ru-RU"/>
        </w:rPr>
        <w:t>ECMAScript</w:t>
      </w:r>
      <w:proofErr w:type="spellEnd"/>
      <w:r w:rsidRPr="00327DDE">
        <w:rPr>
          <w:rFonts w:eastAsia="Calibri"/>
          <w:lang w:eastAsia="ru-RU"/>
        </w:rPr>
        <w:t xml:space="preserve"> Language </w:t>
      </w:r>
      <w:proofErr w:type="spellStart"/>
      <w:r w:rsidRPr="00327DDE">
        <w:rPr>
          <w:rFonts w:eastAsia="Calibri"/>
          <w:lang w:eastAsia="ru-RU"/>
        </w:rPr>
        <w:t>Specification</w:t>
      </w:r>
      <w:proofErr w:type="spellEnd"/>
      <w:r w:rsidRPr="00327DDE">
        <w:rPr>
          <w:rFonts w:eastAsia="Calibri"/>
          <w:lang w:eastAsia="ru-RU"/>
        </w:rPr>
        <w:t xml:space="preserve"> [Электронный ресурс]. — Режим доступа: </w:t>
      </w:r>
      <w:hyperlink r:id="rId29" w:tgtFrame="_new" w:history="1">
        <w:r w:rsidRPr="00327DDE">
          <w:rPr>
            <w:rStyle w:val="ac"/>
            <w:rFonts w:eastAsia="Calibri"/>
            <w:lang w:eastAsia="ru-RU"/>
          </w:rPr>
          <w:t>https://tc39.es/ecma262/</w:t>
        </w:r>
      </w:hyperlink>
      <w:r w:rsidRPr="00327DDE">
        <w:rPr>
          <w:rFonts w:eastAsia="Calibri"/>
          <w:lang w:eastAsia="ru-RU"/>
        </w:rPr>
        <w:t xml:space="preserve"> </w:t>
      </w:r>
    </w:p>
    <w:p w14:paraId="1C752232" w14:textId="585B080F"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lastRenderedPageBreak/>
        <w:t>Самоучитель HTML и CSS / Э. Робсон, Э. Фримен. — Санкт-</w:t>
      </w:r>
      <w:proofErr w:type="gramStart"/>
      <w:r w:rsidRPr="00327DDE">
        <w:rPr>
          <w:rFonts w:eastAsia="Calibri"/>
          <w:lang w:eastAsia="ru-RU"/>
        </w:rPr>
        <w:t>Петербург :</w:t>
      </w:r>
      <w:proofErr w:type="gramEnd"/>
      <w:r w:rsidRPr="00327DDE">
        <w:rPr>
          <w:rFonts w:eastAsia="Calibri"/>
          <w:lang w:eastAsia="ru-RU"/>
        </w:rPr>
        <w:t xml:space="preserve"> Питер, 2022. — 640 с. </w:t>
      </w:r>
    </w:p>
    <w:p w14:paraId="54ADA710" w14:textId="61571713"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 Информационные системы и </w:t>
      </w:r>
      <w:proofErr w:type="gramStart"/>
      <w:r w:rsidRPr="00327DDE">
        <w:rPr>
          <w:rFonts w:eastAsia="Calibri"/>
          <w:lang w:eastAsia="ru-RU"/>
        </w:rPr>
        <w:t>технологии :</w:t>
      </w:r>
      <w:proofErr w:type="gramEnd"/>
      <w:r w:rsidRPr="00327DDE">
        <w:rPr>
          <w:rFonts w:eastAsia="Calibri"/>
          <w:lang w:eastAsia="ru-RU"/>
        </w:rPr>
        <w:t xml:space="preserve"> учебник / под ред. В. В. Трофимова. — </w:t>
      </w:r>
      <w:proofErr w:type="gramStart"/>
      <w:r w:rsidRPr="00327DDE">
        <w:rPr>
          <w:rFonts w:eastAsia="Calibri"/>
          <w:lang w:eastAsia="ru-RU"/>
        </w:rPr>
        <w:t>Москва :</w:t>
      </w:r>
      <w:proofErr w:type="gramEnd"/>
      <w:r w:rsidRPr="00327DDE">
        <w:rPr>
          <w:rFonts w:eastAsia="Calibri"/>
          <w:lang w:eastAsia="ru-RU"/>
        </w:rPr>
        <w:t xml:space="preserve"> </w:t>
      </w:r>
      <w:proofErr w:type="spellStart"/>
      <w:r w:rsidRPr="00327DDE">
        <w:rPr>
          <w:rFonts w:eastAsia="Calibri"/>
          <w:lang w:eastAsia="ru-RU"/>
        </w:rPr>
        <w:t>Юрайт</w:t>
      </w:r>
      <w:proofErr w:type="spellEnd"/>
      <w:r w:rsidRPr="00327DDE">
        <w:rPr>
          <w:rFonts w:eastAsia="Calibri"/>
          <w:lang w:eastAsia="ru-RU"/>
        </w:rPr>
        <w:t xml:space="preserve">, 2023. — 542 с. </w:t>
      </w:r>
    </w:p>
    <w:p w14:paraId="24EEF4EB" w14:textId="05391560"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Советов, Б. Я. Информационные </w:t>
      </w:r>
      <w:proofErr w:type="gramStart"/>
      <w:r w:rsidRPr="00327DDE">
        <w:rPr>
          <w:rFonts w:eastAsia="Calibri"/>
          <w:lang w:eastAsia="ru-RU"/>
        </w:rPr>
        <w:t>технологии :</w:t>
      </w:r>
      <w:proofErr w:type="gramEnd"/>
      <w:r w:rsidRPr="00327DDE">
        <w:rPr>
          <w:rFonts w:eastAsia="Calibri"/>
          <w:lang w:eastAsia="ru-RU"/>
        </w:rPr>
        <w:t xml:space="preserve"> учебник / Б. Я. Советов, В. В. </w:t>
      </w:r>
      <w:proofErr w:type="spellStart"/>
      <w:r w:rsidRPr="00327DDE">
        <w:rPr>
          <w:rFonts w:eastAsia="Calibri"/>
          <w:lang w:eastAsia="ru-RU"/>
        </w:rPr>
        <w:t>Цехановский</w:t>
      </w:r>
      <w:proofErr w:type="spellEnd"/>
      <w:r w:rsidRPr="00327DDE">
        <w:rPr>
          <w:rFonts w:eastAsia="Calibri"/>
          <w:lang w:eastAsia="ru-RU"/>
        </w:rPr>
        <w:t xml:space="preserve">. — </w:t>
      </w:r>
      <w:proofErr w:type="gramStart"/>
      <w:r w:rsidRPr="00327DDE">
        <w:rPr>
          <w:rFonts w:eastAsia="Calibri"/>
          <w:lang w:eastAsia="ru-RU"/>
        </w:rPr>
        <w:t>Москва :</w:t>
      </w:r>
      <w:proofErr w:type="gramEnd"/>
      <w:r w:rsidRPr="00327DDE">
        <w:rPr>
          <w:rFonts w:eastAsia="Calibri"/>
          <w:lang w:eastAsia="ru-RU"/>
        </w:rPr>
        <w:t xml:space="preserve"> </w:t>
      </w:r>
      <w:proofErr w:type="spellStart"/>
      <w:r w:rsidRPr="00327DDE">
        <w:rPr>
          <w:rFonts w:eastAsia="Calibri"/>
          <w:lang w:eastAsia="ru-RU"/>
        </w:rPr>
        <w:t>Юрайт</w:t>
      </w:r>
      <w:proofErr w:type="spellEnd"/>
      <w:r w:rsidRPr="00327DDE">
        <w:rPr>
          <w:rFonts w:eastAsia="Calibri"/>
          <w:lang w:eastAsia="ru-RU"/>
        </w:rPr>
        <w:t xml:space="preserve">, 2022. — 327 с. </w:t>
      </w:r>
    </w:p>
    <w:p w14:paraId="7E36A89E" w14:textId="2C83BF46"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ГОСТ 19.201–78. Техническое задание. Требования к содержанию и оформлению. </w:t>
      </w:r>
    </w:p>
    <w:p w14:paraId="11EFC005" w14:textId="2D403A8B" w:rsidR="00327DDE" w:rsidRPr="00327DDE" w:rsidRDefault="00327DDE" w:rsidP="002F6AA3">
      <w:pPr>
        <w:numPr>
          <w:ilvl w:val="0"/>
          <w:numId w:val="22"/>
        </w:numPr>
        <w:tabs>
          <w:tab w:val="clear" w:pos="720"/>
        </w:tabs>
        <w:spacing w:line="360" w:lineRule="auto"/>
        <w:ind w:left="0" w:right="283" w:firstLine="709"/>
        <w:jc w:val="both"/>
        <w:rPr>
          <w:rFonts w:eastAsia="Calibri"/>
          <w:lang w:eastAsia="ru-RU"/>
        </w:rPr>
      </w:pPr>
      <w:r w:rsidRPr="00327DDE">
        <w:rPr>
          <w:rFonts w:eastAsia="Calibri"/>
          <w:lang w:eastAsia="ru-RU"/>
        </w:rPr>
        <w:t xml:space="preserve"> ГОСТ 34.601–90. Автоматизированные системы. Стадии создания. </w:t>
      </w:r>
    </w:p>
    <w:p w14:paraId="31730812" w14:textId="2786F4B8" w:rsidR="00E22403" w:rsidRDefault="00327DDE" w:rsidP="002F6AA3">
      <w:pPr>
        <w:numPr>
          <w:ilvl w:val="0"/>
          <w:numId w:val="22"/>
        </w:numPr>
        <w:tabs>
          <w:tab w:val="clear" w:pos="720"/>
        </w:tabs>
        <w:spacing w:line="360" w:lineRule="auto"/>
        <w:ind w:left="0" w:right="283" w:firstLine="709"/>
        <w:jc w:val="both"/>
      </w:pPr>
      <w:r w:rsidRPr="00327DDE">
        <w:rPr>
          <w:rFonts w:eastAsia="Calibri"/>
          <w:lang w:eastAsia="ru-RU"/>
        </w:rPr>
        <w:t>ГОСТ 7.32–2017. Отчёт о научно-исследовательской работе. Структура и правила оформления.</w:t>
      </w:r>
    </w:p>
    <w:sectPr w:rsidR="00E22403" w:rsidSect="00EC301E">
      <w:headerReference w:type="default" r:id="rId30"/>
      <w:footerReference w:type="default" r:id="rId31"/>
      <w:headerReference w:type="first" r:id="rId32"/>
      <w:footerReference w:type="first" r:id="rId33"/>
      <w:pgSz w:w="11906" w:h="16838"/>
      <w:pgMar w:top="567" w:right="424" w:bottom="1701" w:left="1418" w:header="0" w:footer="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0E10A" w14:textId="77777777" w:rsidR="00726EAC" w:rsidRDefault="00726EAC">
      <w:r>
        <w:separator/>
      </w:r>
    </w:p>
  </w:endnote>
  <w:endnote w:type="continuationSeparator" w:id="0">
    <w:p w14:paraId="0F42B583" w14:textId="77777777" w:rsidR="00726EAC" w:rsidRDefault="0072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0"/>
    <w:family w:val="auto"/>
    <w:pitch w:val="default"/>
    <w:sig w:usb0="00000000"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Mono">
    <w:altName w:val="HarmonyOS Sans"/>
    <w:charset w:val="CC"/>
    <w:family w:val="modern"/>
    <w:pitch w:val="default"/>
    <w:sig w:usb0="00000000" w:usb1="00000000" w:usb2="00000001" w:usb3="00000000" w:csb0="000001BF" w:csb1="00000000"/>
  </w:font>
  <w:font w:name="NSimSun">
    <w:altName w:val="书宋-简"/>
    <w:panose1 w:val="02010609030101010101"/>
    <w:charset w:val="86"/>
    <w:family w:val="modern"/>
    <w:pitch w:val="fixed"/>
    <w:sig w:usb0="00000283" w:usb1="288F0000" w:usb2="00000016" w:usb3="00000000" w:csb0="00040001" w:csb1="00000000"/>
  </w:font>
  <w:font w:name="Arial Unicode MS">
    <w:panose1 w:val="020B0604020202020204"/>
    <w:charset w:val="80"/>
    <w:family w:val="swiss"/>
    <w:pitch w:val="default"/>
    <w:sig w:usb0="00000000" w:usb1="00000000" w:usb2="0000003F" w:usb3="00000000" w:csb0="003F01F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Liberation Serif">
    <w:altName w:val="Cambria"/>
    <w:charset w:val="CC"/>
    <w:family w:val="roman"/>
    <w:pitch w:val="default"/>
    <w:sig w:usb0="00000000" w:usb1="00000000" w:usb2="00000021" w:usb3="00000000" w:csb0="000001B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BC098" w14:textId="77777777" w:rsidR="004B6F4E" w:rsidRDefault="004B6F4E">
    <w:pPr>
      <w:pStyle w:val="aa"/>
      <w:ind w:right="360"/>
      <w:rPr>
        <w:lang w:eastAsia="ru-RU"/>
      </w:rPr>
    </w:pPr>
    <w:r>
      <w:rPr>
        <w:noProof/>
        <w:lang w:eastAsia="ru-RU"/>
      </w:rPr>
      <mc:AlternateContent>
        <mc:Choice Requires="wpg">
          <w:drawing>
            <wp:anchor distT="0" distB="0" distL="0" distR="0" simplePos="0" relativeHeight="251666432" behindDoc="0" locked="0" layoutInCell="1" allowOverlap="1" wp14:anchorId="66B558B9" wp14:editId="56199BAE">
              <wp:simplePos x="0" y="0"/>
              <wp:positionH relativeFrom="column">
                <wp:posOffset>-193040</wp:posOffset>
              </wp:positionH>
              <wp:positionV relativeFrom="paragraph">
                <wp:posOffset>-526415</wp:posOffset>
              </wp:positionV>
              <wp:extent cx="6602730" cy="548640"/>
              <wp:effectExtent l="2540" t="17145" r="5080" b="5715"/>
              <wp:wrapNone/>
              <wp:docPr id="38" name="Group 7"/>
              <wp:cNvGraphicFramePr/>
              <a:graphic xmlns:a="http://schemas.openxmlformats.org/drawingml/2006/main">
                <a:graphicData uri="http://schemas.microsoft.com/office/word/2010/wordprocessingGroup">
                  <wpg:wgp>
                    <wpg:cNvGrpSpPr/>
                    <wpg:grpSpPr>
                      <a:xfrm>
                        <a:off x="0" y="0"/>
                        <a:ext cx="6602730" cy="548640"/>
                        <a:chOff x="-304" y="-829"/>
                        <a:chExt cx="10398" cy="864"/>
                      </a:xfrm>
                    </wpg:grpSpPr>
                    <wps:wsp>
                      <wps:cNvPr id="39" name="Line 8"/>
                      <wps:cNvCnPr>
                        <a:cxnSpLocks noChangeShapeType="1"/>
                      </wps:cNvCnPr>
                      <wps:spPr bwMode="auto">
                        <a:xfrm>
                          <a:off x="297" y="-829"/>
                          <a:ext cx="0" cy="842"/>
                        </a:xfrm>
                        <a:prstGeom prst="line">
                          <a:avLst/>
                        </a:prstGeom>
                        <a:noFill/>
                        <a:ln w="9360">
                          <a:solidFill>
                            <a:srgbClr val="000000"/>
                          </a:solidFill>
                          <a:miter lim="800000"/>
                        </a:ln>
                        <a:effectLst/>
                      </wps:spPr>
                      <wps:bodyPr/>
                    </wps:wsp>
                    <wps:wsp>
                      <wps:cNvPr id="40" name="Line 9"/>
                      <wps:cNvCnPr>
                        <a:cxnSpLocks noChangeShapeType="1"/>
                      </wps:cNvCnPr>
                      <wps:spPr bwMode="auto">
                        <a:xfrm>
                          <a:off x="860" y="-829"/>
                          <a:ext cx="0" cy="841"/>
                        </a:xfrm>
                        <a:prstGeom prst="line">
                          <a:avLst/>
                        </a:prstGeom>
                        <a:noFill/>
                        <a:ln w="9360">
                          <a:solidFill>
                            <a:srgbClr val="000000"/>
                          </a:solidFill>
                          <a:miter lim="800000"/>
                        </a:ln>
                        <a:effectLst/>
                      </wps:spPr>
                      <wps:bodyPr/>
                    </wps:wsp>
                    <wps:wsp>
                      <wps:cNvPr id="41" name="Line 10"/>
                      <wps:cNvCnPr>
                        <a:cxnSpLocks noChangeShapeType="1"/>
                      </wps:cNvCnPr>
                      <wps:spPr bwMode="auto">
                        <a:xfrm>
                          <a:off x="2004" y="-829"/>
                          <a:ext cx="0" cy="841"/>
                        </a:xfrm>
                        <a:prstGeom prst="line">
                          <a:avLst/>
                        </a:prstGeom>
                        <a:noFill/>
                        <a:ln w="9360">
                          <a:solidFill>
                            <a:srgbClr val="000000"/>
                          </a:solidFill>
                          <a:miter lim="800000"/>
                        </a:ln>
                        <a:effectLst/>
                      </wps:spPr>
                      <wps:bodyPr/>
                    </wps:wsp>
                    <wps:wsp>
                      <wps:cNvPr id="42" name="Line 11"/>
                      <wps:cNvCnPr>
                        <a:cxnSpLocks noChangeShapeType="1"/>
                      </wps:cNvCnPr>
                      <wps:spPr bwMode="auto">
                        <a:xfrm>
                          <a:off x="2863" y="-829"/>
                          <a:ext cx="0" cy="841"/>
                        </a:xfrm>
                        <a:prstGeom prst="line">
                          <a:avLst/>
                        </a:prstGeom>
                        <a:noFill/>
                        <a:ln w="9360">
                          <a:solidFill>
                            <a:srgbClr val="000000"/>
                          </a:solidFill>
                          <a:miter lim="800000"/>
                        </a:ln>
                        <a:effectLst/>
                      </wps:spPr>
                      <wps:bodyPr/>
                    </wps:wsp>
                    <wps:wsp>
                      <wps:cNvPr id="43" name="Text Box 12"/>
                      <wps:cNvSpPr txBox="1">
                        <a:spLocks noChangeArrowheads="1"/>
                      </wps:cNvSpPr>
                      <wps:spPr bwMode="auto">
                        <a:xfrm>
                          <a:off x="-304" y="-246"/>
                          <a:ext cx="3711" cy="280"/>
                        </a:xfrm>
                        <a:prstGeom prst="rect">
                          <a:avLst/>
                        </a:prstGeom>
                        <a:noFill/>
                        <a:ln>
                          <a:noFill/>
                        </a:ln>
                        <a:effectLst/>
                      </wps:spPr>
                      <wps:txbx>
                        <w:txbxContent>
                          <w:p w14:paraId="386B74DC" w14:textId="77777777" w:rsidR="004B6F4E" w:rsidRDefault="004B6F4E">
                            <w:pPr>
                              <w:overflowPunct w:val="0"/>
                              <w:rPr>
                                <w:i/>
                                <w:kern w:val="2"/>
                                <w:sz w:val="20"/>
                              </w:rPr>
                            </w:pPr>
                            <w:r>
                              <w:rPr>
                                <w:i/>
                                <w:kern w:val="2"/>
                                <w:sz w:val="20"/>
                              </w:rPr>
                              <w:t xml:space="preserve">  Изм.   Лист     № докум.    Подпись   Дата</w:t>
                            </w:r>
                          </w:p>
                        </w:txbxContent>
                      </wps:txbx>
                      <wps:bodyPr rot="0" vert="horz" wrap="square" lIns="0" tIns="0" rIns="0" bIns="0" anchor="t" anchorCtr="0">
                        <a:noAutofit/>
                      </wps:bodyPr>
                    </wps:wsp>
                    <wps:wsp>
                      <wps:cNvPr id="44" name="Text Box 13"/>
                      <wps:cNvSpPr txBox="1">
                        <a:spLocks noChangeArrowheads="1"/>
                      </wps:cNvSpPr>
                      <wps:spPr bwMode="auto">
                        <a:xfrm>
                          <a:off x="3440" y="-829"/>
                          <a:ext cx="6122" cy="856"/>
                        </a:xfrm>
                        <a:prstGeom prst="rect">
                          <a:avLst/>
                        </a:prstGeom>
                        <a:noFill/>
                        <a:ln>
                          <a:noFill/>
                        </a:ln>
                        <a:effectLst/>
                      </wps:spPr>
                      <wps:txbx>
                        <w:txbxContent>
                          <w:p w14:paraId="73AC18F5" w14:textId="77777777" w:rsidR="004B6F4E" w:rsidRDefault="004B6F4E">
                            <w:pPr>
                              <w:overflowPunct w:val="0"/>
                              <w:jc w:val="center"/>
                              <w:rPr>
                                <w:b/>
                                <w:kern w:val="2"/>
                                <w:sz w:val="44"/>
                                <w:szCs w:val="44"/>
                              </w:rPr>
                            </w:pPr>
                            <w:r>
                              <w:rPr>
                                <w:b/>
                                <w:kern w:val="2"/>
                                <w:sz w:val="44"/>
                                <w:szCs w:val="44"/>
                              </w:rPr>
                              <w:t>ДП 09.02.07 47ИС.14</w:t>
                            </w:r>
                          </w:p>
                        </w:txbxContent>
                      </wps:txbx>
                      <wps:bodyPr rot="0" vert="horz" wrap="square" lIns="0" tIns="0" rIns="0" bIns="0" anchor="t" anchorCtr="0">
                        <a:noAutofit/>
                      </wps:bodyPr>
                    </wps:wsp>
                    <wps:wsp>
                      <wps:cNvPr id="45" name="Line 14"/>
                      <wps:cNvCnPr>
                        <a:cxnSpLocks noChangeShapeType="1"/>
                      </wps:cNvCnPr>
                      <wps:spPr bwMode="auto">
                        <a:xfrm>
                          <a:off x="-286" y="-829"/>
                          <a:ext cx="10363" cy="0"/>
                        </a:xfrm>
                        <a:prstGeom prst="line">
                          <a:avLst/>
                        </a:prstGeom>
                        <a:noFill/>
                        <a:ln w="25560">
                          <a:solidFill>
                            <a:srgbClr val="000000"/>
                          </a:solidFill>
                          <a:miter lim="800000"/>
                        </a:ln>
                        <a:effectLst/>
                      </wps:spPr>
                      <wps:bodyPr/>
                    </wps:wsp>
                    <wps:wsp>
                      <wps:cNvPr id="46" name="Rectangle 15"/>
                      <wps:cNvSpPr>
                        <a:spLocks noChangeArrowheads="1"/>
                      </wps:cNvSpPr>
                      <wps:spPr bwMode="auto">
                        <a:xfrm>
                          <a:off x="-286" y="-539"/>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47" name="Rectangle 16"/>
                      <wps:cNvSpPr>
                        <a:spLocks noChangeArrowheads="1"/>
                      </wps:cNvSpPr>
                      <wps:spPr bwMode="auto">
                        <a:xfrm>
                          <a:off x="-286" y="-256"/>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48" name="Line 17"/>
                      <wps:cNvCnPr>
                        <a:cxnSpLocks noChangeShapeType="1"/>
                      </wps:cNvCnPr>
                      <wps:spPr bwMode="auto">
                        <a:xfrm>
                          <a:off x="3438" y="-829"/>
                          <a:ext cx="0" cy="841"/>
                        </a:xfrm>
                        <a:prstGeom prst="line">
                          <a:avLst/>
                        </a:prstGeom>
                        <a:noFill/>
                        <a:ln w="25560">
                          <a:solidFill>
                            <a:srgbClr val="000000"/>
                          </a:solidFill>
                          <a:miter lim="800000"/>
                        </a:ln>
                        <a:effectLst/>
                      </wps:spPr>
                      <wps:bodyPr/>
                    </wps:wsp>
                    <wps:wsp>
                      <wps:cNvPr id="49" name="Line 18"/>
                      <wps:cNvCnPr>
                        <a:cxnSpLocks noChangeShapeType="1"/>
                      </wps:cNvCnPr>
                      <wps:spPr bwMode="auto">
                        <a:xfrm>
                          <a:off x="9572" y="-807"/>
                          <a:ext cx="0" cy="826"/>
                        </a:xfrm>
                        <a:prstGeom prst="line">
                          <a:avLst/>
                        </a:prstGeom>
                        <a:noFill/>
                        <a:ln w="25560">
                          <a:solidFill>
                            <a:srgbClr val="000000"/>
                          </a:solidFill>
                          <a:miter lim="800000"/>
                        </a:ln>
                        <a:effectLst/>
                      </wps:spPr>
                      <wps:bodyPr/>
                    </wps:wsp>
                    <wps:wsp>
                      <wps:cNvPr id="50" name="Line 19"/>
                      <wps:cNvCnPr>
                        <a:cxnSpLocks noChangeShapeType="1"/>
                      </wps:cNvCnPr>
                      <wps:spPr bwMode="auto">
                        <a:xfrm>
                          <a:off x="9572" y="-383"/>
                          <a:ext cx="496" cy="0"/>
                        </a:xfrm>
                        <a:prstGeom prst="line">
                          <a:avLst/>
                        </a:prstGeom>
                        <a:noFill/>
                        <a:ln w="9360">
                          <a:solidFill>
                            <a:srgbClr val="000000"/>
                          </a:solidFill>
                          <a:miter lim="800000"/>
                        </a:ln>
                        <a:effectLst/>
                      </wps:spPr>
                      <wps:bodyPr/>
                    </wps:wsp>
                    <wps:wsp>
                      <wps:cNvPr id="51" name="Text Box 20"/>
                      <wps:cNvSpPr txBox="1">
                        <a:spLocks noChangeArrowheads="1"/>
                      </wps:cNvSpPr>
                      <wps:spPr bwMode="auto">
                        <a:xfrm>
                          <a:off x="9597" y="-740"/>
                          <a:ext cx="496" cy="280"/>
                        </a:xfrm>
                        <a:prstGeom prst="rect">
                          <a:avLst/>
                        </a:prstGeom>
                        <a:noFill/>
                        <a:ln>
                          <a:noFill/>
                        </a:ln>
                        <a:effectLst/>
                      </wps:spPr>
                      <wps:txbx>
                        <w:txbxContent>
                          <w:p w14:paraId="2610CB66" w14:textId="77777777" w:rsidR="004B6F4E" w:rsidRDefault="004B6F4E">
                            <w:pPr>
                              <w:overflowPunct w:val="0"/>
                              <w:rPr>
                                <w:i/>
                                <w:kern w:val="2"/>
                                <w:sz w:val="20"/>
                              </w:rPr>
                            </w:pPr>
                            <w:r>
                              <w:rPr>
                                <w:i/>
                                <w:kern w:val="2"/>
                                <w:sz w:val="20"/>
                              </w:rPr>
                              <w:t xml:space="preserve">Лист   </w:t>
                            </w:r>
                          </w:p>
                        </w:txbxContent>
                      </wps:txbx>
                      <wps:bodyPr rot="0" vert="horz" wrap="square" lIns="0" tIns="0" rIns="0" bIns="0" anchor="t" anchorCtr="0">
                        <a:noAutofit/>
                      </wps:bodyPr>
                    </wps:wsp>
                    <wps:wsp>
                      <wps:cNvPr id="52" name="Text Box 21"/>
                      <wps:cNvSpPr txBox="1">
                        <a:spLocks noChangeArrowheads="1"/>
                      </wps:cNvSpPr>
                      <wps:spPr bwMode="auto">
                        <a:xfrm>
                          <a:off x="9575" y="-315"/>
                          <a:ext cx="496" cy="280"/>
                        </a:xfrm>
                        <a:prstGeom prst="rect">
                          <a:avLst/>
                        </a:prstGeom>
                        <a:noFill/>
                        <a:ln>
                          <a:noFill/>
                        </a:ln>
                        <a:effectLst/>
                      </wps:spPr>
                      <wps:bodyPr rot="0" vert="horz" wrap="none" lIns="91440" tIns="45720" rIns="91440" bIns="45720" anchor="ctr" anchorCtr="0" upright="1">
                        <a:noAutofit/>
                      </wps:bodyPr>
                    </wps:wsp>
                  </wpg:wgp>
                </a:graphicData>
              </a:graphic>
            </wp:anchor>
          </w:drawing>
        </mc:Choice>
        <mc:Fallback>
          <w:pict>
            <v:group w14:anchorId="66B558B9" id="Group 7" o:spid="_x0000_s1026" style="position:absolute;margin-left:-15.2pt;margin-top:-41.45pt;width:519.9pt;height:43.2pt;z-index:251666432;mso-wrap-distance-left:0;mso-wrap-distance-right:0" coordorigin="-304,-829" coordsize="10398,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">
              <v:line id="Line 8" o:spid="_x0000_s1027" style="position:absolute;visibility:visible;mso-wrap-style:square" from="297,-829" to="2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" strokeweight=".26mm">
                <v:stroke joinstyle="miter"/>
              </v:line>
              <v:line id="Line 9" o:spid="_x0000_s1028" style="position:absolute;visibility:visible;mso-wrap-style:square" from="860,-829" to="86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" strokeweight=".26mm">
                <v:stroke joinstyle="miter"/>
              </v:line>
              <v:line id="Line 10" o:spid="_x0000_s1029" style="position:absolute;visibility:visible;mso-wrap-style:square" from="2004,-829" to="200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" strokeweight=".26mm">
                <v:stroke joinstyle="miter"/>
              </v:line>
              <v:line id="Line 11" o:spid="_x0000_s1030" style="position:absolute;visibility:visible;mso-wrap-style:square" from="2863,-829" to="286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" strokeweight=".26mm">
                <v:stroke joinstyle="miter"/>
              </v:line>
              <v:shapetype id="_x0000_t202" coordsize="21600,21600" o:spt="202" path="m,l,21600r21600,l21600,xe">
                <v:stroke joinstyle="miter"/>
                <v:path gradientshapeok="t" o:connecttype="rect"/>
              </v:shapetype>
              <v:shape id="Text Box 12" o:spid="_x0000_s1031" type="#_x0000_t202" style="position:absolute;left:-304;top:-246;width:371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86B74DC" w14:textId="77777777" w:rsidR="004B6F4E" w:rsidRDefault="004B6F4E">
                      <w:pPr>
                        <w:overflowPunct w:val="0"/>
                        <w:rPr>
                          <w:i/>
                          <w:kern w:val="2"/>
                          <w:sz w:val="20"/>
                        </w:rPr>
                      </w:pPr>
                      <w:r>
                        <w:rPr>
                          <w:i/>
                          <w:kern w:val="2"/>
                          <w:sz w:val="20"/>
                        </w:rPr>
                        <w:t xml:space="preserve">  Изм.   Лист     № докум.    Подпись   Дата</w:t>
                      </w:r>
                    </w:p>
                  </w:txbxContent>
                </v:textbox>
              </v:shape>
              <v:shape id="Text Box 13" o:spid="_x0000_s1032" type="#_x0000_t202" style="position:absolute;left:3440;top:-829;width:6122;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3AC18F5" w14:textId="77777777" w:rsidR="004B6F4E" w:rsidRDefault="004B6F4E">
                      <w:pPr>
                        <w:overflowPunct w:val="0"/>
                        <w:jc w:val="center"/>
                        <w:rPr>
                          <w:b/>
                          <w:kern w:val="2"/>
                          <w:sz w:val="44"/>
                          <w:szCs w:val="44"/>
                        </w:rPr>
                      </w:pPr>
                      <w:r>
                        <w:rPr>
                          <w:b/>
                          <w:kern w:val="2"/>
                          <w:sz w:val="44"/>
                          <w:szCs w:val="44"/>
                        </w:rPr>
                        <w:t>ДП 09.02.07 47ИС.14</w:t>
                      </w:r>
                    </w:p>
                  </w:txbxContent>
                </v:textbox>
              </v:shape>
              <v:line id="Line 14" o:spid="_x0000_s1033" style="position:absolute;visibility:visible;mso-wrap-style:square" from="-286,-829" to="10077,-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" strokeweight=".71mm">
                <v:stroke joinstyle="miter"/>
              </v:line>
              <v:rect id="Rectangle 15" o:spid="_x0000_s1034" style="position:absolute;left:-286;top:-539;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" filled="f" strokeweight=".26mm"/>
              <v:rect id="Rectangle 16" o:spid="_x0000_s1035" style="position:absolute;left:-286;top:-256;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" filled="f" strokeweight=".26mm"/>
              <v:line id="Line 17" o:spid="_x0000_s1036" style="position:absolute;visibility:visible;mso-wrap-style:square" from="3438,-829" to="34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" strokeweight=".71mm">
                <v:stroke joinstyle="miter"/>
              </v:line>
              <v:line id="Line 18" o:spid="_x0000_s1037" style="position:absolute;visibility:visible;mso-wrap-style:square" from="9572,-807" to="95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" strokeweight=".71mm">
                <v:stroke joinstyle="miter"/>
              </v:line>
              <v:line id="Line 19" o:spid="_x0000_s1038" style="position:absolute;visibility:visible;mso-wrap-style:square" from="9572,-383" to="1006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" strokeweight=".26mm">
                <v:stroke joinstyle="miter"/>
              </v:line>
              <v:shape id="Text Box 20" o:spid="_x0000_s1039" type="#_x0000_t202" style="position:absolute;left:9597;top:-740;width:496;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610CB66" w14:textId="77777777" w:rsidR="004B6F4E" w:rsidRDefault="004B6F4E">
                      <w:pPr>
                        <w:overflowPunct w:val="0"/>
                        <w:rPr>
                          <w:i/>
                          <w:kern w:val="2"/>
                          <w:sz w:val="20"/>
                        </w:rPr>
                      </w:pPr>
                      <w:r>
                        <w:rPr>
                          <w:i/>
                          <w:kern w:val="2"/>
                          <w:sz w:val="20"/>
                        </w:rPr>
                        <w:t xml:space="preserve">Лист   </w:t>
                      </w:r>
                    </w:p>
                  </w:txbxContent>
                </v:textbox>
              </v:shape>
              <v:shape id="Text Box 21" o:spid="_x0000_s1040" type="#_x0000_t202" style="position:absolute;left:9575;top:-315;width:496;height:2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" filled="f" stroked="f"/>
            </v:group>
          </w:pict>
        </mc:Fallback>
      </mc:AlternateContent>
    </w:r>
    <w:r>
      <w:rPr>
        <w:noProof/>
        <w:lang w:eastAsia="ru-RU"/>
      </w:rPr>
      <mc:AlternateContent>
        <mc:Choice Requires="wps">
          <w:drawing>
            <wp:anchor distT="0" distB="0" distL="0" distR="0" simplePos="0" relativeHeight="251668480" behindDoc="0" locked="0" layoutInCell="1" allowOverlap="1" wp14:anchorId="2F764052" wp14:editId="668E6905">
              <wp:simplePos x="0" y="0"/>
              <wp:positionH relativeFrom="page">
                <wp:posOffset>7024370</wp:posOffset>
              </wp:positionH>
              <wp:positionV relativeFrom="paragraph">
                <wp:posOffset>-200025</wp:posOffset>
              </wp:positionV>
              <wp:extent cx="340995" cy="199390"/>
              <wp:effectExtent l="4445" t="635" r="6985" b="0"/>
              <wp:wrapSquare wrapText="largest"/>
              <wp:docPr id="3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199390"/>
                      </a:xfrm>
                      <a:prstGeom prst="rect">
                        <a:avLst/>
                      </a:prstGeom>
                      <a:solidFill>
                        <a:srgbClr val="FFFFFF">
                          <a:alpha val="0"/>
                        </a:srgbClr>
                      </a:solidFill>
                      <a:ln>
                        <a:noFill/>
                      </a:ln>
                    </wps:spPr>
                    <wps:txbx>
                      <w:txbxContent>
                        <w:p w14:paraId="5BD5EA27" w14:textId="77777777" w:rsidR="004B6F4E" w:rsidRDefault="004B6F4E">
                          <w:pPr>
                            <w:pStyle w:val="aa"/>
                          </w:pPr>
                          <w:r>
                            <w:rPr>
                              <w:rStyle w:val="af"/>
                            </w:rPr>
                            <w:t xml:space="preserve"> </w:t>
                          </w:r>
                          <w:r>
                            <w:rPr>
                              <w:rStyle w:val="af"/>
                            </w:rPr>
                            <w:fldChar w:fldCharType="begin"/>
                          </w:r>
                          <w:r>
                            <w:rPr>
                              <w:rStyle w:val="af"/>
                            </w:rPr>
                            <w:instrText xml:space="preserve"> PAGE </w:instrText>
                          </w:r>
                          <w:r>
                            <w:rPr>
                              <w:rStyle w:val="af"/>
                            </w:rPr>
                            <w:fldChar w:fldCharType="separate"/>
                          </w:r>
                          <w:r w:rsidR="00F7444C">
                            <w:rPr>
                              <w:rStyle w:val="af"/>
                              <w:noProof/>
                            </w:rPr>
                            <w:t>18</w:t>
                          </w:r>
                          <w:r>
                            <w:rPr>
                              <w:rStyle w:val="af"/>
                            </w:rPr>
                            <w:fldChar w:fldCharType="end"/>
                          </w:r>
                        </w:p>
                      </w:txbxContent>
                    </wps:txbx>
                    <wps:bodyPr rot="0" vert="horz" wrap="square" lIns="4445" tIns="4445" rIns="4445" bIns="4445" anchor="t" anchorCtr="0" upright="1">
                      <a:noAutofit/>
                    </wps:bodyPr>
                  </wps:wsp>
                </a:graphicData>
              </a:graphic>
            </wp:anchor>
          </w:drawing>
        </mc:Choice>
        <mc:Fallback>
          <w:pict>
            <v:shape w14:anchorId="2F764052" id="Text Box 52" o:spid="_x0000_s1041" type="#_x0000_t202" style="position:absolute;margin-left:553.1pt;margin-top:-15.75pt;width:26.85pt;height:15.7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" stroked="f">
              <v:fill opacity="0"/>
              <v:textbox inset=".35pt,.35pt,.35pt,.35pt">
                <w:txbxContent>
                  <w:p w14:paraId="5BD5EA27" w14:textId="77777777" w:rsidR="004B6F4E" w:rsidRDefault="004B6F4E">
                    <w:pPr>
                      <w:pStyle w:val="aa"/>
                    </w:pPr>
                    <w:r>
                      <w:rPr>
                        <w:rStyle w:val="af"/>
                      </w:rPr>
                      <w:t xml:space="preserve"> </w:t>
                    </w:r>
                    <w:r>
                      <w:rPr>
                        <w:rStyle w:val="af"/>
                      </w:rPr>
                      <w:fldChar w:fldCharType="begin"/>
                    </w:r>
                    <w:r>
                      <w:rPr>
                        <w:rStyle w:val="af"/>
                      </w:rPr>
                      <w:instrText xml:space="preserve"> PAGE </w:instrText>
                    </w:r>
                    <w:r>
                      <w:rPr>
                        <w:rStyle w:val="af"/>
                      </w:rPr>
                      <w:fldChar w:fldCharType="separate"/>
                    </w:r>
                    <w:r w:rsidR="00F7444C">
                      <w:rPr>
                        <w:rStyle w:val="af"/>
                        <w:noProof/>
                      </w:rPr>
                      <w:t>18</w:t>
                    </w:r>
                    <w:r>
                      <w:rPr>
                        <w:rStyle w:val="af"/>
                      </w:rPr>
                      <w:fldChar w:fldCharType="end"/>
                    </w:r>
                  </w:p>
                </w:txbxContent>
              </v:textbox>
              <w10:wrap type="square" side="largest"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982E1" w14:textId="77777777" w:rsidR="004B6F4E" w:rsidRDefault="004B6F4E">
    <w:pPr>
      <w:pStyle w:val="aa"/>
      <w:rPr>
        <w:lang w:eastAsia="ru-RU"/>
      </w:rPr>
    </w:pPr>
    <w:r>
      <w:rPr>
        <w:noProof/>
        <w:lang w:eastAsia="ru-RU"/>
      </w:rPr>
      <mc:AlternateContent>
        <mc:Choice Requires="wps">
          <w:drawing>
            <wp:anchor distT="0" distB="0" distL="114935" distR="114935" simplePos="0" relativeHeight="251662336" behindDoc="1" locked="0" layoutInCell="1" allowOverlap="1" wp14:anchorId="2BF48459" wp14:editId="5E860D17">
              <wp:simplePos x="0" y="0"/>
              <wp:positionH relativeFrom="column">
                <wp:posOffset>2103120</wp:posOffset>
              </wp:positionH>
              <wp:positionV relativeFrom="paragraph">
                <wp:posOffset>-912495</wp:posOffset>
              </wp:positionV>
              <wp:extent cx="2731135" cy="1023620"/>
              <wp:effectExtent l="12700" t="12065" r="8890" b="12065"/>
              <wp:wrapNone/>
              <wp:docPr id="3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135" cy="1023620"/>
                      </a:xfrm>
                      <a:prstGeom prst="rect">
                        <a:avLst/>
                      </a:prstGeom>
                      <a:solidFill>
                        <a:srgbClr val="FFFFFF"/>
                      </a:solidFill>
                      <a:ln w="9525">
                        <a:solidFill>
                          <a:srgbClr val="FFFFFF"/>
                        </a:solidFill>
                        <a:miter lim="800000"/>
                      </a:ln>
                    </wps:spPr>
                    <wps:txbx>
                      <w:txbxContent>
                        <w:p w14:paraId="2F4FBBFE" w14:textId="77777777" w:rsidR="004B6F4E" w:rsidRDefault="004B6F4E">
                          <w:pPr>
                            <w:jc w:val="center"/>
                            <w:rPr>
                              <w:sz w:val="24"/>
                              <w:szCs w:val="18"/>
                            </w:rPr>
                          </w:pPr>
                          <w:r>
                            <w:rPr>
                              <w:sz w:val="24"/>
                              <w:szCs w:val="24"/>
                            </w:rPr>
                            <w:t>Разработка и внедрение системы управления заказами для ООО «СТИЛСОФТ» с использованием технологий веб разработки</w:t>
                          </w:r>
                        </w:p>
                      </w:txbxContent>
                    </wps:txbx>
                    <wps:bodyPr rot="0" vert="horz" wrap="square" lIns="91440" tIns="45720" rIns="91440" bIns="45720" anchor="t" anchorCtr="0" upright="1">
                      <a:noAutofit/>
                    </wps:bodyPr>
                  </wps:wsp>
                </a:graphicData>
              </a:graphic>
            </wp:anchor>
          </w:drawing>
        </mc:Choice>
        <mc:Fallback>
          <w:pict>
            <v:shapetype w14:anchorId="2BF48459" id="_x0000_t202" coordsize="21600,21600" o:spt="202" path="m,l,21600r21600,l21600,xe">
              <v:stroke joinstyle="miter"/>
              <v:path gradientshapeok="t" o:connecttype="rect"/>
            </v:shapetype>
            <v:shape id="Text Box 3" o:spid="_x0000_s1042" type="#_x0000_t202" style="position:absolute;margin-left:165.6pt;margin-top:-71.85pt;width:215.05pt;height:80.6pt;z-index:-25165414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" strokecolor="white">
              <v:textbox>
                <w:txbxContent>
                  <w:p w14:paraId="2F4FBBFE" w14:textId="77777777" w:rsidR="004B6F4E" w:rsidRDefault="004B6F4E">
                    <w:pPr>
                      <w:jc w:val="center"/>
                      <w:rPr>
                        <w:sz w:val="24"/>
                        <w:szCs w:val="18"/>
                      </w:rPr>
                    </w:pPr>
                    <w:r>
                      <w:rPr>
                        <w:sz w:val="24"/>
                        <w:szCs w:val="24"/>
                      </w:rPr>
                      <w:t>Разработка и внедрение системы управления заказами для ООО «СТИЛСОФТ» с использованием технологий веб разработки</w:t>
                    </w:r>
                  </w:p>
                </w:txbxContent>
              </v:textbox>
            </v:shape>
          </w:pict>
        </mc:Fallback>
      </mc:AlternateContent>
    </w:r>
    <w:r>
      <w:rPr>
        <w:noProof/>
        <w:lang w:eastAsia="ru-RU"/>
      </w:rPr>
      <mc:AlternateContent>
        <mc:Choice Requires="wpg">
          <w:drawing>
            <wp:anchor distT="0" distB="0" distL="0" distR="0" simplePos="0" relativeHeight="251667456" behindDoc="0" locked="0" layoutInCell="1" allowOverlap="1" wp14:anchorId="57B1257D" wp14:editId="41F80919">
              <wp:simplePos x="0" y="0"/>
              <wp:positionH relativeFrom="column">
                <wp:posOffset>-185420</wp:posOffset>
              </wp:positionH>
              <wp:positionV relativeFrom="paragraph">
                <wp:posOffset>-1422400</wp:posOffset>
              </wp:positionV>
              <wp:extent cx="6599555" cy="1487170"/>
              <wp:effectExtent l="10160" t="16510" r="19685" b="1270"/>
              <wp:wrapNone/>
              <wp:docPr id="5" name="Group 22"/>
              <wp:cNvGraphicFramePr/>
              <a:graphic xmlns:a="http://schemas.openxmlformats.org/drawingml/2006/main">
                <a:graphicData uri="http://schemas.microsoft.com/office/word/2010/wordprocessingGroup">
                  <wpg:wgp>
                    <wpg:cNvGrpSpPr/>
                    <wpg:grpSpPr>
                      <a:xfrm>
                        <a:off x="0" y="0"/>
                        <a:ext cx="6599555" cy="1487170"/>
                        <a:chOff x="-292" y="-2239"/>
                        <a:chExt cx="10392" cy="2342"/>
                      </a:xfrm>
                    </wpg:grpSpPr>
                    <wps:wsp>
                      <wps:cNvPr id="6" name="Line 23"/>
                      <wps:cNvCnPr>
                        <a:cxnSpLocks noChangeShapeType="1"/>
                      </wps:cNvCnPr>
                      <wps:spPr bwMode="auto">
                        <a:xfrm>
                          <a:off x="300" y="-2239"/>
                          <a:ext cx="0" cy="842"/>
                        </a:xfrm>
                        <a:prstGeom prst="line">
                          <a:avLst/>
                        </a:prstGeom>
                        <a:noFill/>
                        <a:ln w="9360">
                          <a:solidFill>
                            <a:srgbClr val="000000"/>
                          </a:solidFill>
                          <a:miter lim="800000"/>
                        </a:ln>
                        <a:effectLst/>
                      </wps:spPr>
                      <wps:bodyPr/>
                    </wps:wsp>
                    <wps:wsp>
                      <wps:cNvPr id="7" name="Line 24"/>
                      <wps:cNvCnPr>
                        <a:cxnSpLocks noChangeShapeType="1"/>
                      </wps:cNvCnPr>
                      <wps:spPr bwMode="auto">
                        <a:xfrm>
                          <a:off x="872" y="-2239"/>
                          <a:ext cx="0" cy="2256"/>
                        </a:xfrm>
                        <a:prstGeom prst="line">
                          <a:avLst/>
                        </a:prstGeom>
                        <a:noFill/>
                        <a:ln w="9360">
                          <a:solidFill>
                            <a:srgbClr val="000000"/>
                          </a:solidFill>
                          <a:miter lim="800000"/>
                        </a:ln>
                        <a:effectLst/>
                      </wps:spPr>
                      <wps:bodyPr/>
                    </wps:wsp>
                    <wps:wsp>
                      <wps:cNvPr id="8" name="Line 25"/>
                      <wps:cNvCnPr>
                        <a:cxnSpLocks noChangeShapeType="1"/>
                      </wps:cNvCnPr>
                      <wps:spPr bwMode="auto">
                        <a:xfrm>
                          <a:off x="2016" y="-2239"/>
                          <a:ext cx="0" cy="2256"/>
                        </a:xfrm>
                        <a:prstGeom prst="line">
                          <a:avLst/>
                        </a:prstGeom>
                        <a:noFill/>
                        <a:ln w="9360">
                          <a:solidFill>
                            <a:srgbClr val="000000"/>
                          </a:solidFill>
                          <a:miter lim="800000"/>
                        </a:ln>
                        <a:effectLst/>
                      </wps:spPr>
                      <wps:bodyPr/>
                    </wps:wsp>
                    <wps:wsp>
                      <wps:cNvPr id="9" name="Line 26"/>
                      <wps:cNvCnPr>
                        <a:cxnSpLocks noChangeShapeType="1"/>
                      </wps:cNvCnPr>
                      <wps:spPr bwMode="auto">
                        <a:xfrm>
                          <a:off x="2875" y="-2239"/>
                          <a:ext cx="0" cy="2256"/>
                        </a:xfrm>
                        <a:prstGeom prst="line">
                          <a:avLst/>
                        </a:prstGeom>
                        <a:noFill/>
                        <a:ln w="9360">
                          <a:solidFill>
                            <a:srgbClr val="000000"/>
                          </a:solidFill>
                          <a:miter lim="800000"/>
                        </a:ln>
                        <a:effectLst/>
                      </wps:spPr>
                      <wps:bodyPr/>
                    </wps:wsp>
                    <wps:wsp>
                      <wps:cNvPr id="10" name="Text Box 27"/>
                      <wps:cNvSpPr txBox="1">
                        <a:spLocks noChangeArrowheads="1"/>
                      </wps:cNvSpPr>
                      <wps:spPr bwMode="auto">
                        <a:xfrm>
                          <a:off x="-292" y="-1626"/>
                          <a:ext cx="3711" cy="280"/>
                        </a:xfrm>
                        <a:prstGeom prst="rect">
                          <a:avLst/>
                        </a:prstGeom>
                        <a:noFill/>
                        <a:ln>
                          <a:noFill/>
                        </a:ln>
                        <a:effectLst/>
                      </wps:spPr>
                      <wps:txbx>
                        <w:txbxContent>
                          <w:p w14:paraId="11CA0CA9" w14:textId="77777777" w:rsidR="004B6F4E" w:rsidRDefault="004B6F4E">
                            <w:pPr>
                              <w:overflowPunct w:val="0"/>
                              <w:rPr>
                                <w:i/>
                                <w:kern w:val="2"/>
                                <w:sz w:val="20"/>
                              </w:rPr>
                            </w:pPr>
                            <w:r>
                              <w:rPr>
                                <w:i/>
                                <w:kern w:val="2"/>
                                <w:sz w:val="20"/>
                              </w:rPr>
                              <w:t xml:space="preserve">  Изм.   Лист     № докум.    Подпись  </w:t>
                            </w:r>
                            <w:r>
                              <w:rPr>
                                <w:i/>
                                <w:kern w:val="2"/>
                                <w:sz w:val="20"/>
                                <w:lang w:val="en-US"/>
                              </w:rPr>
                              <w:t xml:space="preserve"> </w:t>
                            </w:r>
                            <w:r>
                              <w:rPr>
                                <w:i/>
                                <w:kern w:val="2"/>
                                <w:sz w:val="20"/>
                              </w:rPr>
                              <w:t>Дата</w:t>
                            </w:r>
                          </w:p>
                        </w:txbxContent>
                      </wps:txbx>
                      <wps:bodyPr rot="0" vert="horz" wrap="square" lIns="0" tIns="0" rIns="0" bIns="0" anchor="t" anchorCtr="0">
                        <a:noAutofit/>
                      </wps:bodyPr>
                    </wps:wsp>
                    <wps:wsp>
                      <wps:cNvPr id="11" name="Line 28"/>
                      <wps:cNvCnPr>
                        <a:cxnSpLocks noChangeShapeType="1"/>
                      </wps:cNvCnPr>
                      <wps:spPr bwMode="auto">
                        <a:xfrm>
                          <a:off x="-281" y="-2239"/>
                          <a:ext cx="10372" cy="0"/>
                        </a:xfrm>
                        <a:prstGeom prst="line">
                          <a:avLst/>
                        </a:prstGeom>
                        <a:noFill/>
                        <a:ln w="25560">
                          <a:solidFill>
                            <a:srgbClr val="000000"/>
                          </a:solidFill>
                          <a:miter lim="800000"/>
                        </a:ln>
                        <a:effectLst/>
                      </wps:spPr>
                      <wps:bodyPr/>
                    </wps:wsp>
                    <wps:wsp>
                      <wps:cNvPr id="12" name="Rectangle 29"/>
                      <wps:cNvSpPr>
                        <a:spLocks noChangeArrowheads="1"/>
                      </wps:cNvSpPr>
                      <wps:spPr bwMode="auto">
                        <a:xfrm>
                          <a:off x="-272" y="-1949"/>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13" name="Rectangle 30"/>
                      <wps:cNvSpPr>
                        <a:spLocks noChangeArrowheads="1"/>
                      </wps:cNvSpPr>
                      <wps:spPr bwMode="auto">
                        <a:xfrm>
                          <a:off x="-272" y="-1666"/>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14" name="Line 31"/>
                      <wps:cNvCnPr>
                        <a:cxnSpLocks noChangeShapeType="1"/>
                      </wps:cNvCnPr>
                      <wps:spPr bwMode="auto">
                        <a:xfrm>
                          <a:off x="-272" y="-1380"/>
                          <a:ext cx="10372" cy="0"/>
                        </a:xfrm>
                        <a:prstGeom prst="line">
                          <a:avLst/>
                        </a:prstGeom>
                        <a:noFill/>
                        <a:ln w="25560">
                          <a:solidFill>
                            <a:srgbClr val="000000"/>
                          </a:solidFill>
                          <a:miter lim="800000"/>
                        </a:ln>
                        <a:effectLst/>
                      </wps:spPr>
                      <wps:bodyPr/>
                    </wps:wsp>
                    <wps:wsp>
                      <wps:cNvPr id="15" name="Line 32"/>
                      <wps:cNvCnPr>
                        <a:cxnSpLocks noChangeShapeType="1"/>
                      </wps:cNvCnPr>
                      <wps:spPr bwMode="auto">
                        <a:xfrm>
                          <a:off x="3450" y="-2239"/>
                          <a:ext cx="0" cy="2256"/>
                        </a:xfrm>
                        <a:prstGeom prst="line">
                          <a:avLst/>
                        </a:prstGeom>
                        <a:noFill/>
                        <a:ln w="25560">
                          <a:solidFill>
                            <a:srgbClr val="000000"/>
                          </a:solidFill>
                          <a:miter lim="800000"/>
                        </a:ln>
                        <a:effectLst/>
                      </wps:spPr>
                      <wps:bodyPr/>
                    </wps:wsp>
                    <wps:wsp>
                      <wps:cNvPr id="16" name="Rectangle 33"/>
                      <wps:cNvSpPr>
                        <a:spLocks noChangeArrowheads="1"/>
                      </wps:cNvSpPr>
                      <wps:spPr bwMode="auto">
                        <a:xfrm>
                          <a:off x="-272" y="-251"/>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17" name="Rectangle 34"/>
                      <wps:cNvSpPr>
                        <a:spLocks noChangeArrowheads="1"/>
                      </wps:cNvSpPr>
                      <wps:spPr bwMode="auto">
                        <a:xfrm>
                          <a:off x="-272" y="-534"/>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18" name="Rectangle 35"/>
                      <wps:cNvSpPr>
                        <a:spLocks noChangeArrowheads="1"/>
                      </wps:cNvSpPr>
                      <wps:spPr bwMode="auto">
                        <a:xfrm>
                          <a:off x="-272" y="-817"/>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19" name="Rectangle 36"/>
                      <wps:cNvSpPr>
                        <a:spLocks noChangeArrowheads="1"/>
                      </wps:cNvSpPr>
                      <wps:spPr bwMode="auto">
                        <a:xfrm>
                          <a:off x="-272" y="-1100"/>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20" name="Rectangle 37"/>
                      <wps:cNvSpPr>
                        <a:spLocks noChangeArrowheads="1"/>
                      </wps:cNvSpPr>
                      <wps:spPr bwMode="auto">
                        <a:xfrm>
                          <a:off x="-272" y="-1383"/>
                          <a:ext cx="3718"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21" name="Text Box 38"/>
                      <wps:cNvSpPr txBox="1">
                        <a:spLocks noChangeArrowheads="1"/>
                      </wps:cNvSpPr>
                      <wps:spPr bwMode="auto">
                        <a:xfrm>
                          <a:off x="-276" y="-1352"/>
                          <a:ext cx="1152" cy="280"/>
                        </a:xfrm>
                        <a:prstGeom prst="rect">
                          <a:avLst/>
                        </a:prstGeom>
                        <a:noFill/>
                        <a:ln>
                          <a:noFill/>
                        </a:ln>
                        <a:effectLst/>
                      </wps:spPr>
                      <wps:txbx>
                        <w:txbxContent>
                          <w:p w14:paraId="344D8C14" w14:textId="77777777" w:rsidR="004B6F4E" w:rsidRDefault="004B6F4E">
                            <w:pPr>
                              <w:overflowPunct w:val="0"/>
                              <w:jc w:val="center"/>
                              <w:rPr>
                                <w:i/>
                                <w:kern w:val="2"/>
                                <w:sz w:val="20"/>
                              </w:rPr>
                            </w:pPr>
                            <w:proofErr w:type="spellStart"/>
                            <w:r>
                              <w:rPr>
                                <w:i/>
                                <w:kern w:val="2"/>
                                <w:sz w:val="20"/>
                              </w:rPr>
                              <w:t>Разраб</w:t>
                            </w:r>
                            <w:proofErr w:type="spellEnd"/>
                            <w:r>
                              <w:rPr>
                                <w:i/>
                                <w:kern w:val="2"/>
                                <w:sz w:val="20"/>
                              </w:rPr>
                              <w:t>.</w:t>
                            </w:r>
                          </w:p>
                        </w:txbxContent>
                      </wps:txbx>
                      <wps:bodyPr rot="0" vert="horz" wrap="square" lIns="0" tIns="0" rIns="0" bIns="0" anchor="t" anchorCtr="0">
                        <a:noAutofit/>
                      </wps:bodyPr>
                    </wps:wsp>
                    <wps:wsp>
                      <wps:cNvPr id="22" name="Text Box 39"/>
                      <wps:cNvSpPr txBox="1">
                        <a:spLocks noChangeArrowheads="1"/>
                      </wps:cNvSpPr>
                      <wps:spPr bwMode="auto">
                        <a:xfrm>
                          <a:off x="-285" y="-1064"/>
                          <a:ext cx="1152" cy="280"/>
                        </a:xfrm>
                        <a:prstGeom prst="rect">
                          <a:avLst/>
                        </a:prstGeom>
                        <a:noFill/>
                        <a:ln>
                          <a:noFill/>
                        </a:ln>
                        <a:effectLst/>
                      </wps:spPr>
                      <wps:txbx>
                        <w:txbxContent>
                          <w:p w14:paraId="10501296" w14:textId="77777777" w:rsidR="004B6F4E" w:rsidRDefault="004B6F4E">
                            <w:pPr>
                              <w:overflowPunct w:val="0"/>
                              <w:jc w:val="center"/>
                              <w:rPr>
                                <w:i/>
                                <w:kern w:val="2"/>
                                <w:sz w:val="20"/>
                              </w:rPr>
                            </w:pPr>
                            <w:r>
                              <w:rPr>
                                <w:i/>
                                <w:kern w:val="2"/>
                                <w:sz w:val="20"/>
                              </w:rPr>
                              <w:t>Пров.</w:t>
                            </w:r>
                          </w:p>
                        </w:txbxContent>
                      </wps:txbx>
                      <wps:bodyPr rot="0" vert="horz" wrap="square" lIns="0" tIns="0" rIns="0" bIns="0" anchor="t" anchorCtr="0">
                        <a:noAutofit/>
                      </wps:bodyPr>
                    </wps:wsp>
                    <wps:wsp>
                      <wps:cNvPr id="23" name="Text Box 40"/>
                      <wps:cNvSpPr txBox="1">
                        <a:spLocks noChangeArrowheads="1"/>
                      </wps:cNvSpPr>
                      <wps:spPr bwMode="auto">
                        <a:xfrm>
                          <a:off x="-285" y="-504"/>
                          <a:ext cx="1152" cy="280"/>
                        </a:xfrm>
                        <a:prstGeom prst="rect">
                          <a:avLst/>
                        </a:prstGeom>
                        <a:noFill/>
                        <a:ln>
                          <a:noFill/>
                        </a:ln>
                        <a:effectLst/>
                      </wps:spPr>
                      <wps:txbx>
                        <w:txbxContent>
                          <w:p w14:paraId="0A6AAFC9" w14:textId="77777777" w:rsidR="004B6F4E" w:rsidRDefault="004B6F4E">
                            <w:pPr>
                              <w:overflowPunct w:val="0"/>
                              <w:jc w:val="center"/>
                              <w:rPr>
                                <w:i/>
                                <w:kern w:val="2"/>
                                <w:sz w:val="20"/>
                              </w:rPr>
                            </w:pPr>
                          </w:p>
                        </w:txbxContent>
                      </wps:txbx>
                      <wps:bodyPr rot="0" vert="horz" wrap="square" lIns="0" tIns="0" rIns="0" bIns="0" anchor="t" anchorCtr="0">
                        <a:noAutofit/>
                      </wps:bodyPr>
                    </wps:wsp>
                    <wps:wsp>
                      <wps:cNvPr id="24" name="Text Box 41"/>
                      <wps:cNvSpPr txBox="1">
                        <a:spLocks noChangeArrowheads="1"/>
                      </wps:cNvSpPr>
                      <wps:spPr bwMode="auto">
                        <a:xfrm>
                          <a:off x="-284" y="-216"/>
                          <a:ext cx="1152" cy="318"/>
                        </a:xfrm>
                        <a:prstGeom prst="rect">
                          <a:avLst/>
                        </a:prstGeom>
                        <a:noFill/>
                        <a:ln>
                          <a:noFill/>
                        </a:ln>
                        <a:effectLst/>
                      </wps:spPr>
                      <wps:bodyPr rot="0" vert="horz" wrap="none" lIns="91440" tIns="45720" rIns="91440" bIns="45720" anchor="ctr" anchorCtr="0" upright="1">
                        <a:noAutofit/>
                      </wps:bodyPr>
                    </wps:wsp>
                    <wps:wsp>
                      <wps:cNvPr id="25" name="Line 42"/>
                      <wps:cNvCnPr>
                        <a:cxnSpLocks noChangeShapeType="1"/>
                      </wps:cNvCnPr>
                      <wps:spPr bwMode="auto">
                        <a:xfrm>
                          <a:off x="7330" y="-1368"/>
                          <a:ext cx="0" cy="1392"/>
                        </a:xfrm>
                        <a:prstGeom prst="line">
                          <a:avLst/>
                        </a:prstGeom>
                        <a:noFill/>
                        <a:ln w="25560">
                          <a:solidFill>
                            <a:srgbClr val="000000"/>
                          </a:solidFill>
                          <a:miter lim="800000"/>
                        </a:ln>
                        <a:effectLst/>
                      </wps:spPr>
                      <wps:bodyPr/>
                    </wps:wsp>
                    <wps:wsp>
                      <wps:cNvPr id="26" name="Rectangle 43"/>
                      <wps:cNvSpPr>
                        <a:spLocks noChangeArrowheads="1"/>
                      </wps:cNvSpPr>
                      <wps:spPr bwMode="auto">
                        <a:xfrm>
                          <a:off x="7330" y="-1382"/>
                          <a:ext cx="2753"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27" name="Rectangle 44"/>
                      <wps:cNvSpPr>
                        <a:spLocks noChangeArrowheads="1"/>
                      </wps:cNvSpPr>
                      <wps:spPr bwMode="auto">
                        <a:xfrm>
                          <a:off x="7330" y="-1100"/>
                          <a:ext cx="2753" cy="275"/>
                        </a:xfrm>
                        <a:prstGeom prst="rect">
                          <a:avLst/>
                        </a:prstGeom>
                        <a:noFill/>
                        <a:ln w="9360">
                          <a:solidFill>
                            <a:srgbClr val="000000"/>
                          </a:solidFill>
                          <a:miter lim="800000"/>
                        </a:ln>
                        <a:effectLst/>
                      </wps:spPr>
                      <wps:bodyPr rot="0" vert="horz" wrap="none" lIns="91440" tIns="45720" rIns="91440" bIns="45720" anchor="ctr" anchorCtr="0" upright="1">
                        <a:noAutofit/>
                      </wps:bodyPr>
                    </wps:wsp>
                    <wps:wsp>
                      <wps:cNvPr id="28" name="Text Box 45"/>
                      <wps:cNvSpPr txBox="1">
                        <a:spLocks noChangeArrowheads="1"/>
                      </wps:cNvSpPr>
                      <wps:spPr bwMode="auto">
                        <a:xfrm>
                          <a:off x="7294" y="-849"/>
                          <a:ext cx="2753" cy="830"/>
                        </a:xfrm>
                        <a:prstGeom prst="rect">
                          <a:avLst/>
                        </a:prstGeom>
                        <a:noFill/>
                        <a:ln>
                          <a:noFill/>
                        </a:ln>
                        <a:effectLst/>
                      </wps:spPr>
                      <wps:txbx>
                        <w:txbxContent>
                          <w:p w14:paraId="57E47E64" w14:textId="77777777" w:rsidR="004B6F4E" w:rsidRDefault="004B6F4E">
                            <w:pPr>
                              <w:overflowPunct w:val="0"/>
                              <w:jc w:val="center"/>
                              <w:rPr>
                                <w:rFonts w:ascii="Liberation Serif" w:eastAsia="NSimSun" w:hAnsi="Liberation Serif" w:cs="Arial"/>
                                <w:kern w:val="2"/>
                                <w:sz w:val="24"/>
                                <w:szCs w:val="24"/>
                                <w:lang w:bidi="hi-IN"/>
                              </w:rPr>
                            </w:pPr>
                          </w:p>
                          <w:p w14:paraId="73D1B617" w14:textId="77777777" w:rsidR="004B6F4E" w:rsidRDefault="004B6F4E">
                            <w:pPr>
                              <w:overflowPunct w:val="0"/>
                              <w:jc w:val="center"/>
                              <w:rPr>
                                <w:b/>
                                <w:kern w:val="2"/>
                                <w:sz w:val="24"/>
                                <w:szCs w:val="24"/>
                              </w:rPr>
                            </w:pPr>
                            <w:r>
                              <w:rPr>
                                <w:b/>
                                <w:kern w:val="2"/>
                                <w:sz w:val="24"/>
                                <w:szCs w:val="24"/>
                              </w:rPr>
                              <w:t>ГБПОУ СРКВТ и Э</w:t>
                            </w:r>
                          </w:p>
                        </w:txbxContent>
                      </wps:txbx>
                      <wps:bodyPr rot="0" vert="horz" wrap="square" lIns="0" tIns="0" rIns="0" bIns="0" anchor="t" anchorCtr="0">
                        <a:noAutofit/>
                      </wps:bodyPr>
                    </wps:wsp>
                    <wps:wsp>
                      <wps:cNvPr id="29" name="Line 46"/>
                      <wps:cNvCnPr>
                        <a:cxnSpLocks noChangeShapeType="1"/>
                      </wps:cNvCnPr>
                      <wps:spPr bwMode="auto">
                        <a:xfrm>
                          <a:off x="8176" y="-1368"/>
                          <a:ext cx="0" cy="554"/>
                        </a:xfrm>
                        <a:prstGeom prst="line">
                          <a:avLst/>
                        </a:prstGeom>
                        <a:noFill/>
                        <a:ln w="9360">
                          <a:solidFill>
                            <a:srgbClr val="000000"/>
                          </a:solidFill>
                          <a:miter lim="800000"/>
                        </a:ln>
                        <a:effectLst/>
                      </wps:spPr>
                      <wps:bodyPr/>
                    </wps:wsp>
                    <wps:wsp>
                      <wps:cNvPr id="30" name="Line 47"/>
                      <wps:cNvCnPr>
                        <a:cxnSpLocks noChangeShapeType="1"/>
                      </wps:cNvCnPr>
                      <wps:spPr bwMode="auto">
                        <a:xfrm>
                          <a:off x="9023" y="-1368"/>
                          <a:ext cx="0" cy="554"/>
                        </a:xfrm>
                        <a:prstGeom prst="line">
                          <a:avLst/>
                        </a:prstGeom>
                        <a:noFill/>
                        <a:ln w="9360">
                          <a:solidFill>
                            <a:srgbClr val="000000"/>
                          </a:solidFill>
                          <a:miter lim="800000"/>
                        </a:ln>
                        <a:effectLst/>
                      </wps:spPr>
                      <wps:bodyPr/>
                    </wps:wsp>
                    <wps:wsp>
                      <wps:cNvPr id="31" name="Text Box 48"/>
                      <wps:cNvSpPr txBox="1">
                        <a:spLocks noChangeArrowheads="1"/>
                      </wps:cNvSpPr>
                      <wps:spPr bwMode="auto">
                        <a:xfrm>
                          <a:off x="7335" y="-1353"/>
                          <a:ext cx="2753" cy="275"/>
                        </a:xfrm>
                        <a:prstGeom prst="rect">
                          <a:avLst/>
                        </a:prstGeom>
                        <a:noFill/>
                        <a:ln>
                          <a:noFill/>
                        </a:ln>
                        <a:effectLst/>
                      </wps:spPr>
                      <wps:txbx>
                        <w:txbxContent>
                          <w:p w14:paraId="6BF407CD" w14:textId="77777777" w:rsidR="004B6F4E" w:rsidRDefault="004B6F4E">
                            <w:pPr>
                              <w:overflowPunct w:val="0"/>
                              <w:rPr>
                                <w:i/>
                                <w:kern w:val="2"/>
                                <w:sz w:val="20"/>
                              </w:rPr>
                            </w:pPr>
                            <w:r>
                              <w:rPr>
                                <w:i/>
                                <w:kern w:val="2"/>
                                <w:sz w:val="20"/>
                              </w:rPr>
                              <w:t xml:space="preserve">    Лит         Лист        Листов</w:t>
                            </w:r>
                          </w:p>
                        </w:txbxContent>
                      </wps:txbx>
                      <wps:bodyPr rot="0" vert="horz" wrap="square" lIns="0" tIns="0" rIns="0" bIns="0" anchor="t" anchorCtr="0">
                        <a:noAutofit/>
                      </wps:bodyPr>
                    </wps:wsp>
                    <wps:wsp>
                      <wps:cNvPr id="32" name="Line 49"/>
                      <wps:cNvCnPr>
                        <a:cxnSpLocks noChangeShapeType="1"/>
                      </wps:cNvCnPr>
                      <wps:spPr bwMode="auto">
                        <a:xfrm>
                          <a:off x="7612" y="-1094"/>
                          <a:ext cx="0" cy="280"/>
                        </a:xfrm>
                        <a:prstGeom prst="line">
                          <a:avLst/>
                        </a:prstGeom>
                        <a:noFill/>
                        <a:ln w="9360">
                          <a:solidFill>
                            <a:srgbClr val="000000"/>
                          </a:solidFill>
                          <a:miter lim="800000"/>
                        </a:ln>
                        <a:effectLst/>
                      </wps:spPr>
                      <wps:bodyPr/>
                    </wps:wsp>
                    <wps:wsp>
                      <wps:cNvPr id="33" name="Line 50"/>
                      <wps:cNvCnPr>
                        <a:cxnSpLocks noChangeShapeType="1"/>
                      </wps:cNvCnPr>
                      <wps:spPr bwMode="auto">
                        <a:xfrm>
                          <a:off x="7894" y="-1099"/>
                          <a:ext cx="0" cy="285"/>
                        </a:xfrm>
                        <a:prstGeom prst="line">
                          <a:avLst/>
                        </a:prstGeom>
                        <a:noFill/>
                        <a:ln w="9360">
                          <a:solidFill>
                            <a:srgbClr val="000000"/>
                          </a:solidFill>
                          <a:miter lim="800000"/>
                        </a:ln>
                        <a:effectLst/>
                      </wps:spPr>
                      <wps:bodyPr/>
                    </wps:wsp>
                    <wps:wsp>
                      <wps:cNvPr id="34" name="Text Box 51"/>
                      <wps:cNvSpPr txBox="1">
                        <a:spLocks noChangeArrowheads="1"/>
                      </wps:cNvSpPr>
                      <wps:spPr bwMode="auto">
                        <a:xfrm>
                          <a:off x="8172" y="-1064"/>
                          <a:ext cx="838" cy="245"/>
                        </a:xfrm>
                        <a:prstGeom prst="rect">
                          <a:avLst/>
                        </a:prstGeom>
                        <a:noFill/>
                        <a:ln>
                          <a:noFill/>
                        </a:ln>
                        <a:effectLst/>
                      </wps:spPr>
                      <wps:txbx>
                        <w:txbxContent>
                          <w:p w14:paraId="1C8D30A1" w14:textId="77777777" w:rsidR="004B6F4E" w:rsidRDefault="004B6F4E">
                            <w:pPr>
                              <w:overflowPunct w:val="0"/>
                              <w:jc w:val="center"/>
                              <w:rPr>
                                <w:kern w:val="2"/>
                                <w:sz w:val="20"/>
                              </w:rPr>
                            </w:pPr>
                            <w:r>
                              <w:rPr>
                                <w:kern w:val="2"/>
                                <w:sz w:val="20"/>
                              </w:rPr>
                              <w:t>4</w:t>
                            </w:r>
                          </w:p>
                        </w:txbxContent>
                      </wps:txbx>
                      <wps:bodyPr rot="0" vert="horz" wrap="square" lIns="0" tIns="0" rIns="0" bIns="0" anchor="t" anchorCtr="0">
                        <a:noAutofit/>
                      </wps:bodyPr>
                    </wps:wsp>
                  </wpg:wgp>
                </a:graphicData>
              </a:graphic>
            </wp:anchor>
          </w:drawing>
        </mc:Choice>
        <mc:Fallback>
          <w:pict>
            <v:group w14:anchorId="57B1257D" id="Group 22" o:spid="_x0000_s1043" style="position:absolute;margin-left:-14.6pt;margin-top:-112pt;width:519.65pt;height:117.1pt;z-index:251667456;mso-wrap-distance-left:0;mso-wrap-distance-right:0" coordorigin="-292,-2239" coordsize="10392,2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">
              <v:line id="Line 23" o:spid="_x0000_s1044" style="position:absolute;visibility:visible;mso-wrap-style:square" from="300,-2239" to="300,-1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" strokeweight=".26mm">
                <v:stroke joinstyle="miter"/>
              </v:line>
              <v:line id="Line 24" o:spid="_x0000_s1045" style="position:absolute;visibility:visible;mso-wrap-style:square" from="872,-2239" to="87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" strokeweight=".26mm">
                <v:stroke joinstyle="miter"/>
              </v:line>
              <v:line id="Line 25" o:spid="_x0000_s1046" style="position:absolute;visibility:visible;mso-wrap-style:square" from="2016,-2239" to="201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" strokeweight=".26mm">
                <v:stroke joinstyle="miter"/>
              </v:line>
              <v:line id="Line 26" o:spid="_x0000_s1047" style="position:absolute;visibility:visible;mso-wrap-style:square" from="2875,-2239" to="287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" strokeweight=".26mm">
                <v:stroke joinstyle="miter"/>
              </v:line>
              <v:shape id="Text Box 27" o:spid="_x0000_s1048" type="#_x0000_t202" style="position:absolute;left:-292;top:-1626;width:3711;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1CA0CA9" w14:textId="77777777" w:rsidR="004B6F4E" w:rsidRDefault="004B6F4E">
                      <w:pPr>
                        <w:overflowPunct w:val="0"/>
                        <w:rPr>
                          <w:i/>
                          <w:kern w:val="2"/>
                          <w:sz w:val="20"/>
                        </w:rPr>
                      </w:pPr>
                      <w:r>
                        <w:rPr>
                          <w:i/>
                          <w:kern w:val="2"/>
                          <w:sz w:val="20"/>
                        </w:rPr>
                        <w:t xml:space="preserve">  Изм.   Лист     № докум.    Подпись  </w:t>
                      </w:r>
                      <w:r>
                        <w:rPr>
                          <w:i/>
                          <w:kern w:val="2"/>
                          <w:sz w:val="20"/>
                          <w:lang w:val="en-US"/>
                        </w:rPr>
                        <w:t xml:space="preserve"> </w:t>
                      </w:r>
                      <w:r>
                        <w:rPr>
                          <w:i/>
                          <w:kern w:val="2"/>
                          <w:sz w:val="20"/>
                        </w:rPr>
                        <w:t>Дата</w:t>
                      </w:r>
                    </w:p>
                  </w:txbxContent>
                </v:textbox>
              </v:shape>
              <v:line id="Line 28" o:spid="_x0000_s1049" style="position:absolute;visibility:visible;mso-wrap-style:square" from="-281,-2239" to="10091,-2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" strokeweight=".71mm">
                <v:stroke joinstyle="miter"/>
              </v:line>
              <v:rect id="Rectangle 29" o:spid="_x0000_s1050" style="position:absolute;left:-272;top:-1949;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" filled="f" strokeweight=".26mm"/>
              <v:rect id="Rectangle 30" o:spid="_x0000_s1051" style="position:absolute;left:-272;top:-1666;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" filled="f" strokeweight=".26mm"/>
              <v:line id="Line 31" o:spid="_x0000_s1052" style="position:absolute;visibility:visible;mso-wrap-style:square" from="-272,-1380" to="10100,-1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" strokeweight=".71mm">
                <v:stroke joinstyle="miter"/>
              </v:line>
              <v:line id="Line 32" o:spid="_x0000_s1053" style="position:absolute;visibility:visible;mso-wrap-style:square" from="3450,-2239" to="345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" strokeweight=".71mm">
                <v:stroke joinstyle="miter"/>
              </v:line>
              <v:rect id="Rectangle 33" o:spid="_x0000_s1054" style="position:absolute;left:-272;top:-251;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" filled="f" strokeweight=".26mm"/>
              <v:rect id="Rectangle 34" o:spid="_x0000_s1055" style="position:absolute;left:-272;top:-534;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" filled="f" strokeweight=".26mm"/>
              <v:rect id="Rectangle 35" o:spid="_x0000_s1056" style="position:absolute;left:-272;top:-817;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" filled="f" strokeweight=".26mm"/>
              <v:rect id="Rectangle 36" o:spid="_x0000_s1057" style="position:absolute;left:-272;top:-1100;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" filled="f" strokeweight=".26mm"/>
              <v:rect id="Rectangle 37" o:spid="_x0000_s1058" style="position:absolute;left:-272;top:-1383;width:3718;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" filled="f" strokeweight=".26mm"/>
              <v:shape id="Text Box 38" o:spid="_x0000_s1059" type="#_x0000_t202" style="position:absolute;left:-276;top:-1352;width:115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44D8C14" w14:textId="77777777" w:rsidR="004B6F4E" w:rsidRDefault="004B6F4E">
                      <w:pPr>
                        <w:overflowPunct w:val="0"/>
                        <w:jc w:val="center"/>
                        <w:rPr>
                          <w:i/>
                          <w:kern w:val="2"/>
                          <w:sz w:val="20"/>
                        </w:rPr>
                      </w:pPr>
                      <w:proofErr w:type="spellStart"/>
                      <w:r>
                        <w:rPr>
                          <w:i/>
                          <w:kern w:val="2"/>
                          <w:sz w:val="20"/>
                        </w:rPr>
                        <w:t>Разраб</w:t>
                      </w:r>
                      <w:proofErr w:type="spellEnd"/>
                      <w:r>
                        <w:rPr>
                          <w:i/>
                          <w:kern w:val="2"/>
                          <w:sz w:val="20"/>
                        </w:rPr>
                        <w:t>.</w:t>
                      </w:r>
                    </w:p>
                  </w:txbxContent>
                </v:textbox>
              </v:shape>
              <v:shape id="Text Box 39" o:spid="_x0000_s1060" type="#_x0000_t202" style="position:absolute;left:-285;top:-1064;width:115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501296" w14:textId="77777777" w:rsidR="004B6F4E" w:rsidRDefault="004B6F4E">
                      <w:pPr>
                        <w:overflowPunct w:val="0"/>
                        <w:jc w:val="center"/>
                        <w:rPr>
                          <w:i/>
                          <w:kern w:val="2"/>
                          <w:sz w:val="20"/>
                        </w:rPr>
                      </w:pPr>
                      <w:r>
                        <w:rPr>
                          <w:i/>
                          <w:kern w:val="2"/>
                          <w:sz w:val="20"/>
                        </w:rPr>
                        <w:t>Пров.</w:t>
                      </w:r>
                    </w:p>
                  </w:txbxContent>
                </v:textbox>
              </v:shape>
              <v:shape id="Text Box 40" o:spid="_x0000_s1061" type="#_x0000_t202" style="position:absolute;left:-285;top:-504;width:1152;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A6AAFC9" w14:textId="77777777" w:rsidR="004B6F4E" w:rsidRDefault="004B6F4E">
                      <w:pPr>
                        <w:overflowPunct w:val="0"/>
                        <w:jc w:val="center"/>
                        <w:rPr>
                          <w:i/>
                          <w:kern w:val="2"/>
                          <w:sz w:val="20"/>
                        </w:rPr>
                      </w:pPr>
                    </w:p>
                  </w:txbxContent>
                </v:textbox>
              </v:shape>
              <v:shape id="Text Box 41" o:spid="_x0000_s1062" type="#_x0000_t202" style="position:absolute;left:-284;top:-216;width:1152;height:31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" filled="f" stroked="f"/>
              <v:line id="Line 42" o:spid="_x0000_s1063" style="position:absolute;visibility:visible;mso-wrap-style:square" from="7330,-1368" to="73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" strokeweight=".71mm">
                <v:stroke joinstyle="miter"/>
              </v:line>
              <v:rect id="Rectangle 43" o:spid="_x0000_s1064" style="position:absolute;left:7330;top:-1382;width:2753;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" filled="f" strokeweight=".26mm"/>
              <v:rect id="Rectangle 44" o:spid="_x0000_s1065" style="position:absolute;left:7330;top:-1100;width:2753;height:2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" filled="f" strokeweight=".26mm"/>
              <v:shape id="Text Box 45" o:spid="_x0000_s1066" type="#_x0000_t202" style="position:absolute;left:7294;top:-849;width:2753;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7E47E64" w14:textId="77777777" w:rsidR="004B6F4E" w:rsidRDefault="004B6F4E">
                      <w:pPr>
                        <w:overflowPunct w:val="0"/>
                        <w:jc w:val="center"/>
                        <w:rPr>
                          <w:rFonts w:ascii="Liberation Serif" w:eastAsia="NSimSun" w:hAnsi="Liberation Serif" w:cs="Arial"/>
                          <w:kern w:val="2"/>
                          <w:sz w:val="24"/>
                          <w:szCs w:val="24"/>
                          <w:lang w:bidi="hi-IN"/>
                        </w:rPr>
                      </w:pPr>
                    </w:p>
                    <w:p w14:paraId="73D1B617" w14:textId="77777777" w:rsidR="004B6F4E" w:rsidRDefault="004B6F4E">
                      <w:pPr>
                        <w:overflowPunct w:val="0"/>
                        <w:jc w:val="center"/>
                        <w:rPr>
                          <w:b/>
                          <w:kern w:val="2"/>
                          <w:sz w:val="24"/>
                          <w:szCs w:val="24"/>
                        </w:rPr>
                      </w:pPr>
                      <w:r>
                        <w:rPr>
                          <w:b/>
                          <w:kern w:val="2"/>
                          <w:sz w:val="24"/>
                          <w:szCs w:val="24"/>
                        </w:rPr>
                        <w:t>ГБПОУ СРКВТ и Э</w:t>
                      </w:r>
                    </w:p>
                  </w:txbxContent>
                </v:textbox>
              </v:shape>
              <v:line id="Line 46" o:spid="_x0000_s1067" style="position:absolute;visibility:visible;mso-wrap-style:square" from="8176,-1368" to="8176,-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" strokeweight=".26mm">
                <v:stroke joinstyle="miter"/>
              </v:line>
              <v:line id="Line 47" o:spid="_x0000_s1068" style="position:absolute;visibility:visible;mso-wrap-style:square" from="9023,-1368" to="9023,-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" strokeweight=".26mm">
                <v:stroke joinstyle="miter"/>
              </v:line>
              <v:shape id="Text Box 48" o:spid="_x0000_s1069" type="#_x0000_t202" style="position:absolute;left:7335;top:-1353;width:275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BF407CD" w14:textId="77777777" w:rsidR="004B6F4E" w:rsidRDefault="004B6F4E">
                      <w:pPr>
                        <w:overflowPunct w:val="0"/>
                        <w:rPr>
                          <w:i/>
                          <w:kern w:val="2"/>
                          <w:sz w:val="20"/>
                        </w:rPr>
                      </w:pPr>
                      <w:r>
                        <w:rPr>
                          <w:i/>
                          <w:kern w:val="2"/>
                          <w:sz w:val="20"/>
                        </w:rPr>
                        <w:t xml:space="preserve">    Лит         Лист        Листов</w:t>
                      </w:r>
                    </w:p>
                  </w:txbxContent>
                </v:textbox>
              </v:shape>
              <v:line id="Line 49" o:spid="_x0000_s1070" style="position:absolute;visibility:visible;mso-wrap-style:square" from="7612,-1094" to="7612,-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" strokeweight=".26mm">
                <v:stroke joinstyle="miter"/>
              </v:line>
              <v:line id="Line 50" o:spid="_x0000_s1071" style="position:absolute;visibility:visible;mso-wrap-style:square" from="7894,-1099" to="7894,-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" strokeweight=".26mm">
                <v:stroke joinstyle="miter"/>
              </v:line>
              <v:shape id="Text Box 51" o:spid="_x0000_s1072" type="#_x0000_t202" style="position:absolute;left:8172;top:-1064;width:8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1C8D30A1" w14:textId="77777777" w:rsidR="004B6F4E" w:rsidRDefault="004B6F4E">
                      <w:pPr>
                        <w:overflowPunct w:val="0"/>
                        <w:jc w:val="center"/>
                        <w:rPr>
                          <w:kern w:val="2"/>
                          <w:sz w:val="20"/>
                        </w:rPr>
                      </w:pPr>
                      <w:r>
                        <w:rPr>
                          <w:kern w:val="2"/>
                          <w:sz w:val="20"/>
                        </w:rPr>
                        <w:t>4</w:t>
                      </w:r>
                    </w:p>
                  </w:txbxContent>
                </v:textbox>
              </v:shape>
            </v:group>
          </w:pict>
        </mc:Fallback>
      </mc:AlternateContent>
    </w:r>
    <w:r>
      <w:rPr>
        <w:noProof/>
        <w:lang w:eastAsia="ru-RU"/>
      </w:rPr>
      <mc:AlternateContent>
        <mc:Choice Requires="wps">
          <w:drawing>
            <wp:anchor distT="0" distB="0" distL="114935" distR="114935" simplePos="0" relativeHeight="251659264" behindDoc="1" locked="0" layoutInCell="1" allowOverlap="1" wp14:anchorId="6381D201" wp14:editId="06626CF9">
              <wp:simplePos x="0" y="0"/>
              <wp:positionH relativeFrom="column">
                <wp:posOffset>2909570</wp:posOffset>
              </wp:positionH>
              <wp:positionV relativeFrom="paragraph">
                <wp:posOffset>-1341120</wp:posOffset>
              </wp:positionV>
              <wp:extent cx="2895600" cy="423545"/>
              <wp:effectExtent l="9525" t="12065" r="9525" b="1206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423545"/>
                      </a:xfrm>
                      <a:prstGeom prst="rect">
                        <a:avLst/>
                      </a:prstGeom>
                      <a:solidFill>
                        <a:srgbClr val="FFFFFF"/>
                      </a:solidFill>
                      <a:ln w="9525">
                        <a:solidFill>
                          <a:srgbClr val="FFFFFF"/>
                        </a:solidFill>
                        <a:miter lim="800000"/>
                      </a:ln>
                    </wps:spPr>
                    <wps:txbx>
                      <w:txbxContent>
                        <w:p w14:paraId="671DC1AB" w14:textId="77777777" w:rsidR="004B6F4E" w:rsidRDefault="004B6F4E">
                          <w:pPr>
                            <w:jc w:val="center"/>
                          </w:pPr>
                          <w:r>
                            <w:rPr>
                              <w:b/>
                              <w:sz w:val="44"/>
                              <w:szCs w:val="44"/>
                            </w:rPr>
                            <w:t xml:space="preserve">ДП 09.02.07 47ИС.14 00009.02.07643/1.17 </w:t>
                          </w:r>
                        </w:p>
                      </w:txbxContent>
                    </wps:txbx>
                    <wps:bodyPr rot="0" vert="horz" wrap="square" lIns="91440" tIns="45720" rIns="91440" bIns="45720" anchor="t" anchorCtr="0" upright="1">
                      <a:noAutofit/>
                    </wps:bodyPr>
                  </wps:wsp>
                </a:graphicData>
              </a:graphic>
            </wp:anchor>
          </w:drawing>
        </mc:Choice>
        <mc:Fallback>
          <w:pict>
            <v:shape w14:anchorId="6381D201" id="Text Box 1" o:spid="_x0000_s1073" type="#_x0000_t202" style="position:absolute;margin-left:229.1pt;margin-top:-105.6pt;width:228pt;height:33.35pt;z-index:-25165721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" strokecolor="white">
              <v:textbox>
                <w:txbxContent>
                  <w:p w14:paraId="671DC1AB" w14:textId="77777777" w:rsidR="004B6F4E" w:rsidRDefault="004B6F4E">
                    <w:pPr>
                      <w:jc w:val="center"/>
                    </w:pPr>
                    <w:r>
                      <w:rPr>
                        <w:b/>
                        <w:sz w:val="44"/>
                        <w:szCs w:val="44"/>
                      </w:rPr>
                      <w:t xml:space="preserve">ДП 09.02.07 47ИС.14 00009.02.07643/1.17 </w:t>
                    </w:r>
                  </w:p>
                </w:txbxContent>
              </v:textbox>
            </v:shape>
          </w:pict>
        </mc:Fallback>
      </mc:AlternateContent>
    </w:r>
    <w:r>
      <w:rPr>
        <w:noProof/>
        <w:lang w:eastAsia="ru-RU"/>
      </w:rPr>
      <mc:AlternateContent>
        <mc:Choice Requires="wps">
          <w:drawing>
            <wp:anchor distT="0" distB="0" distL="114300" distR="114300" simplePos="0" relativeHeight="251660288" behindDoc="0" locked="0" layoutInCell="1" allowOverlap="1" wp14:anchorId="08FB428F" wp14:editId="2A3520F9">
              <wp:simplePos x="0" y="0"/>
              <wp:positionH relativeFrom="column">
                <wp:posOffset>5866130</wp:posOffset>
              </wp:positionH>
              <wp:positionV relativeFrom="paragraph">
                <wp:posOffset>-721995</wp:posOffset>
              </wp:positionV>
              <wp:extent cx="466725" cy="283210"/>
              <wp:effectExtent l="13335" t="12065" r="5715" b="9525"/>
              <wp:wrapNone/>
              <wp:docPr id="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283210"/>
                      </a:xfrm>
                      <a:prstGeom prst="rect">
                        <a:avLst/>
                      </a:prstGeom>
                      <a:solidFill>
                        <a:srgbClr val="FFFFFF"/>
                      </a:solidFill>
                      <a:ln w="9525">
                        <a:solidFill>
                          <a:srgbClr val="FFFFFF"/>
                        </a:solidFill>
                        <a:miter lim="800000"/>
                      </a:ln>
                    </wps:spPr>
                    <wps:txbx>
                      <w:txbxContent>
                        <w:p w14:paraId="1B686821" w14:textId="77777777" w:rsidR="004B6F4E" w:rsidRDefault="004B6F4E">
                          <w:pPr>
                            <w:overflowPunct w:val="0"/>
                            <w:jc w:val="center"/>
                            <w:rPr>
                              <w:kern w:val="2"/>
                              <w:sz w:val="20"/>
                            </w:rPr>
                          </w:pPr>
                          <w:r>
                            <w:rPr>
                              <w:kern w:val="2"/>
                              <w:sz w:val="20"/>
                            </w:rPr>
                            <w:t>43</w:t>
                          </w:r>
                        </w:p>
                      </w:txbxContent>
                    </wps:txbx>
                    <wps:bodyPr rot="0" vert="horz" wrap="square" lIns="91440" tIns="45720" rIns="91440" bIns="45720" anchor="t" anchorCtr="0" upright="1">
                      <a:noAutofit/>
                    </wps:bodyPr>
                  </wps:wsp>
                </a:graphicData>
              </a:graphic>
            </wp:anchor>
          </w:drawing>
        </mc:Choice>
        <mc:Fallback>
          <w:pict>
            <v:shape w14:anchorId="08FB428F" id="Text Box 53" o:spid="_x0000_s1074" type="#_x0000_t202" style="position:absolute;margin-left:461.9pt;margin-top:-56.85pt;width:36.75pt;height:22.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" strokecolor="white">
              <v:textbox>
                <w:txbxContent>
                  <w:p w14:paraId="1B686821" w14:textId="77777777" w:rsidR="004B6F4E" w:rsidRDefault="004B6F4E">
                    <w:pPr>
                      <w:overflowPunct w:val="0"/>
                      <w:jc w:val="center"/>
                      <w:rPr>
                        <w:kern w:val="2"/>
                        <w:sz w:val="20"/>
                      </w:rPr>
                    </w:pPr>
                    <w:r>
                      <w:rPr>
                        <w:kern w:val="2"/>
                        <w:sz w:val="20"/>
                      </w:rPr>
                      <w:t>43</w:t>
                    </w:r>
                  </w:p>
                </w:txbxContent>
              </v:textbox>
            </v:shape>
          </w:pict>
        </mc:Fallback>
      </mc:AlternateContent>
    </w:r>
    <w:r>
      <w:rPr>
        <w:noProof/>
        <w:lang w:eastAsia="ru-RU"/>
      </w:rPr>
      <mc:AlternateContent>
        <mc:Choice Requires="wps">
          <w:drawing>
            <wp:anchor distT="0" distB="0" distL="114935" distR="114935" simplePos="0" relativeHeight="251661312" behindDoc="1" locked="0" layoutInCell="1" allowOverlap="1" wp14:anchorId="533EACB3" wp14:editId="26742A5E">
              <wp:simplePos x="0" y="0"/>
              <wp:positionH relativeFrom="column">
                <wp:posOffset>601345</wp:posOffset>
              </wp:positionH>
              <wp:positionV relativeFrom="paragraph">
                <wp:posOffset>-721995</wp:posOffset>
              </wp:positionV>
              <wp:extent cx="829310" cy="562610"/>
              <wp:effectExtent l="6350" t="12065" r="12065"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562610"/>
                      </a:xfrm>
                      <a:prstGeom prst="rect">
                        <a:avLst/>
                      </a:prstGeom>
                      <a:solidFill>
                        <a:srgbClr val="FFFFFF"/>
                      </a:solidFill>
                      <a:ln w="9525">
                        <a:solidFill>
                          <a:srgbClr val="FFFFFF"/>
                        </a:solidFill>
                        <a:miter lim="800000"/>
                      </a:ln>
                    </wps:spPr>
                    <wps:txbx>
                      <w:txbxContent>
                        <w:p w14:paraId="403D461C" w14:textId="77777777" w:rsidR="004B6F4E" w:rsidRDefault="004B6F4E">
                          <w:pPr>
                            <w:ind w:left="-142"/>
                          </w:pPr>
                          <w:proofErr w:type="spellStart"/>
                          <w:r>
                            <w:rPr>
                              <w:sz w:val="16"/>
                              <w:szCs w:val="16"/>
                            </w:rPr>
                            <w:t>Сиканова</w:t>
                          </w:r>
                          <w:proofErr w:type="spellEnd"/>
                          <w:r>
                            <w:rPr>
                              <w:sz w:val="16"/>
                              <w:szCs w:val="16"/>
                            </w:rPr>
                            <w:t xml:space="preserve"> В.А..</w:t>
                          </w:r>
                        </w:p>
                        <w:p w14:paraId="09B77F8F" w14:textId="77777777" w:rsidR="004B6F4E" w:rsidRDefault="004B6F4E">
                          <w:pPr>
                            <w:ind w:left="-142"/>
                            <w:rPr>
                              <w:sz w:val="16"/>
                              <w:szCs w:val="16"/>
                            </w:rPr>
                          </w:pPr>
                        </w:p>
                        <w:p w14:paraId="5FA54D31" w14:textId="77777777" w:rsidR="004B6F4E" w:rsidRDefault="004B6F4E">
                          <w:pPr>
                            <w:ind w:left="-142"/>
                            <w:rPr>
                              <w:sz w:val="16"/>
                              <w:szCs w:val="16"/>
                            </w:rPr>
                          </w:pPr>
                        </w:p>
                      </w:txbxContent>
                    </wps:txbx>
                    <wps:bodyPr rot="0" vert="horz" wrap="square" lIns="91440" tIns="45720" rIns="91440" bIns="45720" anchor="t" anchorCtr="0" upright="1">
                      <a:noAutofit/>
                    </wps:bodyPr>
                  </wps:wsp>
                </a:graphicData>
              </a:graphic>
            </wp:anchor>
          </w:drawing>
        </mc:Choice>
        <mc:Fallback>
          <w:pict>
            <v:shape w14:anchorId="533EACB3" id="Text Box 2" o:spid="_x0000_s1075" type="#_x0000_t202" style="position:absolute;margin-left:47.35pt;margin-top:-56.85pt;width:65.3pt;height:44.3pt;z-index:-25165516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" strokecolor="white">
              <v:textbox>
                <w:txbxContent>
                  <w:p w14:paraId="403D461C" w14:textId="77777777" w:rsidR="004B6F4E" w:rsidRDefault="004B6F4E">
                    <w:pPr>
                      <w:ind w:left="-142"/>
                    </w:pPr>
                    <w:proofErr w:type="spellStart"/>
                    <w:r>
                      <w:rPr>
                        <w:sz w:val="16"/>
                        <w:szCs w:val="16"/>
                      </w:rPr>
                      <w:t>Сиканова</w:t>
                    </w:r>
                    <w:proofErr w:type="spellEnd"/>
                    <w:r>
                      <w:rPr>
                        <w:sz w:val="16"/>
                        <w:szCs w:val="16"/>
                      </w:rPr>
                      <w:t xml:space="preserve"> В.А..</w:t>
                    </w:r>
                  </w:p>
                  <w:p w14:paraId="09B77F8F" w14:textId="77777777" w:rsidR="004B6F4E" w:rsidRDefault="004B6F4E">
                    <w:pPr>
                      <w:ind w:left="-142"/>
                      <w:rPr>
                        <w:sz w:val="16"/>
                        <w:szCs w:val="16"/>
                      </w:rPr>
                    </w:pPr>
                  </w:p>
                  <w:p w14:paraId="5FA54D31" w14:textId="77777777" w:rsidR="004B6F4E" w:rsidRDefault="004B6F4E">
                    <w:pPr>
                      <w:ind w:left="-142"/>
                      <w:rPr>
                        <w:sz w:val="16"/>
                        <w:szCs w:val="16"/>
                      </w:rPr>
                    </w:pPr>
                  </w:p>
                </w:txbxContent>
              </v:textbox>
            </v:shape>
          </w:pict>
        </mc:Fallback>
      </mc:AlternateContent>
    </w:r>
    <w:r>
      <w:rPr>
        <w:noProof/>
        <w:lang w:eastAsia="ru-RU"/>
      </w:rPr>
      <mc:AlternateContent>
        <mc:Choice Requires="wps">
          <w:drawing>
            <wp:anchor distT="0" distB="0" distL="114935" distR="114935" simplePos="0" relativeHeight="251665408" behindDoc="1" locked="0" layoutInCell="1" allowOverlap="1" wp14:anchorId="518A1BBC" wp14:editId="3A56CEFE">
              <wp:simplePos x="0" y="0"/>
              <wp:positionH relativeFrom="column">
                <wp:posOffset>490220</wp:posOffset>
              </wp:positionH>
              <wp:positionV relativeFrom="paragraph">
                <wp:posOffset>-893445</wp:posOffset>
              </wp:positionV>
              <wp:extent cx="883285" cy="208915"/>
              <wp:effectExtent l="9525" t="12065" r="12065" b="762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285" cy="208915"/>
                      </a:xfrm>
                      <a:prstGeom prst="rect">
                        <a:avLst/>
                      </a:prstGeom>
                      <a:solidFill>
                        <a:srgbClr val="FFFFFF"/>
                      </a:solidFill>
                      <a:ln w="9525">
                        <a:solidFill>
                          <a:srgbClr val="FFFFFF"/>
                        </a:solidFill>
                        <a:miter lim="800000"/>
                      </a:ln>
                    </wps:spPr>
                    <wps:txbx>
                      <w:txbxContent>
                        <w:p w14:paraId="069D24AB" w14:textId="77777777" w:rsidR="004B6F4E" w:rsidRDefault="004B6F4E">
                          <w:r>
                            <w:rPr>
                              <w:sz w:val="16"/>
                              <w:szCs w:val="16"/>
                            </w:rPr>
                            <w:t>Аксенов М.А.</w:t>
                          </w:r>
                        </w:p>
                      </w:txbxContent>
                    </wps:txbx>
                    <wps:bodyPr rot="0" vert="horz" wrap="square" lIns="91440" tIns="45720" rIns="91440" bIns="45720" anchor="t" anchorCtr="0" upright="1">
                      <a:noAutofit/>
                    </wps:bodyPr>
                  </wps:wsp>
                </a:graphicData>
              </a:graphic>
            </wp:anchor>
          </w:drawing>
        </mc:Choice>
        <mc:Fallback>
          <w:pict>
            <v:shape w14:anchorId="518A1BBC" id="Text Box 6" o:spid="_x0000_s1076" type="#_x0000_t202" style="position:absolute;margin-left:38.6pt;margin-top:-70.35pt;width:69.55pt;height:16.45pt;z-index:-25165107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" strokecolor="white">
              <v:textbox>
                <w:txbxContent>
                  <w:p w14:paraId="069D24AB" w14:textId="77777777" w:rsidR="004B6F4E" w:rsidRDefault="004B6F4E">
                    <w:r>
                      <w:rPr>
                        <w:sz w:val="16"/>
                        <w:szCs w:val="16"/>
                      </w:rPr>
                      <w:t>Аксенов М.А.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90ABC" w14:textId="77777777" w:rsidR="00726EAC" w:rsidRDefault="00726EAC">
      <w:r>
        <w:separator/>
      </w:r>
    </w:p>
  </w:footnote>
  <w:footnote w:type="continuationSeparator" w:id="0">
    <w:p w14:paraId="5CAA9295" w14:textId="77777777" w:rsidR="00726EAC" w:rsidRDefault="00726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81DC1" w14:textId="77777777" w:rsidR="004B6F4E" w:rsidRDefault="004B6F4E">
    <w:pPr>
      <w:pStyle w:val="ab"/>
      <w:rPr>
        <w:lang w:eastAsia="ru-RU"/>
      </w:rPr>
    </w:pPr>
    <w:r>
      <w:rPr>
        <w:noProof/>
        <w:lang w:eastAsia="ru-RU"/>
      </w:rPr>
      <mc:AlternateContent>
        <mc:Choice Requires="wps">
          <w:drawing>
            <wp:anchor distT="0" distB="0" distL="114300" distR="114300" simplePos="0" relativeHeight="251663360" behindDoc="1" locked="0" layoutInCell="1" allowOverlap="1" wp14:anchorId="03D1B8B1" wp14:editId="1FA70D48">
              <wp:simplePos x="0" y="0"/>
              <wp:positionH relativeFrom="page">
                <wp:posOffset>717550</wp:posOffset>
              </wp:positionH>
              <wp:positionV relativeFrom="page">
                <wp:posOffset>180340</wp:posOffset>
              </wp:positionV>
              <wp:extent cx="6598920" cy="10316210"/>
              <wp:effectExtent l="22225" t="18415" r="17780" b="19050"/>
              <wp:wrapNone/>
              <wp:docPr id="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8920" cy="10316210"/>
                      </a:xfrm>
                      <a:prstGeom prst="rect">
                        <a:avLst/>
                      </a:prstGeom>
                      <a:noFill/>
                      <a:ln w="25560">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w14:anchorId="42E4B614" id="Rectangle 4" o:spid="_x0000_s1026" style="position:absolute;margin-left:56.5pt;margin-top:14.2pt;width:519.6pt;height:812.3pt;z-index:-251653120;visibility:visible;mso-wrap-style:non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" filled="f" strokeweight=".71mm">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75963" w14:textId="77777777" w:rsidR="004B6F4E" w:rsidRDefault="004B6F4E">
    <w:pPr>
      <w:pStyle w:val="ab"/>
      <w:rPr>
        <w:lang w:eastAsia="ru-RU"/>
      </w:rPr>
    </w:pPr>
    <w:r>
      <w:rPr>
        <w:noProof/>
        <w:lang w:eastAsia="ru-RU"/>
      </w:rPr>
      <mc:AlternateContent>
        <mc:Choice Requires="wps">
          <w:drawing>
            <wp:anchor distT="0" distB="0" distL="114300" distR="114300" simplePos="0" relativeHeight="251664384" behindDoc="1" locked="0" layoutInCell="1" allowOverlap="1" wp14:anchorId="005FDFDA" wp14:editId="791B6B69">
              <wp:simplePos x="0" y="0"/>
              <wp:positionH relativeFrom="page">
                <wp:posOffset>717550</wp:posOffset>
              </wp:positionH>
              <wp:positionV relativeFrom="page">
                <wp:posOffset>180340</wp:posOffset>
              </wp:positionV>
              <wp:extent cx="6597015" cy="10325735"/>
              <wp:effectExtent l="22225" t="18415" r="19685" b="19050"/>
              <wp:wrapNone/>
              <wp:docPr id="3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7015" cy="10325735"/>
                      </a:xfrm>
                      <a:prstGeom prst="rect">
                        <a:avLst/>
                      </a:prstGeom>
                      <a:noFill/>
                      <a:ln w="25560">
                        <a:solidFill>
                          <a:srgbClr val="000000"/>
                        </a:solidFill>
                        <a:miter lim="800000"/>
                      </a:ln>
                      <a:effectLst/>
                    </wps:spPr>
                    <wps:bodyPr rot="0" vert="horz" wrap="none" lIns="91440" tIns="45720" rIns="91440" bIns="45720" anchor="ctr" anchorCtr="0" upright="1">
                      <a:noAutofit/>
                    </wps:bodyPr>
                  </wps:wsp>
                </a:graphicData>
              </a:graphic>
            </wp:anchor>
          </w:drawing>
        </mc:Choice>
        <mc:Fallback>
          <w:pict>
            <v:rect w14:anchorId="42422BB4" id="Rectangle 5" o:spid="_x0000_s1026" style="position:absolute;margin-left:56.5pt;margin-top:14.2pt;width:519.45pt;height:813.05pt;z-index:-251652096;visibility:visible;mso-wrap-style:non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" filled="f" strokeweight=".71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left" w:pos="0"/>
        </w:tabs>
        <w:ind w:left="0" w:firstLine="0"/>
      </w:pPr>
    </w:lvl>
    <w:lvl w:ilvl="1">
      <w:start w:val="1"/>
      <w:numFmt w:val="none"/>
      <w:pStyle w:val="2"/>
      <w:suff w:val="nothing"/>
      <w:lvlText w:val=""/>
      <w:lvlJc w:val="left"/>
      <w:pPr>
        <w:tabs>
          <w:tab w:val="left" w:pos="0"/>
        </w:tabs>
        <w:ind w:left="0" w:firstLine="0"/>
      </w:pPr>
    </w:lvl>
    <w:lvl w:ilvl="2">
      <w:start w:val="1"/>
      <w:numFmt w:val="none"/>
      <w:pStyle w:val="3"/>
      <w:suff w:val="nothing"/>
      <w:lvlText w:val=""/>
      <w:lvlJc w:val="left"/>
      <w:pPr>
        <w:tabs>
          <w:tab w:val="left" w:pos="0"/>
        </w:tabs>
        <w:ind w:left="0" w:firstLine="0"/>
      </w:pPr>
    </w:lvl>
    <w:lvl w:ilvl="3">
      <w:start w:val="1"/>
      <w:numFmt w:val="none"/>
      <w:pStyle w:val="4"/>
      <w:suff w:val="nothing"/>
      <w:lvlText w:val=""/>
      <w:lvlJc w:val="left"/>
      <w:pPr>
        <w:tabs>
          <w:tab w:val="left" w:pos="0"/>
        </w:tabs>
        <w:ind w:left="0" w:firstLine="0"/>
      </w:pPr>
    </w:lvl>
    <w:lvl w:ilvl="4">
      <w:start w:val="1"/>
      <w:numFmt w:val="none"/>
      <w:pStyle w:val="5"/>
      <w:suff w:val="nothing"/>
      <w:lvlText w:val=""/>
      <w:lvlJc w:val="left"/>
      <w:pPr>
        <w:tabs>
          <w:tab w:val="left" w:pos="0"/>
        </w:tabs>
        <w:ind w:left="0" w:firstLine="0"/>
      </w:pPr>
    </w:lvl>
    <w:lvl w:ilvl="5">
      <w:start w:val="1"/>
      <w:numFmt w:val="none"/>
      <w:pStyle w:val="6"/>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00000002"/>
    <w:multiLevelType w:val="singleLevel"/>
    <w:tmpl w:val="00000002"/>
    <w:lvl w:ilvl="0">
      <w:start w:val="1"/>
      <w:numFmt w:val="bullet"/>
      <w:pStyle w:val="21"/>
      <w:lvlText w:val=""/>
      <w:lvlJc w:val="left"/>
      <w:pPr>
        <w:tabs>
          <w:tab w:val="left" w:pos="643"/>
        </w:tabs>
        <w:ind w:left="643" w:hanging="360"/>
      </w:pPr>
      <w:rPr>
        <w:rFonts w:ascii="Symbol" w:hAnsi="Symbol" w:cs="Symbol" w:hint="default"/>
      </w:rPr>
    </w:lvl>
  </w:abstractNum>
  <w:abstractNum w:abstractNumId="2" w15:restartNumberingAfterBreak="0">
    <w:nsid w:val="00000003"/>
    <w:multiLevelType w:val="singleLevel"/>
    <w:tmpl w:val="00000003"/>
    <w:lvl w:ilvl="0">
      <w:start w:val="1"/>
      <w:numFmt w:val="bullet"/>
      <w:pStyle w:val="10"/>
      <w:lvlText w:val=""/>
      <w:lvlJc w:val="left"/>
      <w:pPr>
        <w:tabs>
          <w:tab w:val="left" w:pos="360"/>
        </w:tabs>
        <w:ind w:left="360" w:hanging="360"/>
      </w:pPr>
      <w:rPr>
        <w:rFonts w:ascii="Symbol" w:hAnsi="Symbol" w:cs="Symbol" w:hint="default"/>
      </w:rPr>
    </w:lvl>
  </w:abstractNum>
  <w:abstractNum w:abstractNumId="3" w15:restartNumberingAfterBreak="0">
    <w:nsid w:val="007A6E8D"/>
    <w:multiLevelType w:val="multilevel"/>
    <w:tmpl w:val="22C8BE8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F5654"/>
    <w:multiLevelType w:val="multilevel"/>
    <w:tmpl w:val="D32E2CC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03E54"/>
    <w:multiLevelType w:val="multilevel"/>
    <w:tmpl w:val="09203E54"/>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6" w15:restartNumberingAfterBreak="0">
    <w:nsid w:val="0AEB0E27"/>
    <w:multiLevelType w:val="multilevel"/>
    <w:tmpl w:val="0B5AC4A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0522D"/>
    <w:multiLevelType w:val="multilevel"/>
    <w:tmpl w:val="973C582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F5F37"/>
    <w:multiLevelType w:val="multilevel"/>
    <w:tmpl w:val="0B1F5F37"/>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9" w15:restartNumberingAfterBreak="0">
    <w:nsid w:val="0B8C1D05"/>
    <w:multiLevelType w:val="multilevel"/>
    <w:tmpl w:val="FA2050E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3337B"/>
    <w:multiLevelType w:val="multilevel"/>
    <w:tmpl w:val="0B93337B"/>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11" w15:restartNumberingAfterBreak="0">
    <w:nsid w:val="0BB95B50"/>
    <w:multiLevelType w:val="multilevel"/>
    <w:tmpl w:val="9C7A6BA4"/>
    <w:lvl w:ilvl="0">
      <w:start w:val="1"/>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0BEB6EAE"/>
    <w:multiLevelType w:val="multilevel"/>
    <w:tmpl w:val="1494EA8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60F79"/>
    <w:multiLevelType w:val="multilevel"/>
    <w:tmpl w:val="CADC09F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30B05"/>
    <w:multiLevelType w:val="multilevel"/>
    <w:tmpl w:val="5048598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F75B7"/>
    <w:multiLevelType w:val="multilevel"/>
    <w:tmpl w:val="DB9A55F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601D5"/>
    <w:multiLevelType w:val="multilevel"/>
    <w:tmpl w:val="3708877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C309C"/>
    <w:multiLevelType w:val="multilevel"/>
    <w:tmpl w:val="3D5EA25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8176C"/>
    <w:multiLevelType w:val="multilevel"/>
    <w:tmpl w:val="967EFC1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47FD7"/>
    <w:multiLevelType w:val="multilevel"/>
    <w:tmpl w:val="837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A1E78"/>
    <w:multiLevelType w:val="multilevel"/>
    <w:tmpl w:val="A254F5A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42F67"/>
    <w:multiLevelType w:val="multilevel"/>
    <w:tmpl w:val="CAD8759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632A2"/>
    <w:multiLevelType w:val="multilevel"/>
    <w:tmpl w:val="A5123C3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E35B0"/>
    <w:multiLevelType w:val="multilevel"/>
    <w:tmpl w:val="6C6A83B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A4F77"/>
    <w:multiLevelType w:val="multilevel"/>
    <w:tmpl w:val="268E799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67684"/>
    <w:multiLevelType w:val="multilevel"/>
    <w:tmpl w:val="61AC9DF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94C77"/>
    <w:multiLevelType w:val="multilevel"/>
    <w:tmpl w:val="ACC6A5E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3036F0"/>
    <w:multiLevelType w:val="multilevel"/>
    <w:tmpl w:val="8152896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95C97"/>
    <w:multiLevelType w:val="multilevel"/>
    <w:tmpl w:val="5FC6C70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BA72D3"/>
    <w:multiLevelType w:val="multilevel"/>
    <w:tmpl w:val="9A5C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4251B1"/>
    <w:multiLevelType w:val="multilevel"/>
    <w:tmpl w:val="EE22478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9532E"/>
    <w:multiLevelType w:val="multilevel"/>
    <w:tmpl w:val="9EEA240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D2EC3"/>
    <w:multiLevelType w:val="multilevel"/>
    <w:tmpl w:val="9850C23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55A6D"/>
    <w:multiLevelType w:val="multilevel"/>
    <w:tmpl w:val="AD42428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82F5C"/>
    <w:multiLevelType w:val="multilevel"/>
    <w:tmpl w:val="0362261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020025"/>
    <w:multiLevelType w:val="multilevel"/>
    <w:tmpl w:val="5B3A383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DE743F"/>
    <w:multiLevelType w:val="multilevel"/>
    <w:tmpl w:val="25DE743F"/>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37" w15:restartNumberingAfterBreak="0">
    <w:nsid w:val="25EE4854"/>
    <w:multiLevelType w:val="multilevel"/>
    <w:tmpl w:val="25EE4854"/>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38" w15:restartNumberingAfterBreak="0">
    <w:nsid w:val="27A229E9"/>
    <w:multiLevelType w:val="multilevel"/>
    <w:tmpl w:val="544203C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BE6FAD"/>
    <w:multiLevelType w:val="multilevel"/>
    <w:tmpl w:val="0A02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621E3C"/>
    <w:multiLevelType w:val="multilevel"/>
    <w:tmpl w:val="7C46027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D70DA"/>
    <w:multiLevelType w:val="multilevel"/>
    <w:tmpl w:val="D120307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E2403B"/>
    <w:multiLevelType w:val="multilevel"/>
    <w:tmpl w:val="2BE2403B"/>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43" w15:restartNumberingAfterBreak="0">
    <w:nsid w:val="2CA730FB"/>
    <w:multiLevelType w:val="multilevel"/>
    <w:tmpl w:val="2CA730FB"/>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44" w15:restartNumberingAfterBreak="0">
    <w:nsid w:val="2CC115B3"/>
    <w:multiLevelType w:val="multilevel"/>
    <w:tmpl w:val="96B6355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875E69"/>
    <w:multiLevelType w:val="multilevel"/>
    <w:tmpl w:val="7632C04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7B5F11"/>
    <w:multiLevelType w:val="multilevel"/>
    <w:tmpl w:val="FF982C8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7131CA"/>
    <w:multiLevelType w:val="multilevel"/>
    <w:tmpl w:val="2CCE2B4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D67FE"/>
    <w:multiLevelType w:val="multilevel"/>
    <w:tmpl w:val="11A2C55A"/>
    <w:lvl w:ilvl="0">
      <w:start w:val="1"/>
      <w:numFmt w:val="bullet"/>
      <w:lvlText w:val=""/>
      <w:lvlJc w:val="left"/>
      <w:pPr>
        <w:tabs>
          <w:tab w:val="num" w:pos="720"/>
        </w:tabs>
        <w:ind w:left="720" w:hanging="360"/>
      </w:pPr>
      <w:rPr>
        <w:rFonts w:ascii="Symbol" w:hAnsi="Symbol" w:hint="default"/>
        <w:sz w:val="28"/>
        <w:szCs w:val="4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0A647B"/>
    <w:multiLevelType w:val="multilevel"/>
    <w:tmpl w:val="69BAA364"/>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50" w15:restartNumberingAfterBreak="0">
    <w:nsid w:val="32D600A8"/>
    <w:multiLevelType w:val="multilevel"/>
    <w:tmpl w:val="99FCF1D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40544A"/>
    <w:multiLevelType w:val="multilevel"/>
    <w:tmpl w:val="3340544A"/>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52" w15:restartNumberingAfterBreak="0">
    <w:nsid w:val="343F104F"/>
    <w:multiLevelType w:val="multilevel"/>
    <w:tmpl w:val="BAC6F58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CD61A5"/>
    <w:multiLevelType w:val="multilevel"/>
    <w:tmpl w:val="A552A65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E26B3"/>
    <w:multiLevelType w:val="multilevel"/>
    <w:tmpl w:val="F2B815F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1415A"/>
    <w:multiLevelType w:val="multilevel"/>
    <w:tmpl w:val="7C6A5FE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7950E5"/>
    <w:multiLevelType w:val="multilevel"/>
    <w:tmpl w:val="09A078F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74E5D"/>
    <w:multiLevelType w:val="multilevel"/>
    <w:tmpl w:val="F39E91E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6C12B3"/>
    <w:multiLevelType w:val="multilevel"/>
    <w:tmpl w:val="396C12B3"/>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59" w15:restartNumberingAfterBreak="0">
    <w:nsid w:val="39C746EA"/>
    <w:multiLevelType w:val="multilevel"/>
    <w:tmpl w:val="E1B47A1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DD552E"/>
    <w:multiLevelType w:val="multilevel"/>
    <w:tmpl w:val="8E5E154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F26EC2"/>
    <w:multiLevelType w:val="multilevel"/>
    <w:tmpl w:val="CF8E26E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F375F2"/>
    <w:multiLevelType w:val="multilevel"/>
    <w:tmpl w:val="1882939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2712E"/>
    <w:multiLevelType w:val="multilevel"/>
    <w:tmpl w:val="F5100B1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E53555"/>
    <w:multiLevelType w:val="multilevel"/>
    <w:tmpl w:val="276E0D3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0F4770"/>
    <w:multiLevelType w:val="multilevel"/>
    <w:tmpl w:val="329A91B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3C2FFE"/>
    <w:multiLevelType w:val="multilevel"/>
    <w:tmpl w:val="10B8A16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C24761"/>
    <w:multiLevelType w:val="multilevel"/>
    <w:tmpl w:val="204ECD7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466B6D"/>
    <w:multiLevelType w:val="multilevel"/>
    <w:tmpl w:val="0A885FD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0805F9"/>
    <w:multiLevelType w:val="multilevel"/>
    <w:tmpl w:val="9A9E377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3B3C3C"/>
    <w:multiLevelType w:val="multilevel"/>
    <w:tmpl w:val="453B3C3C"/>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71" w15:restartNumberingAfterBreak="0">
    <w:nsid w:val="45673787"/>
    <w:multiLevelType w:val="multilevel"/>
    <w:tmpl w:val="7D467B1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381F43"/>
    <w:multiLevelType w:val="multilevel"/>
    <w:tmpl w:val="5DE21DA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457671"/>
    <w:multiLevelType w:val="multilevel"/>
    <w:tmpl w:val="DE32B75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2C1378"/>
    <w:multiLevelType w:val="multilevel"/>
    <w:tmpl w:val="29AC0A8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9F62BB"/>
    <w:multiLevelType w:val="multilevel"/>
    <w:tmpl w:val="ECA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A14158"/>
    <w:multiLevelType w:val="multilevel"/>
    <w:tmpl w:val="4510044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FC40D4"/>
    <w:multiLevelType w:val="multilevel"/>
    <w:tmpl w:val="47E6AC8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B80F87"/>
    <w:multiLevelType w:val="multilevel"/>
    <w:tmpl w:val="C720C72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E95E5F"/>
    <w:multiLevelType w:val="multilevel"/>
    <w:tmpl w:val="F1BE8B4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1C54C9"/>
    <w:multiLevelType w:val="multilevel"/>
    <w:tmpl w:val="DD0E093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555E54"/>
    <w:multiLevelType w:val="multilevel"/>
    <w:tmpl w:val="4A555E54"/>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82" w15:restartNumberingAfterBreak="0">
    <w:nsid w:val="4B036D64"/>
    <w:multiLevelType w:val="multilevel"/>
    <w:tmpl w:val="44D40BF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FE0BCA"/>
    <w:multiLevelType w:val="multilevel"/>
    <w:tmpl w:val="9304A75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552B9B"/>
    <w:multiLevelType w:val="multilevel"/>
    <w:tmpl w:val="A0C644C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7710EF"/>
    <w:multiLevelType w:val="multilevel"/>
    <w:tmpl w:val="B7246B3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1F3D09"/>
    <w:multiLevelType w:val="multilevel"/>
    <w:tmpl w:val="AD2CE46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1D4FDE"/>
    <w:multiLevelType w:val="multilevel"/>
    <w:tmpl w:val="4F1D4FDE"/>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88" w15:restartNumberingAfterBreak="0">
    <w:nsid w:val="4FDE35ED"/>
    <w:multiLevelType w:val="multilevel"/>
    <w:tmpl w:val="4FDE35ED"/>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89" w15:restartNumberingAfterBreak="0">
    <w:nsid w:val="51E3300B"/>
    <w:multiLevelType w:val="multilevel"/>
    <w:tmpl w:val="A196646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0A7CD5"/>
    <w:multiLevelType w:val="multilevel"/>
    <w:tmpl w:val="EBE0938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A64F36"/>
    <w:multiLevelType w:val="multilevel"/>
    <w:tmpl w:val="5C6402B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6D1196"/>
    <w:multiLevelType w:val="multilevel"/>
    <w:tmpl w:val="2450860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037E6E"/>
    <w:multiLevelType w:val="multilevel"/>
    <w:tmpl w:val="B9CC565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DA387E"/>
    <w:multiLevelType w:val="multilevel"/>
    <w:tmpl w:val="D7E898C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AA6DB6"/>
    <w:multiLevelType w:val="multilevel"/>
    <w:tmpl w:val="EE24948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6C29DF"/>
    <w:multiLevelType w:val="multilevel"/>
    <w:tmpl w:val="5A6C29DF"/>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97" w15:restartNumberingAfterBreak="0">
    <w:nsid w:val="5B67370D"/>
    <w:multiLevelType w:val="multilevel"/>
    <w:tmpl w:val="5B67370D"/>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98" w15:restartNumberingAfterBreak="0">
    <w:nsid w:val="5C1F5217"/>
    <w:multiLevelType w:val="multilevel"/>
    <w:tmpl w:val="492800B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0B3823"/>
    <w:multiLevelType w:val="multilevel"/>
    <w:tmpl w:val="7B70E8D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D02D29"/>
    <w:multiLevelType w:val="multilevel"/>
    <w:tmpl w:val="D06A07D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8F61BF"/>
    <w:multiLevelType w:val="multilevel"/>
    <w:tmpl w:val="C1321C9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900C5F"/>
    <w:multiLevelType w:val="multilevel"/>
    <w:tmpl w:val="25DCE44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F2DEC"/>
    <w:multiLevelType w:val="multilevel"/>
    <w:tmpl w:val="926EF23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4F5B8F"/>
    <w:multiLevelType w:val="multilevel"/>
    <w:tmpl w:val="C678770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B75823"/>
    <w:multiLevelType w:val="multilevel"/>
    <w:tmpl w:val="507C245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D758C1"/>
    <w:multiLevelType w:val="multilevel"/>
    <w:tmpl w:val="E67CB7D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3E1B84"/>
    <w:multiLevelType w:val="multilevel"/>
    <w:tmpl w:val="2A66E8F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9D3F82"/>
    <w:multiLevelType w:val="multilevel"/>
    <w:tmpl w:val="679D3F82"/>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ind w:left="1080" w:hanging="360"/>
      </w:pPr>
      <w:rPr>
        <w:rFonts w:ascii="Symbol" w:hAnsi="Symbol" w:hint="default"/>
        <w:sz w:val="28"/>
        <w:szCs w:val="36"/>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109" w15:restartNumberingAfterBreak="0">
    <w:nsid w:val="69E53FE9"/>
    <w:multiLevelType w:val="multilevel"/>
    <w:tmpl w:val="E90E764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115BCD"/>
    <w:multiLevelType w:val="multilevel"/>
    <w:tmpl w:val="588A22C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1F011D"/>
    <w:multiLevelType w:val="hybridMultilevel"/>
    <w:tmpl w:val="633AFF2C"/>
    <w:lvl w:ilvl="0" w:tplc="F7C4CB58">
      <w:start w:val="1"/>
      <w:numFmt w:val="bullet"/>
      <w:lvlText w:val=""/>
      <w:lvlJc w:val="left"/>
      <w:pPr>
        <w:ind w:left="1429" w:hanging="360"/>
      </w:pPr>
      <w:rPr>
        <w:rFonts w:ascii="Symbol" w:hAnsi="Symbol" w:hint="default"/>
        <w:sz w:val="28"/>
        <w:szCs w:val="36"/>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2" w15:restartNumberingAfterBreak="0">
    <w:nsid w:val="6B6D0BE2"/>
    <w:multiLevelType w:val="multilevel"/>
    <w:tmpl w:val="05FA8BE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327735"/>
    <w:multiLevelType w:val="multilevel"/>
    <w:tmpl w:val="859650D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357D5A"/>
    <w:multiLevelType w:val="multilevel"/>
    <w:tmpl w:val="518023E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500915"/>
    <w:multiLevelType w:val="multilevel"/>
    <w:tmpl w:val="C7B892B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271071"/>
    <w:multiLevelType w:val="multilevel"/>
    <w:tmpl w:val="DDB2845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3A6A2D"/>
    <w:multiLevelType w:val="multilevel"/>
    <w:tmpl w:val="0292EAB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0C61B6"/>
    <w:multiLevelType w:val="multilevel"/>
    <w:tmpl w:val="06A68F6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4B65EE"/>
    <w:multiLevelType w:val="multilevel"/>
    <w:tmpl w:val="5C662F0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C3614C"/>
    <w:multiLevelType w:val="multilevel"/>
    <w:tmpl w:val="43B0213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7C1E77"/>
    <w:multiLevelType w:val="multilevel"/>
    <w:tmpl w:val="01BAAA0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DD19B9"/>
    <w:multiLevelType w:val="multilevel"/>
    <w:tmpl w:val="C4F2FA4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295FD6"/>
    <w:multiLevelType w:val="multilevel"/>
    <w:tmpl w:val="373EA41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833573"/>
    <w:multiLevelType w:val="multilevel"/>
    <w:tmpl w:val="79F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C75BAF"/>
    <w:multiLevelType w:val="multilevel"/>
    <w:tmpl w:val="26D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98767B"/>
    <w:multiLevelType w:val="multilevel"/>
    <w:tmpl w:val="938A7E7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DE6CDC"/>
    <w:multiLevelType w:val="multilevel"/>
    <w:tmpl w:val="AE2E998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E54A60"/>
    <w:multiLevelType w:val="multilevel"/>
    <w:tmpl w:val="27AA170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6B4C62"/>
    <w:multiLevelType w:val="multilevel"/>
    <w:tmpl w:val="F330FFF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8C0B32"/>
    <w:multiLevelType w:val="multilevel"/>
    <w:tmpl w:val="E858F51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A47701"/>
    <w:multiLevelType w:val="multilevel"/>
    <w:tmpl w:val="7CA477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2" w15:restartNumberingAfterBreak="0">
    <w:nsid w:val="7CE64ABF"/>
    <w:multiLevelType w:val="multilevel"/>
    <w:tmpl w:val="7CE64ABF"/>
    <w:lvl w:ilvl="0">
      <w:start w:val="1"/>
      <w:numFmt w:val="bullet"/>
      <w:lvlText w:val=""/>
      <w:lvlJc w:val="left"/>
      <w:pPr>
        <w:tabs>
          <w:tab w:val="left" w:pos="720"/>
        </w:tabs>
        <w:ind w:left="720" w:hanging="360"/>
      </w:pPr>
      <w:rPr>
        <w:rFonts w:ascii="Symbol" w:hAnsi="Symbol" w:cs="Symbol" w:hint="default"/>
        <w:sz w:val="28"/>
        <w:szCs w:val="28"/>
      </w:rPr>
    </w:lvl>
    <w:lvl w:ilvl="1">
      <w:start w:val="1"/>
      <w:numFmt w:val="bullet"/>
      <w:lvlText w:val="◦"/>
      <w:lvlJc w:val="left"/>
      <w:pPr>
        <w:tabs>
          <w:tab w:val="left" w:pos="1080"/>
        </w:tabs>
        <w:ind w:left="1080" w:hanging="360"/>
      </w:pPr>
      <w:rPr>
        <w:rFonts w:ascii="OpenSymbol" w:hAnsi="OpenSymbol" w:cs="OpenSymbol" w:hint="default"/>
        <w:sz w:val="28"/>
        <w:szCs w:val="28"/>
      </w:rPr>
    </w:lvl>
    <w:lvl w:ilvl="2">
      <w:start w:val="1"/>
      <w:numFmt w:val="bullet"/>
      <w:lvlText w:val="▪"/>
      <w:lvlJc w:val="left"/>
      <w:pPr>
        <w:tabs>
          <w:tab w:val="left" w:pos="1440"/>
        </w:tabs>
        <w:ind w:left="1440" w:hanging="360"/>
      </w:pPr>
      <w:rPr>
        <w:rFonts w:ascii="OpenSymbol" w:hAnsi="OpenSymbol" w:cs="OpenSymbol" w:hint="default"/>
        <w:sz w:val="28"/>
        <w:szCs w:val="28"/>
      </w:rPr>
    </w:lvl>
    <w:lvl w:ilvl="3">
      <w:start w:val="1"/>
      <w:numFmt w:val="bullet"/>
      <w:lvlText w:val=""/>
      <w:lvlJc w:val="left"/>
      <w:pPr>
        <w:tabs>
          <w:tab w:val="left" w:pos="1800"/>
        </w:tabs>
        <w:ind w:left="1800" w:hanging="360"/>
      </w:pPr>
      <w:rPr>
        <w:rFonts w:ascii="Symbol" w:hAnsi="Symbol" w:cs="Symbol" w:hint="default"/>
        <w:sz w:val="28"/>
        <w:szCs w:val="28"/>
      </w:rPr>
    </w:lvl>
    <w:lvl w:ilvl="4">
      <w:start w:val="1"/>
      <w:numFmt w:val="bullet"/>
      <w:lvlText w:val="◦"/>
      <w:lvlJc w:val="left"/>
      <w:pPr>
        <w:tabs>
          <w:tab w:val="left" w:pos="2160"/>
        </w:tabs>
        <w:ind w:left="2160" w:hanging="360"/>
      </w:pPr>
      <w:rPr>
        <w:rFonts w:ascii="OpenSymbol" w:hAnsi="OpenSymbol" w:cs="OpenSymbol" w:hint="default"/>
        <w:sz w:val="28"/>
        <w:szCs w:val="28"/>
      </w:rPr>
    </w:lvl>
    <w:lvl w:ilvl="5">
      <w:start w:val="1"/>
      <w:numFmt w:val="bullet"/>
      <w:lvlText w:val="▪"/>
      <w:lvlJc w:val="left"/>
      <w:pPr>
        <w:tabs>
          <w:tab w:val="left" w:pos="2520"/>
        </w:tabs>
        <w:ind w:left="2520" w:hanging="360"/>
      </w:pPr>
      <w:rPr>
        <w:rFonts w:ascii="OpenSymbol" w:hAnsi="OpenSymbol" w:cs="OpenSymbol" w:hint="default"/>
        <w:sz w:val="28"/>
        <w:szCs w:val="28"/>
      </w:rPr>
    </w:lvl>
    <w:lvl w:ilvl="6">
      <w:start w:val="1"/>
      <w:numFmt w:val="bullet"/>
      <w:lvlText w:val=""/>
      <w:lvlJc w:val="left"/>
      <w:pPr>
        <w:tabs>
          <w:tab w:val="left" w:pos="2880"/>
        </w:tabs>
        <w:ind w:left="2880" w:hanging="360"/>
      </w:pPr>
      <w:rPr>
        <w:rFonts w:ascii="Symbol" w:hAnsi="Symbol" w:cs="Symbol" w:hint="default"/>
        <w:sz w:val="28"/>
        <w:szCs w:val="28"/>
      </w:rPr>
    </w:lvl>
    <w:lvl w:ilvl="7">
      <w:start w:val="1"/>
      <w:numFmt w:val="bullet"/>
      <w:lvlText w:val="◦"/>
      <w:lvlJc w:val="left"/>
      <w:pPr>
        <w:tabs>
          <w:tab w:val="left" w:pos="3240"/>
        </w:tabs>
        <w:ind w:left="3240" w:hanging="360"/>
      </w:pPr>
      <w:rPr>
        <w:rFonts w:ascii="OpenSymbol" w:hAnsi="OpenSymbol" w:cs="OpenSymbol" w:hint="default"/>
        <w:sz w:val="28"/>
        <w:szCs w:val="28"/>
      </w:rPr>
    </w:lvl>
    <w:lvl w:ilvl="8">
      <w:start w:val="1"/>
      <w:numFmt w:val="bullet"/>
      <w:lvlText w:val="▪"/>
      <w:lvlJc w:val="left"/>
      <w:pPr>
        <w:tabs>
          <w:tab w:val="left" w:pos="3600"/>
        </w:tabs>
        <w:ind w:left="3600" w:hanging="360"/>
      </w:pPr>
      <w:rPr>
        <w:rFonts w:ascii="OpenSymbol" w:hAnsi="OpenSymbol" w:cs="OpenSymbol" w:hint="default"/>
        <w:sz w:val="28"/>
        <w:szCs w:val="28"/>
      </w:rPr>
    </w:lvl>
  </w:abstractNum>
  <w:abstractNum w:abstractNumId="133" w15:restartNumberingAfterBreak="0">
    <w:nsid w:val="7D9E706D"/>
    <w:multiLevelType w:val="multilevel"/>
    <w:tmpl w:val="D1EE23F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D62231"/>
    <w:multiLevelType w:val="multilevel"/>
    <w:tmpl w:val="3D4AD36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8E3A42"/>
    <w:multiLevelType w:val="multilevel"/>
    <w:tmpl w:val="92C2C45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C74716"/>
    <w:multiLevelType w:val="multilevel"/>
    <w:tmpl w:val="3F46C0A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061725">
    <w:abstractNumId w:val="0"/>
  </w:num>
  <w:num w:numId="2" w16cid:durableId="2044554981">
    <w:abstractNumId w:val="1"/>
  </w:num>
  <w:num w:numId="3" w16cid:durableId="431128556">
    <w:abstractNumId w:val="2"/>
  </w:num>
  <w:num w:numId="4" w16cid:durableId="1785416733">
    <w:abstractNumId w:val="49"/>
  </w:num>
  <w:num w:numId="5" w16cid:durableId="1716656044">
    <w:abstractNumId w:val="132"/>
  </w:num>
  <w:num w:numId="6" w16cid:durableId="1888373708">
    <w:abstractNumId w:val="8"/>
  </w:num>
  <w:num w:numId="7" w16cid:durableId="750153227">
    <w:abstractNumId w:val="10"/>
  </w:num>
  <w:num w:numId="8" w16cid:durableId="660280594">
    <w:abstractNumId w:val="97"/>
  </w:num>
  <w:num w:numId="9" w16cid:durableId="643856706">
    <w:abstractNumId w:val="96"/>
  </w:num>
  <w:num w:numId="10" w16cid:durableId="1257598082">
    <w:abstractNumId w:val="81"/>
  </w:num>
  <w:num w:numId="11" w16cid:durableId="325128767">
    <w:abstractNumId w:val="70"/>
  </w:num>
  <w:num w:numId="12" w16cid:durableId="416024568">
    <w:abstractNumId w:val="42"/>
  </w:num>
  <w:num w:numId="13" w16cid:durableId="1293712110">
    <w:abstractNumId w:val="58"/>
  </w:num>
  <w:num w:numId="14" w16cid:durableId="1588998235">
    <w:abstractNumId w:val="51"/>
  </w:num>
  <w:num w:numId="15" w16cid:durableId="807749673">
    <w:abstractNumId w:val="37"/>
  </w:num>
  <w:num w:numId="16" w16cid:durableId="215044241">
    <w:abstractNumId w:val="87"/>
  </w:num>
  <w:num w:numId="17" w16cid:durableId="633172561">
    <w:abstractNumId w:val="88"/>
  </w:num>
  <w:num w:numId="18" w16cid:durableId="1909724884">
    <w:abstractNumId w:val="43"/>
  </w:num>
  <w:num w:numId="19" w16cid:durableId="1315600730">
    <w:abstractNumId w:val="36"/>
  </w:num>
  <w:num w:numId="20" w16cid:durableId="1645767828">
    <w:abstractNumId w:val="5"/>
  </w:num>
  <w:num w:numId="21" w16cid:durableId="971833838">
    <w:abstractNumId w:val="108"/>
  </w:num>
  <w:num w:numId="22" w16cid:durableId="528952679">
    <w:abstractNumId w:val="131"/>
  </w:num>
  <w:num w:numId="23" w16cid:durableId="1517887007">
    <w:abstractNumId w:val="48"/>
  </w:num>
  <w:num w:numId="24" w16cid:durableId="749081908">
    <w:abstractNumId w:val="68"/>
  </w:num>
  <w:num w:numId="25" w16cid:durableId="1649359742">
    <w:abstractNumId w:val="72"/>
  </w:num>
  <w:num w:numId="26" w16cid:durableId="506528714">
    <w:abstractNumId w:val="100"/>
  </w:num>
  <w:num w:numId="27" w16cid:durableId="2014258046">
    <w:abstractNumId w:val="23"/>
  </w:num>
  <w:num w:numId="28" w16cid:durableId="1374689485">
    <w:abstractNumId w:val="16"/>
  </w:num>
  <w:num w:numId="29" w16cid:durableId="829322592">
    <w:abstractNumId w:val="69"/>
  </w:num>
  <w:num w:numId="30" w16cid:durableId="707492887">
    <w:abstractNumId w:val="107"/>
  </w:num>
  <w:num w:numId="31" w16cid:durableId="1887062468">
    <w:abstractNumId w:val="66"/>
  </w:num>
  <w:num w:numId="32" w16cid:durableId="527792933">
    <w:abstractNumId w:val="103"/>
  </w:num>
  <w:num w:numId="33" w16cid:durableId="728654693">
    <w:abstractNumId w:val="60"/>
  </w:num>
  <w:num w:numId="34" w16cid:durableId="2125414675">
    <w:abstractNumId w:val="53"/>
  </w:num>
  <w:num w:numId="35" w16cid:durableId="706222947">
    <w:abstractNumId w:val="73"/>
  </w:num>
  <w:num w:numId="36" w16cid:durableId="857740388">
    <w:abstractNumId w:val="77"/>
  </w:num>
  <w:num w:numId="37" w16cid:durableId="1689477333">
    <w:abstractNumId w:val="133"/>
  </w:num>
  <w:num w:numId="38" w16cid:durableId="726801474">
    <w:abstractNumId w:val="74"/>
  </w:num>
  <w:num w:numId="39" w16cid:durableId="691884692">
    <w:abstractNumId w:val="71"/>
  </w:num>
  <w:num w:numId="40" w16cid:durableId="566769728">
    <w:abstractNumId w:val="115"/>
  </w:num>
  <w:num w:numId="41" w16cid:durableId="1834489598">
    <w:abstractNumId w:val="9"/>
  </w:num>
  <w:num w:numId="42" w16cid:durableId="439253486">
    <w:abstractNumId w:val="56"/>
  </w:num>
  <w:num w:numId="43" w16cid:durableId="966854733">
    <w:abstractNumId w:val="15"/>
  </w:num>
  <w:num w:numId="44" w16cid:durableId="1695770899">
    <w:abstractNumId w:val="4"/>
  </w:num>
  <w:num w:numId="45" w16cid:durableId="468131296">
    <w:abstractNumId w:val="109"/>
  </w:num>
  <w:num w:numId="46" w16cid:durableId="1274509997">
    <w:abstractNumId w:val="17"/>
  </w:num>
  <w:num w:numId="47" w16cid:durableId="1770614654">
    <w:abstractNumId w:val="130"/>
  </w:num>
  <w:num w:numId="48" w16cid:durableId="2032610200">
    <w:abstractNumId w:val="134"/>
  </w:num>
  <w:num w:numId="49" w16cid:durableId="714044155">
    <w:abstractNumId w:val="50"/>
  </w:num>
  <w:num w:numId="50" w16cid:durableId="1724020378">
    <w:abstractNumId w:val="104"/>
  </w:num>
  <w:num w:numId="51" w16cid:durableId="1789081855">
    <w:abstractNumId w:val="45"/>
  </w:num>
  <w:num w:numId="52" w16cid:durableId="195972263">
    <w:abstractNumId w:val="25"/>
  </w:num>
  <w:num w:numId="53" w16cid:durableId="575751888">
    <w:abstractNumId w:val="13"/>
  </w:num>
  <w:num w:numId="54" w16cid:durableId="1569151388">
    <w:abstractNumId w:val="12"/>
  </w:num>
  <w:num w:numId="55" w16cid:durableId="319503908">
    <w:abstractNumId w:val="30"/>
  </w:num>
  <w:num w:numId="56" w16cid:durableId="2092197625">
    <w:abstractNumId w:val="61"/>
  </w:num>
  <w:num w:numId="57" w16cid:durableId="180973509">
    <w:abstractNumId w:val="136"/>
  </w:num>
  <w:num w:numId="58" w16cid:durableId="1566141861">
    <w:abstractNumId w:val="110"/>
  </w:num>
  <w:num w:numId="59" w16cid:durableId="1514566639">
    <w:abstractNumId w:val="44"/>
  </w:num>
  <w:num w:numId="60" w16cid:durableId="1522469616">
    <w:abstractNumId w:val="99"/>
  </w:num>
  <w:num w:numId="61" w16cid:durableId="279266590">
    <w:abstractNumId w:val="126"/>
  </w:num>
  <w:num w:numId="62" w16cid:durableId="1241215540">
    <w:abstractNumId w:val="119"/>
  </w:num>
  <w:num w:numId="63" w16cid:durableId="627200782">
    <w:abstractNumId w:val="89"/>
  </w:num>
  <w:num w:numId="64" w16cid:durableId="149562492">
    <w:abstractNumId w:val="129"/>
  </w:num>
  <w:num w:numId="65" w16cid:durableId="462044264">
    <w:abstractNumId w:val="6"/>
  </w:num>
  <w:num w:numId="66" w16cid:durableId="2082174812">
    <w:abstractNumId w:val="92"/>
  </w:num>
  <w:num w:numId="67" w16cid:durableId="94714765">
    <w:abstractNumId w:val="20"/>
  </w:num>
  <w:num w:numId="68" w16cid:durableId="1423645697">
    <w:abstractNumId w:val="105"/>
  </w:num>
  <w:num w:numId="69" w16cid:durableId="335770679">
    <w:abstractNumId w:val="33"/>
  </w:num>
  <w:num w:numId="70" w16cid:durableId="884290440">
    <w:abstractNumId w:val="65"/>
  </w:num>
  <w:num w:numId="71" w16cid:durableId="614095721">
    <w:abstractNumId w:val="80"/>
  </w:num>
  <w:num w:numId="72" w16cid:durableId="597326621">
    <w:abstractNumId w:val="122"/>
  </w:num>
  <w:num w:numId="73" w16cid:durableId="724571917">
    <w:abstractNumId w:val="46"/>
  </w:num>
  <w:num w:numId="74" w16cid:durableId="726877440">
    <w:abstractNumId w:val="121"/>
  </w:num>
  <w:num w:numId="75" w16cid:durableId="2128113136">
    <w:abstractNumId w:val="54"/>
  </w:num>
  <w:num w:numId="76" w16cid:durableId="1296064647">
    <w:abstractNumId w:val="21"/>
  </w:num>
  <w:num w:numId="77" w16cid:durableId="1026564096">
    <w:abstractNumId w:val="135"/>
  </w:num>
  <w:num w:numId="78" w16cid:durableId="1235123872">
    <w:abstractNumId w:val="57"/>
  </w:num>
  <w:num w:numId="79" w16cid:durableId="1542478978">
    <w:abstractNumId w:val="113"/>
  </w:num>
  <w:num w:numId="80" w16cid:durableId="1154639491">
    <w:abstractNumId w:val="128"/>
  </w:num>
  <w:num w:numId="81" w16cid:durableId="1112626290">
    <w:abstractNumId w:val="76"/>
  </w:num>
  <w:num w:numId="82" w16cid:durableId="1972437368">
    <w:abstractNumId w:val="94"/>
  </w:num>
  <w:num w:numId="83" w16cid:durableId="889456251">
    <w:abstractNumId w:val="31"/>
  </w:num>
  <w:num w:numId="84" w16cid:durableId="107432267">
    <w:abstractNumId w:val="106"/>
  </w:num>
  <w:num w:numId="85" w16cid:durableId="1704282269">
    <w:abstractNumId w:val="22"/>
  </w:num>
  <w:num w:numId="86" w16cid:durableId="979075014">
    <w:abstractNumId w:val="120"/>
  </w:num>
  <w:num w:numId="87" w16cid:durableId="1707177382">
    <w:abstractNumId w:val="38"/>
  </w:num>
  <w:num w:numId="88" w16cid:durableId="2074424854">
    <w:abstractNumId w:val="90"/>
  </w:num>
  <w:num w:numId="89" w16cid:durableId="879820952">
    <w:abstractNumId w:val="95"/>
  </w:num>
  <w:num w:numId="90" w16cid:durableId="722021443">
    <w:abstractNumId w:val="123"/>
  </w:num>
  <w:num w:numId="91" w16cid:durableId="1300922206">
    <w:abstractNumId w:val="34"/>
  </w:num>
  <w:num w:numId="92" w16cid:durableId="1975285725">
    <w:abstractNumId w:val="93"/>
  </w:num>
  <w:num w:numId="93" w16cid:durableId="604968926">
    <w:abstractNumId w:val="27"/>
  </w:num>
  <w:num w:numId="94" w16cid:durableId="735933760">
    <w:abstractNumId w:val="114"/>
  </w:num>
  <w:num w:numId="95" w16cid:durableId="571627217">
    <w:abstractNumId w:val="47"/>
  </w:num>
  <w:num w:numId="96" w16cid:durableId="1699429914">
    <w:abstractNumId w:val="117"/>
  </w:num>
  <w:num w:numId="97" w16cid:durableId="992181589">
    <w:abstractNumId w:val="83"/>
  </w:num>
  <w:num w:numId="98" w16cid:durableId="232981216">
    <w:abstractNumId w:val="67"/>
  </w:num>
  <w:num w:numId="99" w16cid:durableId="1135831036">
    <w:abstractNumId w:val="102"/>
  </w:num>
  <w:num w:numId="100" w16cid:durableId="529492237">
    <w:abstractNumId w:val="3"/>
  </w:num>
  <w:num w:numId="101" w16cid:durableId="1340232006">
    <w:abstractNumId w:val="32"/>
  </w:num>
  <w:num w:numId="102" w16cid:durableId="182865370">
    <w:abstractNumId w:val="127"/>
  </w:num>
  <w:num w:numId="103" w16cid:durableId="132256979">
    <w:abstractNumId w:val="26"/>
  </w:num>
  <w:num w:numId="104" w16cid:durableId="569969147">
    <w:abstractNumId w:val="82"/>
  </w:num>
  <w:num w:numId="105" w16cid:durableId="263852983">
    <w:abstractNumId w:val="91"/>
  </w:num>
  <w:num w:numId="106" w16cid:durableId="1243680172">
    <w:abstractNumId w:val="84"/>
  </w:num>
  <w:num w:numId="107" w16cid:durableId="638994680">
    <w:abstractNumId w:val="86"/>
  </w:num>
  <w:num w:numId="108" w16cid:durableId="392776025">
    <w:abstractNumId w:val="116"/>
  </w:num>
  <w:num w:numId="109" w16cid:durableId="1917661797">
    <w:abstractNumId w:val="98"/>
  </w:num>
  <w:num w:numId="110" w16cid:durableId="1958756779">
    <w:abstractNumId w:val="40"/>
  </w:num>
  <w:num w:numId="111" w16cid:durableId="1104374871">
    <w:abstractNumId w:val="55"/>
  </w:num>
  <w:num w:numId="112" w16cid:durableId="1190486882">
    <w:abstractNumId w:val="85"/>
  </w:num>
  <w:num w:numId="113" w16cid:durableId="132407396">
    <w:abstractNumId w:val="14"/>
  </w:num>
  <w:num w:numId="114" w16cid:durableId="1702389465">
    <w:abstractNumId w:val="63"/>
  </w:num>
  <w:num w:numId="115" w16cid:durableId="920408775">
    <w:abstractNumId w:val="41"/>
  </w:num>
  <w:num w:numId="116" w16cid:durableId="1860583586">
    <w:abstractNumId w:val="24"/>
  </w:num>
  <w:num w:numId="117" w16cid:durableId="1381827249">
    <w:abstractNumId w:val="101"/>
  </w:num>
  <w:num w:numId="118" w16cid:durableId="1733845793">
    <w:abstractNumId w:val="52"/>
  </w:num>
  <w:num w:numId="119" w16cid:durableId="872767285">
    <w:abstractNumId w:val="64"/>
  </w:num>
  <w:num w:numId="120" w16cid:durableId="491408042">
    <w:abstractNumId w:val="79"/>
  </w:num>
  <w:num w:numId="121" w16cid:durableId="437605893">
    <w:abstractNumId w:val="18"/>
  </w:num>
  <w:num w:numId="122" w16cid:durableId="2036349464">
    <w:abstractNumId w:val="112"/>
  </w:num>
  <w:num w:numId="123" w16cid:durableId="291635893">
    <w:abstractNumId w:val="118"/>
  </w:num>
  <w:num w:numId="124" w16cid:durableId="1778987831">
    <w:abstractNumId w:val="7"/>
  </w:num>
  <w:num w:numId="125" w16cid:durableId="1429958803">
    <w:abstractNumId w:val="62"/>
  </w:num>
  <w:num w:numId="126" w16cid:durableId="1416509135">
    <w:abstractNumId w:val="28"/>
  </w:num>
  <w:num w:numId="127" w16cid:durableId="999042517">
    <w:abstractNumId w:val="78"/>
  </w:num>
  <w:num w:numId="128" w16cid:durableId="2032801232">
    <w:abstractNumId w:val="59"/>
  </w:num>
  <w:num w:numId="129" w16cid:durableId="2127189525">
    <w:abstractNumId w:val="35"/>
  </w:num>
  <w:num w:numId="130" w16cid:durableId="1200584471">
    <w:abstractNumId w:val="11"/>
  </w:num>
  <w:num w:numId="131" w16cid:durableId="1023168005">
    <w:abstractNumId w:val="75"/>
  </w:num>
  <w:num w:numId="132" w16cid:durableId="1064061170">
    <w:abstractNumId w:val="125"/>
  </w:num>
  <w:num w:numId="133" w16cid:durableId="1478374111">
    <w:abstractNumId w:val="124"/>
  </w:num>
  <w:num w:numId="134" w16cid:durableId="1557349482">
    <w:abstractNumId w:val="19"/>
  </w:num>
  <w:num w:numId="135" w16cid:durableId="947853044">
    <w:abstractNumId w:val="39"/>
  </w:num>
  <w:num w:numId="136" w16cid:durableId="364066549">
    <w:abstractNumId w:val="29"/>
  </w:num>
  <w:num w:numId="137" w16cid:durableId="1181360595">
    <w:abstractNumId w:val="111"/>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E3"/>
    <w:rsid w:val="00006B1A"/>
    <w:rsid w:val="000115EA"/>
    <w:rsid w:val="00015770"/>
    <w:rsid w:val="00024B5D"/>
    <w:rsid w:val="00052CED"/>
    <w:rsid w:val="00054CE5"/>
    <w:rsid w:val="0005617F"/>
    <w:rsid w:val="00056952"/>
    <w:rsid w:val="00066AA3"/>
    <w:rsid w:val="00070539"/>
    <w:rsid w:val="00087A53"/>
    <w:rsid w:val="000A02EB"/>
    <w:rsid w:val="000A1982"/>
    <w:rsid w:val="000A5A68"/>
    <w:rsid w:val="000A7BF9"/>
    <w:rsid w:val="000C45E4"/>
    <w:rsid w:val="00100A23"/>
    <w:rsid w:val="00104BC7"/>
    <w:rsid w:val="00115EAC"/>
    <w:rsid w:val="00116E97"/>
    <w:rsid w:val="00117498"/>
    <w:rsid w:val="0016414F"/>
    <w:rsid w:val="00165E0B"/>
    <w:rsid w:val="001B5004"/>
    <w:rsid w:val="001E7C2D"/>
    <w:rsid w:val="00207B6E"/>
    <w:rsid w:val="00214FB9"/>
    <w:rsid w:val="00222D0C"/>
    <w:rsid w:val="00235324"/>
    <w:rsid w:val="00253BCA"/>
    <w:rsid w:val="002848AE"/>
    <w:rsid w:val="00287BF0"/>
    <w:rsid w:val="00294405"/>
    <w:rsid w:val="002953B1"/>
    <w:rsid w:val="00295684"/>
    <w:rsid w:val="002A20E3"/>
    <w:rsid w:val="002C107B"/>
    <w:rsid w:val="002F6AA3"/>
    <w:rsid w:val="00303479"/>
    <w:rsid w:val="00304B1B"/>
    <w:rsid w:val="0031220C"/>
    <w:rsid w:val="00312ACD"/>
    <w:rsid w:val="0031590B"/>
    <w:rsid w:val="00320178"/>
    <w:rsid w:val="00324386"/>
    <w:rsid w:val="00327DDE"/>
    <w:rsid w:val="003332BB"/>
    <w:rsid w:val="00340F83"/>
    <w:rsid w:val="0036540A"/>
    <w:rsid w:val="00367B3C"/>
    <w:rsid w:val="00371B7C"/>
    <w:rsid w:val="00376548"/>
    <w:rsid w:val="003827EC"/>
    <w:rsid w:val="003837E3"/>
    <w:rsid w:val="003850C4"/>
    <w:rsid w:val="003B4811"/>
    <w:rsid w:val="003C3EDC"/>
    <w:rsid w:val="003D395C"/>
    <w:rsid w:val="003D3CD0"/>
    <w:rsid w:val="003E17CA"/>
    <w:rsid w:val="003E2B1F"/>
    <w:rsid w:val="00425EA3"/>
    <w:rsid w:val="004761A9"/>
    <w:rsid w:val="004865FE"/>
    <w:rsid w:val="0048750A"/>
    <w:rsid w:val="00491DFA"/>
    <w:rsid w:val="004A0A84"/>
    <w:rsid w:val="004B4D77"/>
    <w:rsid w:val="004B6F4E"/>
    <w:rsid w:val="004C171F"/>
    <w:rsid w:val="004D148E"/>
    <w:rsid w:val="004E43E2"/>
    <w:rsid w:val="0050150F"/>
    <w:rsid w:val="00506AAA"/>
    <w:rsid w:val="0051168D"/>
    <w:rsid w:val="0055087F"/>
    <w:rsid w:val="00560069"/>
    <w:rsid w:val="0056257E"/>
    <w:rsid w:val="00562EBC"/>
    <w:rsid w:val="00564F99"/>
    <w:rsid w:val="00572406"/>
    <w:rsid w:val="005D06C1"/>
    <w:rsid w:val="005E558E"/>
    <w:rsid w:val="005F0D3B"/>
    <w:rsid w:val="00613883"/>
    <w:rsid w:val="0061417A"/>
    <w:rsid w:val="00614329"/>
    <w:rsid w:val="00617AB4"/>
    <w:rsid w:val="00624843"/>
    <w:rsid w:val="00626E14"/>
    <w:rsid w:val="00637BB0"/>
    <w:rsid w:val="00644D8D"/>
    <w:rsid w:val="00666B75"/>
    <w:rsid w:val="006751EF"/>
    <w:rsid w:val="0068092C"/>
    <w:rsid w:val="00686239"/>
    <w:rsid w:val="006D1AD1"/>
    <w:rsid w:val="006E65C6"/>
    <w:rsid w:val="00713510"/>
    <w:rsid w:val="00726EAC"/>
    <w:rsid w:val="00742917"/>
    <w:rsid w:val="00747C18"/>
    <w:rsid w:val="007517D2"/>
    <w:rsid w:val="007529B2"/>
    <w:rsid w:val="00763AD1"/>
    <w:rsid w:val="00770646"/>
    <w:rsid w:val="00772A4C"/>
    <w:rsid w:val="00777BBF"/>
    <w:rsid w:val="00791CE0"/>
    <w:rsid w:val="007935C5"/>
    <w:rsid w:val="0079585C"/>
    <w:rsid w:val="007A2ED0"/>
    <w:rsid w:val="007A5553"/>
    <w:rsid w:val="007B0E68"/>
    <w:rsid w:val="007B33FF"/>
    <w:rsid w:val="007B377B"/>
    <w:rsid w:val="007B3904"/>
    <w:rsid w:val="007C2767"/>
    <w:rsid w:val="007C6BCB"/>
    <w:rsid w:val="007C6CBB"/>
    <w:rsid w:val="00813873"/>
    <w:rsid w:val="00831146"/>
    <w:rsid w:val="00852D27"/>
    <w:rsid w:val="00861D52"/>
    <w:rsid w:val="0086343C"/>
    <w:rsid w:val="008840AA"/>
    <w:rsid w:val="00886C0C"/>
    <w:rsid w:val="008B3C57"/>
    <w:rsid w:val="008D14B2"/>
    <w:rsid w:val="008E05E9"/>
    <w:rsid w:val="008E2A89"/>
    <w:rsid w:val="00911F00"/>
    <w:rsid w:val="00936B19"/>
    <w:rsid w:val="0094083E"/>
    <w:rsid w:val="009465A7"/>
    <w:rsid w:val="00960049"/>
    <w:rsid w:val="0097645C"/>
    <w:rsid w:val="00987141"/>
    <w:rsid w:val="00993143"/>
    <w:rsid w:val="009A3132"/>
    <w:rsid w:val="009A5550"/>
    <w:rsid w:val="009B12AA"/>
    <w:rsid w:val="009C2EDD"/>
    <w:rsid w:val="009C694E"/>
    <w:rsid w:val="009E6289"/>
    <w:rsid w:val="009F6AD3"/>
    <w:rsid w:val="00A37B13"/>
    <w:rsid w:val="00A47D01"/>
    <w:rsid w:val="00A54346"/>
    <w:rsid w:val="00A9145D"/>
    <w:rsid w:val="00AA6852"/>
    <w:rsid w:val="00AF26D5"/>
    <w:rsid w:val="00AF302C"/>
    <w:rsid w:val="00B106E1"/>
    <w:rsid w:val="00B20A33"/>
    <w:rsid w:val="00B301DC"/>
    <w:rsid w:val="00B3385F"/>
    <w:rsid w:val="00B367CB"/>
    <w:rsid w:val="00B46F10"/>
    <w:rsid w:val="00B5617F"/>
    <w:rsid w:val="00B56CE2"/>
    <w:rsid w:val="00B76EE5"/>
    <w:rsid w:val="00B803C3"/>
    <w:rsid w:val="00B81091"/>
    <w:rsid w:val="00B82EF7"/>
    <w:rsid w:val="00B90FFB"/>
    <w:rsid w:val="00B9376C"/>
    <w:rsid w:val="00BA21B6"/>
    <w:rsid w:val="00BB2675"/>
    <w:rsid w:val="00BC4A78"/>
    <w:rsid w:val="00BF01E9"/>
    <w:rsid w:val="00BF33CC"/>
    <w:rsid w:val="00BF7FBD"/>
    <w:rsid w:val="00C00455"/>
    <w:rsid w:val="00C102D6"/>
    <w:rsid w:val="00C124F8"/>
    <w:rsid w:val="00C129D6"/>
    <w:rsid w:val="00C12EB1"/>
    <w:rsid w:val="00C164E0"/>
    <w:rsid w:val="00C327D2"/>
    <w:rsid w:val="00C375F8"/>
    <w:rsid w:val="00C37D4C"/>
    <w:rsid w:val="00C7364D"/>
    <w:rsid w:val="00C759B2"/>
    <w:rsid w:val="00CC32D5"/>
    <w:rsid w:val="00CD183D"/>
    <w:rsid w:val="00CD7633"/>
    <w:rsid w:val="00CE478E"/>
    <w:rsid w:val="00CF1C44"/>
    <w:rsid w:val="00CF2B89"/>
    <w:rsid w:val="00CF539A"/>
    <w:rsid w:val="00CF5C12"/>
    <w:rsid w:val="00D043BB"/>
    <w:rsid w:val="00D17C86"/>
    <w:rsid w:val="00D26D43"/>
    <w:rsid w:val="00D34641"/>
    <w:rsid w:val="00D36846"/>
    <w:rsid w:val="00D427A4"/>
    <w:rsid w:val="00D468E3"/>
    <w:rsid w:val="00D51E01"/>
    <w:rsid w:val="00D712F2"/>
    <w:rsid w:val="00D747CD"/>
    <w:rsid w:val="00D91107"/>
    <w:rsid w:val="00DA6AEA"/>
    <w:rsid w:val="00DB588C"/>
    <w:rsid w:val="00DE5C40"/>
    <w:rsid w:val="00DF596A"/>
    <w:rsid w:val="00DF6394"/>
    <w:rsid w:val="00E0029D"/>
    <w:rsid w:val="00E045AE"/>
    <w:rsid w:val="00E163F7"/>
    <w:rsid w:val="00E22403"/>
    <w:rsid w:val="00E24D5D"/>
    <w:rsid w:val="00E377CE"/>
    <w:rsid w:val="00E4332B"/>
    <w:rsid w:val="00E45053"/>
    <w:rsid w:val="00E512FC"/>
    <w:rsid w:val="00E52DDD"/>
    <w:rsid w:val="00E54A70"/>
    <w:rsid w:val="00E5746A"/>
    <w:rsid w:val="00E66067"/>
    <w:rsid w:val="00E813E7"/>
    <w:rsid w:val="00E877F6"/>
    <w:rsid w:val="00EC1F71"/>
    <w:rsid w:val="00EC301E"/>
    <w:rsid w:val="00EF5F55"/>
    <w:rsid w:val="00F0126A"/>
    <w:rsid w:val="00F018C3"/>
    <w:rsid w:val="00F318C3"/>
    <w:rsid w:val="00F327CD"/>
    <w:rsid w:val="00F505AC"/>
    <w:rsid w:val="00F7444C"/>
    <w:rsid w:val="00F9250D"/>
    <w:rsid w:val="00F93B75"/>
    <w:rsid w:val="00F957AA"/>
    <w:rsid w:val="00F95A33"/>
    <w:rsid w:val="00FA76CD"/>
    <w:rsid w:val="00FB419A"/>
    <w:rsid w:val="00FB6F9A"/>
    <w:rsid w:val="00FC2E6D"/>
    <w:rsid w:val="00FD0AFC"/>
    <w:rsid w:val="00FD31B2"/>
    <w:rsid w:val="00FE4FC2"/>
    <w:rsid w:val="00FE6C02"/>
    <w:rsid w:val="00FF4C2F"/>
    <w:rsid w:val="57DF2033"/>
    <w:rsid w:val="6EDC5A4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8EF1BCE"/>
  <w15:docId w15:val="{56F6DE60-BC2A-4D56-B326-B67CC4572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uiPriority="0" w:qFormat="1"/>
    <w:lsdException w:name="HTML Code" w:qFormat="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8"/>
      <w:lang w:eastAsia="zh-CN"/>
    </w:rPr>
  </w:style>
  <w:style w:type="paragraph" w:styleId="1">
    <w:name w:val="heading 1"/>
    <w:basedOn w:val="a"/>
    <w:next w:val="a"/>
    <w:qFormat/>
    <w:pPr>
      <w:keepNext/>
      <w:numPr>
        <w:numId w:val="1"/>
      </w:numPr>
      <w:jc w:val="center"/>
      <w:outlineLvl w:val="0"/>
    </w:pPr>
    <w:rPr>
      <w:b/>
    </w:rPr>
  </w:style>
  <w:style w:type="paragraph" w:styleId="2">
    <w:name w:val="heading 2"/>
    <w:basedOn w:val="a"/>
    <w:next w:val="a"/>
    <w:qFormat/>
    <w:pPr>
      <w:keepNext/>
      <w:numPr>
        <w:ilvl w:val="1"/>
        <w:numId w:val="1"/>
      </w:numPr>
      <w:jc w:val="center"/>
      <w:outlineLvl w:val="1"/>
    </w:pPr>
    <w:rPr>
      <w:b/>
      <w:sz w:val="36"/>
    </w:rPr>
  </w:style>
  <w:style w:type="paragraph" w:styleId="3">
    <w:name w:val="heading 3"/>
    <w:basedOn w:val="a"/>
    <w:next w:val="a"/>
    <w:qFormat/>
    <w:pPr>
      <w:keepNext/>
      <w:numPr>
        <w:ilvl w:val="2"/>
        <w:numId w:val="1"/>
      </w:numPr>
      <w:jc w:val="center"/>
      <w:outlineLvl w:val="2"/>
    </w:pPr>
    <w:rPr>
      <w:b/>
      <w:i/>
    </w:rPr>
  </w:style>
  <w:style w:type="paragraph" w:styleId="4">
    <w:name w:val="heading 4"/>
    <w:basedOn w:val="a"/>
    <w:next w:val="a"/>
    <w:qFormat/>
    <w:pPr>
      <w:keepNext/>
      <w:numPr>
        <w:ilvl w:val="3"/>
        <w:numId w:val="1"/>
      </w:numPr>
      <w:ind w:firstLine="567"/>
      <w:jc w:val="center"/>
      <w:outlineLvl w:val="3"/>
    </w:pPr>
    <w:rPr>
      <w:b/>
      <w:sz w:val="36"/>
    </w:rPr>
  </w:style>
  <w:style w:type="paragraph" w:styleId="5">
    <w:name w:val="heading 5"/>
    <w:basedOn w:val="a"/>
    <w:next w:val="a"/>
    <w:qFormat/>
    <w:pPr>
      <w:keepNext/>
      <w:numPr>
        <w:ilvl w:val="4"/>
        <w:numId w:val="1"/>
      </w:numPr>
      <w:outlineLvl w:val="4"/>
    </w:pPr>
    <w:rPr>
      <w:b/>
      <w:sz w:val="24"/>
      <w:lang w:val="en-US"/>
    </w:rPr>
  </w:style>
  <w:style w:type="paragraph" w:styleId="6">
    <w:name w:val="heading 6"/>
    <w:basedOn w:val="a"/>
    <w:next w:val="a"/>
    <w:qFormat/>
    <w:pPr>
      <w:numPr>
        <w:ilvl w:val="5"/>
        <w:numId w:val="1"/>
      </w:numPr>
      <w:spacing w:before="240" w:after="60"/>
      <w:outlineLvl w:val="5"/>
    </w:pPr>
    <w:rPr>
      <w:rFonts w:ascii="Calibri" w:hAnsi="Calibri" w:cs="Calibri"/>
      <w:b/>
      <w:bCs/>
      <w:sz w:val="22"/>
      <w:szCs w:val="2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qFormat/>
    <w:rPr>
      <w:rFonts w:ascii="Tahoma" w:hAnsi="Tahoma" w:cs="Tahoma"/>
      <w:sz w:val="16"/>
      <w:szCs w:val="16"/>
      <w:lang w:val="zh-CN"/>
    </w:rPr>
  </w:style>
  <w:style w:type="paragraph" w:styleId="a4">
    <w:name w:val="Body Text"/>
    <w:basedOn w:val="a"/>
    <w:qFormat/>
    <w:pPr>
      <w:jc w:val="center"/>
    </w:pPr>
    <w:rPr>
      <w:b/>
      <w:sz w:val="36"/>
    </w:rPr>
  </w:style>
  <w:style w:type="paragraph" w:styleId="a5">
    <w:name w:val="Body Text Indent"/>
    <w:basedOn w:val="a"/>
    <w:qFormat/>
    <w:pPr>
      <w:ind w:firstLine="567"/>
      <w:jc w:val="both"/>
    </w:pPr>
  </w:style>
  <w:style w:type="paragraph" w:styleId="a6">
    <w:name w:val="caption"/>
    <w:basedOn w:val="a"/>
    <w:qFormat/>
    <w:pPr>
      <w:suppressLineNumbers/>
      <w:spacing w:before="120" w:after="120"/>
    </w:pPr>
    <w:rPr>
      <w:rFonts w:cs="Arial"/>
      <w:i/>
      <w:iCs/>
      <w:sz w:val="24"/>
      <w:szCs w:val="24"/>
    </w:rPr>
  </w:style>
  <w:style w:type="paragraph" w:styleId="a7">
    <w:name w:val="annotation subject"/>
    <w:basedOn w:val="11"/>
    <w:next w:val="11"/>
    <w:qFormat/>
    <w:rPr>
      <w:b/>
      <w:bCs/>
    </w:rPr>
  </w:style>
  <w:style w:type="paragraph" w:customStyle="1" w:styleId="11">
    <w:name w:val="Текст примечания1"/>
    <w:basedOn w:val="a"/>
    <w:qFormat/>
    <w:rPr>
      <w:sz w:val="20"/>
    </w:rPr>
  </w:style>
  <w:style w:type="character" w:styleId="a8">
    <w:name w:val="Emphasis"/>
    <w:qFormat/>
    <w:rPr>
      <w:i/>
      <w:iCs/>
    </w:rPr>
  </w:style>
  <w:style w:type="character" w:styleId="a9">
    <w:name w:val="FollowedHyperlink"/>
    <w:qFormat/>
    <w:rPr>
      <w:color w:val="954F72"/>
      <w:u w:val="single"/>
    </w:rPr>
  </w:style>
  <w:style w:type="paragraph" w:styleId="aa">
    <w:name w:val="footer"/>
    <w:basedOn w:val="a"/>
    <w:qFormat/>
    <w:pPr>
      <w:tabs>
        <w:tab w:val="center" w:pos="4153"/>
        <w:tab w:val="right" w:pos="8306"/>
      </w:tabs>
    </w:pPr>
  </w:style>
  <w:style w:type="paragraph" w:styleId="ab">
    <w:name w:val="header"/>
    <w:basedOn w:val="a"/>
    <w:qFormat/>
    <w:pPr>
      <w:tabs>
        <w:tab w:val="center" w:pos="4153"/>
        <w:tab w:val="right" w:pos="8306"/>
      </w:tabs>
    </w:pPr>
  </w:style>
  <w:style w:type="character" w:styleId="HTML">
    <w:name w:val="HTML Cite"/>
    <w:qFormat/>
    <w:rPr>
      <w:i/>
      <w:iCs/>
    </w:rPr>
  </w:style>
  <w:style w:type="character" w:styleId="HTML0">
    <w:name w:val="HTML Code"/>
    <w:uiPriority w:val="99"/>
    <w:qFormat/>
    <w:rPr>
      <w:rFonts w:ascii="Courier New" w:hAnsi="Courier New" w:cs="Courier New"/>
      <w:sz w:val="20"/>
      <w:szCs w:val="20"/>
    </w:rPr>
  </w:style>
  <w:style w:type="paragraph" w:styleId="HTML1">
    <w:name w:val="HTML Preformatted"/>
    <w:basedOn w:val="a"/>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zh-CN"/>
    </w:rPr>
  </w:style>
  <w:style w:type="character" w:styleId="ac">
    <w:name w:val="Hyperlink"/>
    <w:uiPriority w:val="99"/>
    <w:qFormat/>
    <w:rPr>
      <w:color w:val="0000FF"/>
      <w:u w:val="single"/>
    </w:rPr>
  </w:style>
  <w:style w:type="paragraph" w:styleId="ad">
    <w:name w:val="List"/>
    <w:basedOn w:val="a4"/>
    <w:qFormat/>
    <w:rPr>
      <w:rFonts w:cs="Arial"/>
    </w:rPr>
  </w:style>
  <w:style w:type="paragraph" w:styleId="ae">
    <w:name w:val="Normal (Web)"/>
    <w:basedOn w:val="a"/>
    <w:uiPriority w:val="99"/>
    <w:unhideWhenUsed/>
    <w:qFormat/>
    <w:pPr>
      <w:suppressAutoHyphens w:val="0"/>
      <w:spacing w:before="100" w:beforeAutospacing="1" w:after="100" w:afterAutospacing="1"/>
    </w:pPr>
    <w:rPr>
      <w:sz w:val="24"/>
      <w:szCs w:val="24"/>
      <w:lang w:eastAsia="ru-RU"/>
    </w:rPr>
  </w:style>
  <w:style w:type="character" w:styleId="af">
    <w:name w:val="page number"/>
    <w:basedOn w:val="12"/>
    <w:qFormat/>
  </w:style>
  <w:style w:type="character" w:customStyle="1" w:styleId="12">
    <w:name w:val="Основной шрифт абзаца1"/>
    <w:qFormat/>
  </w:style>
  <w:style w:type="character" w:styleId="af0">
    <w:name w:val="Strong"/>
    <w:uiPriority w:val="22"/>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4"/>
    <w:qFormat/>
    <w:pPr>
      <w:jc w:val="center"/>
    </w:pPr>
    <w:rPr>
      <w:b/>
      <w:sz w:val="36"/>
    </w:rPr>
  </w:style>
  <w:style w:type="paragraph" w:styleId="13">
    <w:name w:val="toc 1"/>
    <w:basedOn w:val="a"/>
    <w:next w:val="a"/>
    <w:autoRedefine/>
    <w:uiPriority w:val="39"/>
    <w:unhideWhenUsed/>
    <w:qFormat/>
  </w:style>
  <w:style w:type="paragraph" w:styleId="20">
    <w:name w:val="toc 2"/>
    <w:basedOn w:val="a"/>
    <w:next w:val="a"/>
    <w:autoRedefine/>
    <w:uiPriority w:val="39"/>
    <w:unhideWhenUsed/>
    <w:qFormat/>
    <w:rsid w:val="00E0029D"/>
    <w:pPr>
      <w:tabs>
        <w:tab w:val="right" w:leader="dot" w:pos="10024"/>
      </w:tabs>
      <w:ind w:left="280"/>
    </w:pPr>
  </w:style>
  <w:style w:type="paragraph" w:styleId="30">
    <w:name w:val="toc 3"/>
    <w:basedOn w:val="a"/>
    <w:next w:val="a"/>
    <w:autoRedefine/>
    <w:uiPriority w:val="39"/>
    <w:unhideWhenUsed/>
    <w:qFormat/>
    <w:pPr>
      <w:spacing w:after="100"/>
      <w:ind w:left="560"/>
    </w:pPr>
  </w:style>
  <w:style w:type="character" w:customStyle="1" w:styleId="WW8Num2z0">
    <w:name w:val="WW8Num2z0"/>
    <w:qFormat/>
    <w:rPr>
      <w:rFonts w:ascii="Symbol" w:hAnsi="Symbol" w:cs="Symbol" w:hint="default"/>
    </w:rPr>
  </w:style>
  <w:style w:type="character" w:customStyle="1" w:styleId="WW8Num3z0">
    <w:name w:val="WW8Num3z0"/>
    <w:qFormat/>
    <w:rPr>
      <w:rFonts w:ascii="Symbol" w:hAnsi="Symbol" w:cs="Symbol" w:hint="default"/>
    </w:rPr>
  </w:style>
  <w:style w:type="character" w:customStyle="1" w:styleId="WW8Num4z0">
    <w:name w:val="WW8Num4z0"/>
    <w:qFormat/>
    <w:rPr>
      <w:rFonts w:ascii="Symbol" w:hAnsi="Symbol" w:cs="Symbol" w:hint="default"/>
    </w:rPr>
  </w:style>
  <w:style w:type="character" w:customStyle="1" w:styleId="WW8Num4z1">
    <w:name w:val="WW8Num4z1"/>
    <w:qFormat/>
    <w:rPr>
      <w:rFonts w:ascii="OpenSymbol" w:hAnsi="OpenSymbol" w:cs="OpenSymbol"/>
    </w:rPr>
  </w:style>
  <w:style w:type="character" w:customStyle="1" w:styleId="WW8Num4z3">
    <w:name w:val="WW8Num4z3"/>
    <w:qFormat/>
    <w:rPr>
      <w:rFonts w:ascii="Symbol" w:hAnsi="Symbol" w:cs="OpenSymbol"/>
    </w:rPr>
  </w:style>
  <w:style w:type="character" w:customStyle="1" w:styleId="WW8Num5z0">
    <w:name w:val="WW8Num5z0"/>
    <w:qFormat/>
    <w:rPr>
      <w:rFonts w:ascii="Times New Roman" w:hAnsi="Times New Roman" w:cs="Times New Roman" w:hint="default"/>
      <w:sz w:val="28"/>
      <w:szCs w:val="28"/>
    </w:rPr>
  </w:style>
  <w:style w:type="character" w:customStyle="1" w:styleId="WW8Num7z0">
    <w:name w:val="WW8Num7z0"/>
    <w:qFormat/>
    <w:rPr>
      <w:rFonts w:ascii="Symbol" w:hAnsi="Symbol" w:cs="Symbol" w:hint="default"/>
    </w:rPr>
  </w:style>
  <w:style w:type="character" w:customStyle="1" w:styleId="WW8Num8z0">
    <w:name w:val="WW8Num8z0"/>
    <w:qFormat/>
    <w:rPr>
      <w:rFonts w:ascii="Symbol" w:hAnsi="Symbol" w:cs="Symbol" w:hint="default"/>
    </w:rPr>
  </w:style>
  <w:style w:type="character" w:customStyle="1" w:styleId="WW8Num9z0">
    <w:name w:val="WW8Num9z0"/>
    <w:qFormat/>
    <w:rPr>
      <w:sz w:val="28"/>
    </w:rPr>
  </w:style>
  <w:style w:type="character" w:customStyle="1" w:styleId="WW8Num10z0">
    <w:name w:val="WW8Num10z0"/>
    <w:qFormat/>
    <w:rPr>
      <w:sz w:val="28"/>
    </w:rPr>
  </w:style>
  <w:style w:type="character" w:customStyle="1" w:styleId="WW8Num12z0">
    <w:name w:val="WW8Num12z0"/>
    <w:qFormat/>
    <w:rPr>
      <w:sz w:val="28"/>
    </w:rPr>
  </w:style>
  <w:style w:type="character" w:customStyle="1" w:styleId="WW8Num13z0">
    <w:name w:val="WW8Num13z0"/>
    <w:qFormat/>
    <w:rPr>
      <w:sz w:val="28"/>
    </w:rPr>
  </w:style>
  <w:style w:type="character" w:customStyle="1" w:styleId="WW8Num15z0">
    <w:name w:val="WW8Num15z0"/>
    <w:qFormat/>
    <w:rPr>
      <w:sz w:val="28"/>
    </w:rPr>
  </w:style>
  <w:style w:type="character" w:customStyle="1" w:styleId="WW8Num15z1">
    <w:name w:val="WW8Num15z1"/>
    <w:qFormat/>
    <w:rPr>
      <w:rFonts w:ascii="Symbol" w:hAnsi="Symbol" w:cs="OpenSymbol"/>
    </w:rPr>
  </w:style>
  <w:style w:type="character" w:customStyle="1" w:styleId="WW8Num16z0">
    <w:name w:val="WW8Num16z0"/>
    <w:qFormat/>
    <w:rPr>
      <w:sz w:val="28"/>
    </w:rPr>
  </w:style>
  <w:style w:type="character" w:customStyle="1" w:styleId="WW8Num16z1">
    <w:name w:val="WW8Num16z1"/>
    <w:qFormat/>
    <w:rPr>
      <w:rFonts w:ascii="Symbol" w:hAnsi="Symbol" w:cs="OpenSymbol"/>
    </w:rPr>
  </w:style>
  <w:style w:type="character" w:customStyle="1" w:styleId="WW8Num17z0">
    <w:name w:val="WW8Num17z0"/>
    <w:rPr>
      <w:sz w:val="28"/>
    </w:rPr>
  </w:style>
  <w:style w:type="character" w:customStyle="1" w:styleId="WW8Num17z1">
    <w:name w:val="WW8Num17z1"/>
    <w:rPr>
      <w:rFonts w:ascii="Symbol" w:hAnsi="Symbol" w:cs="OpenSymbol"/>
    </w:rPr>
  </w:style>
  <w:style w:type="character" w:customStyle="1" w:styleId="WW8Num18z0">
    <w:name w:val="WW8Num18z0"/>
    <w:rPr>
      <w:sz w:val="28"/>
    </w:rPr>
  </w:style>
  <w:style w:type="character" w:customStyle="1" w:styleId="WW8Num18z1">
    <w:name w:val="WW8Num18z1"/>
    <w:rPr>
      <w:rFonts w:ascii="Symbol" w:hAnsi="Symbol" w:cs="OpenSymbol"/>
    </w:rPr>
  </w:style>
  <w:style w:type="character" w:customStyle="1" w:styleId="WW8Num19z0">
    <w:name w:val="WW8Num19z0"/>
    <w:rPr>
      <w:sz w:val="28"/>
    </w:rPr>
  </w:style>
  <w:style w:type="character" w:customStyle="1" w:styleId="WW8Num19z1">
    <w:name w:val="WW8Num19z1"/>
    <w:rPr>
      <w:rFonts w:ascii="Symbol" w:hAnsi="Symbol" w:cs="OpenSymbol"/>
    </w:rPr>
  </w:style>
  <w:style w:type="character" w:customStyle="1" w:styleId="WW8Num20z0">
    <w:name w:val="WW8Num20z0"/>
    <w:rPr>
      <w:sz w:val="28"/>
    </w:rPr>
  </w:style>
  <w:style w:type="character" w:customStyle="1" w:styleId="WW8Num20z1">
    <w:name w:val="WW8Num20z1"/>
    <w:rPr>
      <w:rFonts w:ascii="Symbol" w:hAnsi="Symbol" w:cs="OpenSymbol"/>
    </w:rPr>
  </w:style>
  <w:style w:type="character" w:customStyle="1" w:styleId="WW8Num21z0">
    <w:name w:val="WW8Num21z0"/>
    <w:rPr>
      <w:sz w:val="28"/>
    </w:rPr>
  </w:style>
  <w:style w:type="character" w:customStyle="1" w:styleId="WW8Num21z1">
    <w:name w:val="WW8Num21z1"/>
    <w:rPr>
      <w:rFonts w:ascii="Symbol" w:hAnsi="Symbol" w:cs="OpenSymbol"/>
    </w:rPr>
  </w:style>
  <w:style w:type="character" w:customStyle="1" w:styleId="WW8Num22z0">
    <w:name w:val="WW8Num22z0"/>
    <w:rPr>
      <w:sz w:val="28"/>
    </w:rPr>
  </w:style>
  <w:style w:type="character" w:customStyle="1" w:styleId="WW8Num22z1">
    <w:name w:val="WW8Num22z1"/>
    <w:rPr>
      <w:rFonts w:ascii="Symbol" w:hAnsi="Symbol" w:cs="OpenSymbol"/>
    </w:rPr>
  </w:style>
  <w:style w:type="character" w:customStyle="1" w:styleId="WW8Num23z0">
    <w:name w:val="WW8Num23z0"/>
    <w:rPr>
      <w:sz w:val="28"/>
    </w:rPr>
  </w:style>
  <w:style w:type="character" w:customStyle="1" w:styleId="WW8Num23z1">
    <w:name w:val="WW8Num23z1"/>
    <w:rPr>
      <w:rFonts w:ascii="Symbol" w:hAnsi="Symbol" w:cs="OpenSymbol"/>
    </w:rPr>
  </w:style>
  <w:style w:type="character" w:customStyle="1" w:styleId="WW8Num24z0">
    <w:name w:val="WW8Num24z0"/>
    <w:rPr>
      <w:sz w:val="28"/>
    </w:rPr>
  </w:style>
  <w:style w:type="character" w:customStyle="1" w:styleId="WW8Num24z1">
    <w:name w:val="WW8Num24z1"/>
    <w:rPr>
      <w:rFonts w:ascii="Symbol" w:hAnsi="Symbol" w:cs="OpenSymbol"/>
    </w:rPr>
  </w:style>
  <w:style w:type="character" w:customStyle="1" w:styleId="WW8Num25z0">
    <w:name w:val="WW8Num25z0"/>
    <w:rPr>
      <w:sz w:val="28"/>
    </w:rPr>
  </w:style>
  <w:style w:type="character" w:customStyle="1" w:styleId="WW8Num25z1">
    <w:name w:val="WW8Num25z1"/>
    <w:rPr>
      <w:rFonts w:ascii="Symbol" w:hAnsi="Symbol" w:cs="OpenSymbol"/>
    </w:rPr>
  </w:style>
  <w:style w:type="character" w:customStyle="1" w:styleId="WW8Num26z0">
    <w:name w:val="WW8Num26z0"/>
    <w:rPr>
      <w:sz w:val="28"/>
    </w:rPr>
  </w:style>
  <w:style w:type="character" w:customStyle="1" w:styleId="WW8Num26z1">
    <w:name w:val="WW8Num26z1"/>
    <w:rPr>
      <w:rFonts w:ascii="Symbol" w:hAnsi="Symbol" w:cs="OpenSymbol"/>
    </w:rPr>
  </w:style>
  <w:style w:type="character" w:customStyle="1" w:styleId="WW8Num27z0">
    <w:name w:val="WW8Num27z0"/>
    <w:rPr>
      <w:sz w:val="28"/>
    </w:rPr>
  </w:style>
  <w:style w:type="character" w:customStyle="1" w:styleId="WW8Num27z1">
    <w:name w:val="WW8Num27z1"/>
    <w:rPr>
      <w:rFonts w:ascii="Symbol" w:hAnsi="Symbol" w:cs="OpenSymbol"/>
    </w:rPr>
  </w:style>
  <w:style w:type="character" w:customStyle="1" w:styleId="WW8Num28z0">
    <w:name w:val="WW8Num28z0"/>
    <w:rPr>
      <w:sz w:val="28"/>
    </w:rPr>
  </w:style>
  <w:style w:type="character" w:customStyle="1" w:styleId="WW8Num28z1">
    <w:name w:val="WW8Num28z1"/>
    <w:rPr>
      <w:rFonts w:ascii="Symbol" w:hAnsi="Symbol" w:cs="OpenSymbol"/>
    </w:rPr>
  </w:style>
  <w:style w:type="character" w:customStyle="1" w:styleId="WW8Num30z0">
    <w:name w:val="WW8Num30z0"/>
    <w:rPr>
      <w:rFonts w:ascii="Symbol" w:hAnsi="Symbol" w:cs="Symbol" w:hint="default"/>
      <w:sz w:val="32"/>
    </w:rPr>
  </w:style>
  <w:style w:type="character" w:customStyle="1" w:styleId="WW8Num31z0">
    <w:name w:val="WW8Num31z0"/>
    <w:rPr>
      <w:rFonts w:ascii="Symbol" w:hAnsi="Symbol" w:cs="Symbol" w:hint="default"/>
    </w:rPr>
  </w:style>
  <w:style w:type="character" w:customStyle="1" w:styleId="WW8Num32z0">
    <w:name w:val="WW8Num32z0"/>
    <w:rPr>
      <w:rFonts w:ascii="Times New Roman" w:hAnsi="Times New Roman" w:cs="Times New Roman"/>
      <w:sz w:val="28"/>
      <w:szCs w:val="28"/>
    </w:rPr>
  </w:style>
  <w:style w:type="character" w:customStyle="1" w:styleId="WW8Num33z0">
    <w:name w:val="WW8Num33z0"/>
    <w:rPr>
      <w:rFonts w:ascii="Times New Roman" w:hAnsi="Times New Roman" w:cs="Times New Roman"/>
      <w:sz w:val="28"/>
      <w:szCs w:val="28"/>
    </w:rPr>
  </w:style>
  <w:style w:type="character" w:customStyle="1" w:styleId="WW8Num34z0">
    <w:name w:val="WW8Num34z0"/>
    <w:rPr>
      <w:rFonts w:ascii="Times New Roman" w:hAnsi="Times New Roman" w:cs="Times New Roman"/>
      <w:sz w:val="28"/>
      <w:szCs w:val="28"/>
    </w:rPr>
  </w:style>
  <w:style w:type="character" w:customStyle="1" w:styleId="WW8Num35z0">
    <w:name w:val="WW8Num35z0"/>
    <w:rPr>
      <w:rFonts w:ascii="Times New Roman" w:hAnsi="Times New Roman" w:cs="Times New Roman"/>
      <w:sz w:val="28"/>
      <w:szCs w:val="28"/>
    </w:rPr>
  </w:style>
  <w:style w:type="character" w:customStyle="1" w:styleId="50">
    <w:name w:val="Основной шрифт абзаца5"/>
  </w:style>
  <w:style w:type="character" w:customStyle="1" w:styleId="WW8Num5z1">
    <w:name w:val="WW8Num5z1"/>
    <w:rPr>
      <w:rFonts w:ascii="OpenSymbol" w:hAnsi="OpenSymbol" w:cs="OpenSymbol"/>
    </w:rPr>
  </w:style>
  <w:style w:type="character" w:customStyle="1" w:styleId="WW8Num5z3">
    <w:name w:val="WW8Num5z3"/>
    <w:rPr>
      <w:rFonts w:ascii="Symbol" w:hAnsi="Symbol" w:cs="OpenSymbol"/>
    </w:rPr>
  </w:style>
  <w:style w:type="character" w:customStyle="1" w:styleId="WW8Num6z0">
    <w:name w:val="WW8Num6z0"/>
    <w:rPr>
      <w:rFonts w:ascii="Times New Roman" w:hAnsi="Times New Roman" w:cs="Times New Roman" w:hint="default"/>
      <w:sz w:val="28"/>
      <w:szCs w:val="28"/>
    </w:rPr>
  </w:style>
  <w:style w:type="character" w:customStyle="1" w:styleId="WW8Num11z0">
    <w:name w:val="WW8Num11z0"/>
    <w:rPr>
      <w:rFonts w:hint="default"/>
      <w:sz w:val="28"/>
      <w:szCs w:val="28"/>
    </w:rPr>
  </w:style>
  <w:style w:type="character" w:customStyle="1" w:styleId="WW8Num11z1">
    <w:name w:val="WW8Num11z1"/>
    <w:rPr>
      <w:rFonts w:ascii="Courier New" w:hAnsi="Courier New" w:cs="Courier New" w:hint="default"/>
      <w:sz w:val="20"/>
    </w:rPr>
  </w:style>
  <w:style w:type="character" w:customStyle="1" w:styleId="WW8Num11z2">
    <w:name w:val="WW8Num11z2"/>
    <w:rPr>
      <w:rFonts w:ascii="Wingdings" w:hAnsi="Wingdings" w:cs="Wingdings" w:hint="default"/>
      <w:sz w:val="20"/>
    </w:rPr>
  </w:style>
  <w:style w:type="character" w:customStyle="1" w:styleId="WW8Num29z0">
    <w:name w:val="WW8Num29z0"/>
    <w:rPr>
      <w:sz w:val="28"/>
    </w:rPr>
  </w:style>
  <w:style w:type="character" w:customStyle="1" w:styleId="WW8Num29z1">
    <w:name w:val="WW8Num29z1"/>
    <w:rPr>
      <w:rFonts w:ascii="Symbol" w:hAnsi="Symbol" w:cs="OpenSymbol"/>
    </w:rPr>
  </w:style>
  <w:style w:type="character" w:customStyle="1" w:styleId="WW8Num30z1">
    <w:name w:val="WW8Num30z1"/>
    <w:rPr>
      <w:rFonts w:ascii="Symbol" w:hAnsi="Symbol" w:cs="OpenSymbol"/>
    </w:rPr>
  </w:style>
  <w:style w:type="character" w:customStyle="1" w:styleId="WW8Num31z1">
    <w:name w:val="WW8Num31z1"/>
    <w:rPr>
      <w:rFonts w:ascii="Symbol" w:hAnsi="Symbol" w:cs="OpenSymbol"/>
    </w:rPr>
  </w:style>
  <w:style w:type="character" w:customStyle="1" w:styleId="WW8Num32z1">
    <w:name w:val="WW8Num32z1"/>
    <w:rPr>
      <w:rFonts w:ascii="Symbol" w:hAnsi="Symbol" w:cs="OpenSymbol"/>
    </w:rPr>
  </w:style>
  <w:style w:type="character" w:customStyle="1" w:styleId="WW8Num34z1">
    <w:name w:val="WW8Num34z1"/>
    <w:rPr>
      <w:rFonts w:ascii="OpenSymbol" w:hAnsi="OpenSymbol" w:cs="OpenSymbol"/>
    </w:rPr>
  </w:style>
  <w:style w:type="character" w:customStyle="1" w:styleId="WW8Num34z3">
    <w:name w:val="WW8Num34z3"/>
    <w:rPr>
      <w:rFonts w:ascii="Symbol" w:hAnsi="Symbol" w:cs="OpenSymbol"/>
    </w:rPr>
  </w:style>
  <w:style w:type="character" w:customStyle="1" w:styleId="WW8Num36z0">
    <w:name w:val="WW8Num36z0"/>
    <w:rPr>
      <w:rFonts w:hint="default"/>
    </w:rPr>
  </w:style>
  <w:style w:type="character" w:customStyle="1" w:styleId="WW8Num38z0">
    <w:name w:val="WW8Num38z0"/>
    <w:rPr>
      <w:rFonts w:ascii="Symbol" w:hAnsi="Symbol" w:cs="Symbol" w:hint="default"/>
      <w:sz w:val="32"/>
    </w:rPr>
  </w:style>
  <w:style w:type="character" w:customStyle="1" w:styleId="WW8Num38z1">
    <w:name w:val="WW8Num38z1"/>
    <w:rPr>
      <w:rFonts w:ascii="Courier New" w:hAnsi="Courier New" w:cs="Courier New" w:hint="default"/>
    </w:rPr>
  </w:style>
  <w:style w:type="character" w:customStyle="1" w:styleId="WW8Num38z2">
    <w:name w:val="WW8Num38z2"/>
    <w:rPr>
      <w:rFonts w:ascii="Wingdings" w:hAnsi="Wingdings" w:cs="Wingdings" w:hint="default"/>
    </w:rPr>
  </w:style>
  <w:style w:type="character" w:customStyle="1" w:styleId="WW8Num38z3">
    <w:name w:val="WW8Num38z3"/>
    <w:rPr>
      <w:rFonts w:ascii="Symbol" w:hAnsi="Symbol" w:cs="Symbol" w:hint="default"/>
    </w:rPr>
  </w:style>
  <w:style w:type="character" w:customStyle="1" w:styleId="WW8Num39z0">
    <w:name w:val="WW8Num39z0"/>
    <w:rPr>
      <w:rFonts w:ascii="Times New Roman" w:hAnsi="Times New Roman" w:cs="Times New Roman" w:hint="default"/>
      <w:sz w:val="28"/>
    </w:rPr>
  </w:style>
  <w:style w:type="character" w:customStyle="1" w:styleId="WW8Num41z0">
    <w:name w:val="WW8Num41z0"/>
    <w:rPr>
      <w:rFonts w:ascii="Symbol" w:hAnsi="Symbol" w:cs="Symbol" w:hint="default"/>
      <w:sz w:val="28"/>
      <w:szCs w:val="28"/>
    </w:rPr>
  </w:style>
  <w:style w:type="character" w:customStyle="1" w:styleId="WW8Num41z1">
    <w:name w:val="WW8Num41z1"/>
    <w:rPr>
      <w:rFonts w:ascii="Courier New" w:hAnsi="Courier New" w:cs="Courier New" w:hint="default"/>
      <w:sz w:val="20"/>
    </w:rPr>
  </w:style>
  <w:style w:type="character" w:customStyle="1" w:styleId="WW8Num41z2">
    <w:name w:val="WW8Num41z2"/>
    <w:rPr>
      <w:rFonts w:ascii="Wingdings" w:hAnsi="Wingdings" w:cs="Wingdings" w:hint="default"/>
      <w:sz w:val="20"/>
    </w:rPr>
  </w:style>
  <w:style w:type="character" w:customStyle="1" w:styleId="WW8Num42z0">
    <w:name w:val="WW8Num42z0"/>
    <w:rPr>
      <w:rFonts w:ascii="Symbol" w:hAnsi="Symbol" w:cs="Symbol" w:hint="default"/>
    </w:rPr>
  </w:style>
  <w:style w:type="character" w:customStyle="1" w:styleId="WW8Num42z1">
    <w:name w:val="WW8Num42z1"/>
    <w:rPr>
      <w:rFonts w:ascii="Courier New" w:hAnsi="Courier New" w:cs="Courier New" w:hint="default"/>
    </w:rPr>
  </w:style>
  <w:style w:type="character" w:customStyle="1" w:styleId="WW8Num42z2">
    <w:name w:val="WW8Num42z2"/>
    <w:rPr>
      <w:rFonts w:ascii="Wingdings" w:hAnsi="Wingdings" w:cs="Wingdings" w:hint="default"/>
    </w:rPr>
  </w:style>
  <w:style w:type="character" w:customStyle="1" w:styleId="WW8Num43z0">
    <w:name w:val="WW8Num43z0"/>
    <w:rPr>
      <w:rFonts w:ascii="Symbol" w:hAnsi="Symbol" w:cs="Symbol" w:hint="default"/>
    </w:rPr>
  </w:style>
  <w:style w:type="character" w:customStyle="1" w:styleId="WW8Num43z1">
    <w:name w:val="WW8Num43z1"/>
    <w:rPr>
      <w:rFonts w:ascii="OpenSymbol" w:hAnsi="OpenSymbol" w:cs="OpenSymbol"/>
    </w:rPr>
  </w:style>
  <w:style w:type="character" w:customStyle="1" w:styleId="WW8Num43z3">
    <w:name w:val="WW8Num43z3"/>
    <w:rPr>
      <w:rFonts w:ascii="Symbol" w:hAnsi="Symbol" w:cs="OpenSymbol"/>
    </w:rPr>
  </w:style>
  <w:style w:type="character" w:customStyle="1" w:styleId="40">
    <w:name w:val="Основной шрифт абзаца4"/>
  </w:style>
  <w:style w:type="character" w:customStyle="1" w:styleId="WW8Num12z1">
    <w:name w:val="WW8Num12z1"/>
    <w:rPr>
      <w:rFonts w:ascii="Courier New" w:hAnsi="Courier New" w:cs="Courier New" w:hint="default"/>
      <w:sz w:val="20"/>
    </w:rPr>
  </w:style>
  <w:style w:type="character" w:customStyle="1" w:styleId="WW8Num12z2">
    <w:name w:val="WW8Num12z2"/>
    <w:rPr>
      <w:rFonts w:ascii="Wingdings" w:hAnsi="Wingdings" w:cs="Wingdings" w:hint="default"/>
      <w:sz w:val="20"/>
    </w:rPr>
  </w:style>
  <w:style w:type="character" w:customStyle="1" w:styleId="WW8Num14z0">
    <w:name w:val="WW8Num14z0"/>
    <w:rPr>
      <w:rFonts w:ascii="Times New Roman" w:hAnsi="Times New Roman" w:cs="Times New Roman" w:hint="default"/>
      <w:sz w:val="28"/>
    </w:rPr>
  </w:style>
  <w:style w:type="character" w:customStyle="1" w:styleId="WW8Num33z1">
    <w:name w:val="WW8Num33z1"/>
    <w:rPr>
      <w:rFonts w:ascii="Symbol" w:hAnsi="Symbol" w:cs="OpenSymbol"/>
    </w:rPr>
  </w:style>
  <w:style w:type="character" w:customStyle="1" w:styleId="WW8Num35z1">
    <w:name w:val="WW8Num35z1"/>
    <w:rPr>
      <w:rFonts w:ascii="OpenSymbol" w:hAnsi="OpenSymbol" w:cs="OpenSymbol"/>
    </w:rPr>
  </w:style>
  <w:style w:type="character" w:customStyle="1" w:styleId="WW8Num35z3">
    <w:name w:val="WW8Num35z3"/>
    <w:rPr>
      <w:rFonts w:ascii="Symbol" w:hAnsi="Symbol" w:cs="OpenSymbol"/>
    </w:rPr>
  </w:style>
  <w:style w:type="character" w:customStyle="1" w:styleId="31">
    <w:name w:val="Основной шрифт абзаца3"/>
  </w:style>
  <w:style w:type="character" w:customStyle="1" w:styleId="WW8Num6z1">
    <w:name w:val="WW8Num6z1"/>
    <w:rPr>
      <w:rFonts w:ascii="OpenSymbol" w:hAnsi="OpenSymbol" w:cs="OpenSymbol"/>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22">
    <w:name w:val="Основной шрифт абзаца2"/>
  </w:style>
  <w:style w:type="character" w:customStyle="1" w:styleId="WW8Num1z0">
    <w:name w:val="WW8Num1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9z1">
    <w:name w:val="WW8Num9z1"/>
    <w:rPr>
      <w:rFonts w:ascii="Courier New" w:hAnsi="Courier New" w:cs="Courier New" w:hint="default"/>
      <w:sz w:val="20"/>
    </w:rPr>
  </w:style>
  <w:style w:type="character" w:customStyle="1" w:styleId="WW8Num9z2">
    <w:name w:val="WW8Num9z2"/>
    <w:rPr>
      <w:rFonts w:ascii="Wingdings" w:hAnsi="Wingdings" w:cs="Wingdings" w:hint="default"/>
      <w:sz w:val="20"/>
    </w:rPr>
  </w:style>
  <w:style w:type="character" w:customStyle="1" w:styleId="WW8Num14z3">
    <w:name w:val="WW8Num14z3"/>
    <w:rPr>
      <w:rFonts w:ascii="Symbol" w:hAnsi="Symbol" w:cs="Symbol" w:hint="default"/>
    </w:rPr>
  </w:style>
  <w:style w:type="character" w:customStyle="1" w:styleId="WW8Num15z2">
    <w:name w:val="WW8Num15z2"/>
    <w:rPr>
      <w:rFonts w:ascii="Wingdings" w:hAnsi="Wingdings" w:cs="Wingdings" w:hint="default"/>
      <w:sz w:val="20"/>
    </w:rPr>
  </w:style>
  <w:style w:type="character" w:customStyle="1" w:styleId="WW8Num16z2">
    <w:name w:val="WW8Num16z2"/>
    <w:rPr>
      <w:rFonts w:ascii="Wingdings" w:hAnsi="Wingdings" w:cs="Wingdings" w:hint="default"/>
    </w:rPr>
  </w:style>
  <w:style w:type="character" w:customStyle="1" w:styleId="WW8Num17z2">
    <w:name w:val="WW8Num17z2"/>
    <w:rPr>
      <w:rFonts w:ascii="Wingdings" w:hAnsi="Wingdings" w:cs="Wingdings" w:hint="default"/>
    </w:rPr>
  </w:style>
  <w:style w:type="character" w:customStyle="1" w:styleId="af3">
    <w:name w:val="Текст выноски Знак"/>
    <w:rPr>
      <w:rFonts w:ascii="Tahoma" w:hAnsi="Tahoma" w:cs="Tahoma"/>
      <w:sz w:val="16"/>
      <w:szCs w:val="16"/>
    </w:rPr>
  </w:style>
  <w:style w:type="character" w:customStyle="1" w:styleId="60">
    <w:name w:val="Заголовок 6 Знак"/>
    <w:rPr>
      <w:rFonts w:ascii="Calibri" w:eastAsia="Times New Roman" w:hAnsi="Calibri" w:cs="Times New Roman"/>
      <w:b/>
      <w:bCs/>
      <w:sz w:val="22"/>
      <w:szCs w:val="22"/>
    </w:rPr>
  </w:style>
  <w:style w:type="character" w:customStyle="1" w:styleId="HTML2">
    <w:name w:val="Стандартный HTML Знак"/>
    <w:uiPriority w:val="99"/>
    <w:rPr>
      <w:rFonts w:ascii="Courier New" w:hAnsi="Courier New" w:cs="Courier New"/>
    </w:rPr>
  </w:style>
  <w:style w:type="character" w:customStyle="1" w:styleId="14">
    <w:name w:val="Знак примечания1"/>
    <w:rPr>
      <w:sz w:val="16"/>
      <w:szCs w:val="16"/>
    </w:rPr>
  </w:style>
  <w:style w:type="character" w:customStyle="1" w:styleId="af4">
    <w:name w:val="Текст примечания Знак"/>
    <w:basedOn w:val="12"/>
  </w:style>
  <w:style w:type="character" w:customStyle="1" w:styleId="af5">
    <w:name w:val="Тема примечания Знак"/>
    <w:rPr>
      <w:b/>
      <w:bCs/>
    </w:rPr>
  </w:style>
  <w:style w:type="character" w:customStyle="1" w:styleId="company-infotitle">
    <w:name w:val="company-info__title"/>
    <w:basedOn w:val="12"/>
  </w:style>
  <w:style w:type="character" w:customStyle="1" w:styleId="company-infotext">
    <w:name w:val="company-info__text"/>
    <w:basedOn w:val="12"/>
  </w:style>
  <w:style w:type="character" w:customStyle="1" w:styleId="15">
    <w:name w:val="Неразрешенное упоминание1"/>
    <w:rPr>
      <w:color w:val="605E5C"/>
      <w:shd w:val="clear" w:color="auto" w:fill="E1DFDD"/>
    </w:rPr>
  </w:style>
  <w:style w:type="character" w:customStyle="1" w:styleId="af6">
    <w:name w:val="Нижний колонтитул Знак"/>
    <w:rPr>
      <w:sz w:val="28"/>
    </w:rPr>
  </w:style>
  <w:style w:type="character" w:customStyle="1" w:styleId="af7">
    <w:name w:val="Абзац списка Знак"/>
    <w:rPr>
      <w:rFonts w:ascii="Calibri" w:hAnsi="Calibri" w:cs="Calibri"/>
      <w:sz w:val="22"/>
      <w:szCs w:val="22"/>
    </w:rPr>
  </w:style>
  <w:style w:type="character" w:customStyle="1" w:styleId="apple-converted-space">
    <w:name w:val="apple-converted-space"/>
    <w:basedOn w:val="12"/>
  </w:style>
  <w:style w:type="character" w:customStyle="1" w:styleId="ts-">
    <w:name w:val="ts-переход"/>
    <w:basedOn w:val="12"/>
  </w:style>
  <w:style w:type="character" w:customStyle="1" w:styleId="nowrap">
    <w:name w:val="nowrap"/>
  </w:style>
  <w:style w:type="character" w:customStyle="1" w:styleId="citation">
    <w:name w:val="citation"/>
  </w:style>
  <w:style w:type="character" w:customStyle="1" w:styleId="w">
    <w:name w:val="w"/>
    <w:basedOn w:val="12"/>
  </w:style>
  <w:style w:type="character" w:customStyle="1" w:styleId="ipa">
    <w:name w:val="ipa"/>
    <w:basedOn w:val="12"/>
  </w:style>
  <w:style w:type="character" w:customStyle="1" w:styleId="docdata">
    <w:name w:val="docdata"/>
  </w:style>
  <w:style w:type="character" w:customStyle="1" w:styleId="apple-style-span">
    <w:name w:val="apple-style-span"/>
    <w:rPr>
      <w:rFonts w:ascii="Times New Roman" w:hAnsi="Times New Roman" w:cs="Times New Roman" w:hint="default"/>
    </w:rPr>
  </w:style>
  <w:style w:type="character" w:customStyle="1" w:styleId="af8">
    <w:name w:val="Основной текст с отступом Знак"/>
    <w:rPr>
      <w:sz w:val="28"/>
    </w:rPr>
  </w:style>
  <w:style w:type="character" w:customStyle="1" w:styleId="af9">
    <w:name w:val="мой О Знак"/>
    <w:rPr>
      <w:sz w:val="28"/>
    </w:rPr>
  </w:style>
  <w:style w:type="character" w:customStyle="1" w:styleId="afa">
    <w:name w:val="Курсвик Знак"/>
    <w:rPr>
      <w:rFonts w:eastAsia="Calibri"/>
      <w:sz w:val="28"/>
      <w:szCs w:val="28"/>
    </w:rPr>
  </w:style>
  <w:style w:type="character" w:customStyle="1" w:styleId="afb">
    <w:name w:val="Символ нумерации"/>
    <w:rPr>
      <w:rFonts w:ascii="Times New Roman" w:hAnsi="Times New Roman" w:cs="Times New Roman"/>
      <w:sz w:val="28"/>
      <w:szCs w:val="28"/>
    </w:rPr>
  </w:style>
  <w:style w:type="character" w:customStyle="1" w:styleId="afc">
    <w:name w:val="Маркеры"/>
    <w:rPr>
      <w:rFonts w:ascii="OpenSymbol" w:eastAsia="OpenSymbol" w:hAnsi="OpenSymbol" w:cs="OpenSymbol"/>
    </w:rPr>
  </w:style>
  <w:style w:type="character" w:customStyle="1" w:styleId="afd">
    <w:name w:val="Без интервала Знак"/>
    <w:rPr>
      <w:rFonts w:ascii="Calibri" w:eastAsia="Calibri" w:hAnsi="Calibri" w:cs="Calibri"/>
      <w:sz w:val="22"/>
      <w:szCs w:val="22"/>
      <w:lang w:eastAsia="zh-CN"/>
    </w:rPr>
  </w:style>
  <w:style w:type="character" w:customStyle="1" w:styleId="afe">
    <w:name w:val="Исходный текст"/>
    <w:rPr>
      <w:rFonts w:ascii="Liberation Mono" w:eastAsia="NSimSun" w:hAnsi="Liberation Mono" w:cs="Liberation Mono"/>
    </w:rPr>
  </w:style>
  <w:style w:type="paragraph" w:customStyle="1" w:styleId="51">
    <w:name w:val="Указатель5"/>
    <w:basedOn w:val="a"/>
    <w:pPr>
      <w:suppressLineNumbers/>
    </w:pPr>
  </w:style>
  <w:style w:type="paragraph" w:customStyle="1" w:styleId="41">
    <w:name w:val="Название объекта4"/>
    <w:basedOn w:val="a"/>
    <w:pPr>
      <w:suppressLineNumbers/>
      <w:spacing w:before="120" w:after="120"/>
    </w:pPr>
    <w:rPr>
      <w:rFonts w:cs="Arial"/>
      <w:i/>
      <w:iCs/>
      <w:sz w:val="24"/>
      <w:szCs w:val="24"/>
    </w:rPr>
  </w:style>
  <w:style w:type="paragraph" w:customStyle="1" w:styleId="42">
    <w:name w:val="Указатель4"/>
    <w:basedOn w:val="a"/>
    <w:pPr>
      <w:suppressLineNumbers/>
    </w:pPr>
  </w:style>
  <w:style w:type="paragraph" w:customStyle="1" w:styleId="32">
    <w:name w:val="Название объекта3"/>
    <w:basedOn w:val="a"/>
    <w:pPr>
      <w:suppressLineNumbers/>
      <w:spacing w:before="120" w:after="120"/>
    </w:pPr>
    <w:rPr>
      <w:rFonts w:cs="Arial"/>
      <w:i/>
      <w:iCs/>
      <w:sz w:val="24"/>
      <w:szCs w:val="24"/>
    </w:rPr>
  </w:style>
  <w:style w:type="paragraph" w:customStyle="1" w:styleId="33">
    <w:name w:val="Указатель3"/>
    <w:basedOn w:val="a"/>
    <w:pPr>
      <w:suppressLineNumbers/>
    </w:pPr>
  </w:style>
  <w:style w:type="paragraph" w:customStyle="1" w:styleId="23">
    <w:name w:val="Название объекта2"/>
    <w:basedOn w:val="a"/>
    <w:pPr>
      <w:suppressLineNumbers/>
      <w:spacing w:before="120" w:after="120"/>
    </w:pPr>
    <w:rPr>
      <w:rFonts w:cs="Arial"/>
      <w:i/>
      <w:iCs/>
      <w:sz w:val="24"/>
      <w:szCs w:val="24"/>
    </w:rPr>
  </w:style>
  <w:style w:type="paragraph" w:customStyle="1" w:styleId="24">
    <w:name w:val="Указатель2"/>
    <w:basedOn w:val="a"/>
    <w:pPr>
      <w:suppressLineNumbers/>
    </w:pPr>
  </w:style>
  <w:style w:type="paragraph" w:customStyle="1" w:styleId="16">
    <w:name w:val="Название объекта1"/>
    <w:basedOn w:val="a"/>
    <w:pPr>
      <w:suppressLineNumbers/>
      <w:spacing w:before="120" w:after="120"/>
    </w:pPr>
    <w:rPr>
      <w:rFonts w:cs="Arial"/>
      <w:i/>
      <w:iCs/>
      <w:sz w:val="24"/>
      <w:szCs w:val="24"/>
    </w:rPr>
  </w:style>
  <w:style w:type="paragraph" w:customStyle="1" w:styleId="17">
    <w:name w:val="Указатель1"/>
    <w:basedOn w:val="a"/>
    <w:pPr>
      <w:suppressLineNumbers/>
    </w:pPr>
  </w:style>
  <w:style w:type="paragraph" w:customStyle="1" w:styleId="aff">
    <w:name w:val="Колонтитул"/>
    <w:basedOn w:val="a"/>
    <w:pPr>
      <w:suppressLineNumbers/>
      <w:tabs>
        <w:tab w:val="center" w:pos="4819"/>
        <w:tab w:val="right" w:pos="9638"/>
      </w:tabs>
    </w:pPr>
  </w:style>
  <w:style w:type="paragraph" w:customStyle="1" w:styleId="18">
    <w:name w:val="Цитата1"/>
    <w:basedOn w:val="a"/>
    <w:pPr>
      <w:ind w:left="1701" w:right="1700"/>
      <w:jc w:val="center"/>
    </w:pPr>
  </w:style>
  <w:style w:type="paragraph" w:customStyle="1" w:styleId="210">
    <w:name w:val="Основной текст с отступом 21"/>
    <w:basedOn w:val="a"/>
    <w:pPr>
      <w:ind w:left="567" w:firstLine="567"/>
      <w:jc w:val="both"/>
    </w:pPr>
  </w:style>
  <w:style w:type="paragraph" w:customStyle="1" w:styleId="19">
    <w:name w:val="Текст1"/>
    <w:basedOn w:val="a"/>
    <w:rPr>
      <w:rFonts w:ascii="Courier New" w:hAnsi="Courier New" w:cs="Courier New"/>
      <w:sz w:val="20"/>
    </w:rPr>
  </w:style>
  <w:style w:type="paragraph" w:customStyle="1" w:styleId="21">
    <w:name w:val="Маркированный список 21"/>
    <w:basedOn w:val="a"/>
    <w:pPr>
      <w:numPr>
        <w:numId w:val="2"/>
      </w:numPr>
    </w:pPr>
    <w:rPr>
      <w:sz w:val="20"/>
    </w:rPr>
  </w:style>
  <w:style w:type="paragraph" w:customStyle="1" w:styleId="10">
    <w:name w:val="Маркированный список1"/>
    <w:basedOn w:val="a"/>
    <w:pPr>
      <w:numPr>
        <w:numId w:val="3"/>
      </w:numPr>
    </w:pPr>
  </w:style>
  <w:style w:type="paragraph" w:customStyle="1" w:styleId="310">
    <w:name w:val="Основной текст с отступом 31"/>
    <w:basedOn w:val="a"/>
    <w:pPr>
      <w:spacing w:line="360" w:lineRule="auto"/>
      <w:ind w:left="567"/>
    </w:pPr>
  </w:style>
  <w:style w:type="paragraph" w:customStyle="1" w:styleId="211">
    <w:name w:val="Основной текст 21"/>
    <w:basedOn w:val="a"/>
    <w:pPr>
      <w:jc w:val="both"/>
    </w:pPr>
  </w:style>
  <w:style w:type="paragraph" w:customStyle="1" w:styleId="Web">
    <w:name w:val="Обычный (Web)"/>
    <w:basedOn w:val="a"/>
    <w:pPr>
      <w:spacing w:before="280" w:after="280"/>
    </w:pPr>
    <w:rPr>
      <w:rFonts w:ascii="Arial Unicode MS" w:eastAsia="Arial Unicode MS" w:hAnsi="Arial Unicode MS" w:cs="Arial Unicode MS"/>
      <w:sz w:val="24"/>
      <w:szCs w:val="24"/>
    </w:rPr>
  </w:style>
  <w:style w:type="paragraph" w:customStyle="1" w:styleId="1a">
    <w:name w:val="Обычный (веб)1"/>
    <w:basedOn w:val="a"/>
    <w:pPr>
      <w:spacing w:before="280" w:after="280"/>
    </w:pPr>
    <w:rPr>
      <w:rFonts w:ascii="Arial Unicode MS" w:eastAsia="Arial Unicode MS" w:hAnsi="Arial Unicode MS" w:cs="Arial Unicode MS"/>
      <w:color w:val="000000"/>
      <w:szCs w:val="28"/>
    </w:rPr>
  </w:style>
  <w:style w:type="paragraph" w:styleId="aff0">
    <w:name w:val="List Paragraph"/>
    <w:basedOn w:val="a"/>
    <w:uiPriority w:val="34"/>
    <w:qFormat/>
    <w:pPr>
      <w:spacing w:after="200" w:line="276" w:lineRule="auto"/>
      <w:ind w:left="720"/>
      <w:contextualSpacing/>
    </w:pPr>
    <w:rPr>
      <w:rFonts w:ascii="Calibri" w:hAnsi="Calibri"/>
      <w:sz w:val="22"/>
      <w:szCs w:val="22"/>
    </w:rPr>
  </w:style>
  <w:style w:type="paragraph" w:customStyle="1" w:styleId="1b">
    <w:name w:val="Название1"/>
    <w:basedOn w:val="a"/>
    <w:pPr>
      <w:jc w:val="center"/>
    </w:pPr>
    <w:rPr>
      <w:b/>
      <w:sz w:val="36"/>
    </w:rPr>
  </w:style>
  <w:style w:type="paragraph" w:customStyle="1" w:styleId="110">
    <w:name w:val="Обычный (веб)11"/>
    <w:basedOn w:val="a"/>
    <w:pPr>
      <w:spacing w:before="280" w:after="280"/>
    </w:pPr>
    <w:rPr>
      <w:rFonts w:ascii="Arial Unicode MS" w:eastAsia="Arial Unicode MS" w:hAnsi="Arial Unicode MS" w:cs="Arial Unicode MS"/>
      <w:color w:val="000000"/>
      <w:szCs w:val="28"/>
    </w:rPr>
  </w:style>
  <w:style w:type="paragraph" w:styleId="aff1">
    <w:name w:val="No Spacing"/>
    <w:qFormat/>
    <w:pPr>
      <w:suppressAutoHyphens/>
    </w:pPr>
    <w:rPr>
      <w:rFonts w:ascii="Calibri" w:eastAsia="Calibri" w:hAnsi="Calibri" w:cs="Calibri"/>
      <w:sz w:val="22"/>
      <w:szCs w:val="22"/>
      <w:lang w:eastAsia="zh-CN"/>
    </w:rPr>
  </w:style>
  <w:style w:type="paragraph" w:customStyle="1" w:styleId="text">
    <w:name w:val="text"/>
    <w:basedOn w:val="a"/>
    <w:pPr>
      <w:spacing w:before="280" w:after="280"/>
    </w:pPr>
    <w:rPr>
      <w:sz w:val="24"/>
      <w:szCs w:val="24"/>
    </w:rPr>
  </w:style>
  <w:style w:type="paragraph" w:customStyle="1" w:styleId="pagetext">
    <w:name w:val="page_text"/>
    <w:basedOn w:val="a"/>
    <w:pPr>
      <w:spacing w:before="280" w:after="280"/>
    </w:pPr>
    <w:rPr>
      <w:sz w:val="24"/>
      <w:szCs w:val="24"/>
    </w:rPr>
  </w:style>
  <w:style w:type="paragraph" w:customStyle="1" w:styleId="aff2">
    <w:name w:val="мой О"/>
    <w:basedOn w:val="a"/>
    <w:pPr>
      <w:widowControl w:val="0"/>
      <w:spacing w:line="360" w:lineRule="auto"/>
      <w:ind w:firstLine="709"/>
      <w:jc w:val="both"/>
    </w:pPr>
  </w:style>
  <w:style w:type="paragraph" w:customStyle="1" w:styleId="aff3">
    <w:name w:val="Курсвик"/>
    <w:basedOn w:val="a"/>
    <w:pPr>
      <w:spacing w:line="360" w:lineRule="auto"/>
      <w:ind w:firstLine="851"/>
      <w:jc w:val="both"/>
    </w:pPr>
    <w:rPr>
      <w:rFonts w:eastAsia="Calibri"/>
      <w:szCs w:val="28"/>
    </w:rPr>
  </w:style>
  <w:style w:type="paragraph" w:customStyle="1" w:styleId="aff4">
    <w:name w:val="Содержимое таблицы"/>
    <w:basedOn w:val="a"/>
    <w:pPr>
      <w:widowControl w:val="0"/>
      <w:suppressLineNumbers/>
    </w:pPr>
  </w:style>
  <w:style w:type="paragraph" w:customStyle="1" w:styleId="aff5">
    <w:name w:val="Заголовок таблицы"/>
    <w:basedOn w:val="aff4"/>
    <w:pPr>
      <w:jc w:val="center"/>
    </w:pPr>
    <w:rPr>
      <w:b/>
      <w:bCs/>
    </w:rPr>
  </w:style>
  <w:style w:type="paragraph" w:customStyle="1" w:styleId="aff6">
    <w:name w:val="Содержимое врезки"/>
    <w:basedOn w:val="a"/>
    <w:qFormat/>
  </w:style>
  <w:style w:type="paragraph" w:customStyle="1" w:styleId="whitespace-pre-wrap">
    <w:name w:val="whitespace-pre-wrap"/>
    <w:basedOn w:val="a"/>
    <w:pPr>
      <w:suppressAutoHyphens w:val="0"/>
      <w:spacing w:before="280" w:after="280"/>
    </w:pPr>
    <w:rPr>
      <w:sz w:val="24"/>
      <w:szCs w:val="24"/>
    </w:rPr>
  </w:style>
  <w:style w:type="paragraph" w:customStyle="1" w:styleId="1c">
    <w:name w:val="Заголовок оглавления1"/>
    <w:basedOn w:val="1"/>
    <w:next w:val="a"/>
    <w:uiPriority w:val="39"/>
    <w:unhideWhenUsed/>
    <w:qFormat/>
    <w:pPr>
      <w:keepLines/>
      <w:numPr>
        <w:numId w:val="0"/>
      </w:numPr>
      <w:suppressAutoHyphens w:val="0"/>
      <w:spacing w:before="480" w:line="276" w:lineRule="auto"/>
      <w:jc w:val="left"/>
      <w:outlineLvl w:val="9"/>
    </w:pPr>
    <w:rPr>
      <w:rFonts w:ascii="Cambria" w:hAnsi="Cambria"/>
      <w:bCs/>
      <w:color w:val="365F91"/>
      <w:szCs w:val="28"/>
      <w:lang w:eastAsia="ru-RU"/>
    </w:rPr>
  </w:style>
  <w:style w:type="paragraph" w:customStyle="1" w:styleId="TableParagraph">
    <w:name w:val="Table Paragraph"/>
    <w:basedOn w:val="a"/>
    <w:qFormat/>
    <w:pPr>
      <w:overflowPunct w:val="0"/>
    </w:pPr>
    <w:rPr>
      <w:lang w:eastAsia="en-US"/>
    </w:rPr>
  </w:style>
  <w:style w:type="table" w:customStyle="1" w:styleId="1d">
    <w:name w:val="Сетка таблицы1"/>
    <w:basedOn w:val="a1"/>
    <w:uiPriority w:val="59"/>
    <w:pPr>
      <w:suppressAutoHyphens/>
    </w:pPr>
    <w:rPr>
      <w:rFonts w:eastAsia="NSimSun" w:cs="Arial"/>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basedOn w:val="a0"/>
    <w:uiPriority w:val="99"/>
    <w:unhideWhenUsed/>
    <w:rsid w:val="00666B75"/>
    <w:rPr>
      <w:color w:val="666666"/>
    </w:rPr>
  </w:style>
  <w:style w:type="character" w:customStyle="1" w:styleId="25">
    <w:name w:val="Неразрешенное упоминание2"/>
    <w:basedOn w:val="a0"/>
    <w:uiPriority w:val="99"/>
    <w:semiHidden/>
    <w:unhideWhenUsed/>
    <w:rsid w:val="00327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50972">
      <w:bodyDiv w:val="1"/>
      <w:marLeft w:val="0"/>
      <w:marRight w:val="0"/>
      <w:marTop w:val="0"/>
      <w:marBottom w:val="0"/>
      <w:divBdr>
        <w:top w:val="none" w:sz="0" w:space="0" w:color="auto"/>
        <w:left w:val="none" w:sz="0" w:space="0" w:color="auto"/>
        <w:bottom w:val="none" w:sz="0" w:space="0" w:color="auto"/>
        <w:right w:val="none" w:sz="0" w:space="0" w:color="auto"/>
      </w:divBdr>
    </w:div>
    <w:div w:id="128789172">
      <w:bodyDiv w:val="1"/>
      <w:marLeft w:val="0"/>
      <w:marRight w:val="0"/>
      <w:marTop w:val="0"/>
      <w:marBottom w:val="0"/>
      <w:divBdr>
        <w:top w:val="none" w:sz="0" w:space="0" w:color="auto"/>
        <w:left w:val="none" w:sz="0" w:space="0" w:color="auto"/>
        <w:bottom w:val="none" w:sz="0" w:space="0" w:color="auto"/>
        <w:right w:val="none" w:sz="0" w:space="0" w:color="auto"/>
      </w:divBdr>
    </w:div>
    <w:div w:id="170991703">
      <w:bodyDiv w:val="1"/>
      <w:marLeft w:val="0"/>
      <w:marRight w:val="0"/>
      <w:marTop w:val="0"/>
      <w:marBottom w:val="0"/>
      <w:divBdr>
        <w:top w:val="none" w:sz="0" w:space="0" w:color="auto"/>
        <w:left w:val="none" w:sz="0" w:space="0" w:color="auto"/>
        <w:bottom w:val="none" w:sz="0" w:space="0" w:color="auto"/>
        <w:right w:val="none" w:sz="0" w:space="0" w:color="auto"/>
      </w:divBdr>
    </w:div>
    <w:div w:id="183641920">
      <w:bodyDiv w:val="1"/>
      <w:marLeft w:val="0"/>
      <w:marRight w:val="0"/>
      <w:marTop w:val="0"/>
      <w:marBottom w:val="0"/>
      <w:divBdr>
        <w:top w:val="none" w:sz="0" w:space="0" w:color="auto"/>
        <w:left w:val="none" w:sz="0" w:space="0" w:color="auto"/>
        <w:bottom w:val="none" w:sz="0" w:space="0" w:color="auto"/>
        <w:right w:val="none" w:sz="0" w:space="0" w:color="auto"/>
      </w:divBdr>
      <w:divsChild>
        <w:div w:id="2020693896">
          <w:marLeft w:val="0"/>
          <w:marRight w:val="0"/>
          <w:marTop w:val="0"/>
          <w:marBottom w:val="0"/>
          <w:divBdr>
            <w:top w:val="none" w:sz="0" w:space="0" w:color="auto"/>
            <w:left w:val="none" w:sz="0" w:space="0" w:color="auto"/>
            <w:bottom w:val="none" w:sz="0" w:space="0" w:color="auto"/>
            <w:right w:val="none" w:sz="0" w:space="0" w:color="auto"/>
          </w:divBdr>
          <w:divsChild>
            <w:div w:id="1467241704">
              <w:marLeft w:val="0"/>
              <w:marRight w:val="0"/>
              <w:marTop w:val="0"/>
              <w:marBottom w:val="0"/>
              <w:divBdr>
                <w:top w:val="none" w:sz="0" w:space="0" w:color="auto"/>
                <w:left w:val="none" w:sz="0" w:space="0" w:color="auto"/>
                <w:bottom w:val="none" w:sz="0" w:space="0" w:color="auto"/>
                <w:right w:val="none" w:sz="0" w:space="0" w:color="auto"/>
              </w:divBdr>
            </w:div>
          </w:divsChild>
        </w:div>
        <w:div w:id="1271425464">
          <w:marLeft w:val="0"/>
          <w:marRight w:val="0"/>
          <w:marTop w:val="0"/>
          <w:marBottom w:val="0"/>
          <w:divBdr>
            <w:top w:val="none" w:sz="0" w:space="0" w:color="auto"/>
            <w:left w:val="none" w:sz="0" w:space="0" w:color="auto"/>
            <w:bottom w:val="none" w:sz="0" w:space="0" w:color="auto"/>
            <w:right w:val="none" w:sz="0" w:space="0" w:color="auto"/>
          </w:divBdr>
          <w:divsChild>
            <w:div w:id="85082872">
              <w:marLeft w:val="0"/>
              <w:marRight w:val="0"/>
              <w:marTop w:val="0"/>
              <w:marBottom w:val="0"/>
              <w:divBdr>
                <w:top w:val="none" w:sz="0" w:space="0" w:color="auto"/>
                <w:left w:val="none" w:sz="0" w:space="0" w:color="auto"/>
                <w:bottom w:val="none" w:sz="0" w:space="0" w:color="auto"/>
                <w:right w:val="none" w:sz="0" w:space="0" w:color="auto"/>
              </w:divBdr>
            </w:div>
          </w:divsChild>
        </w:div>
        <w:div w:id="1261373159">
          <w:marLeft w:val="0"/>
          <w:marRight w:val="0"/>
          <w:marTop w:val="0"/>
          <w:marBottom w:val="0"/>
          <w:divBdr>
            <w:top w:val="none" w:sz="0" w:space="0" w:color="auto"/>
            <w:left w:val="none" w:sz="0" w:space="0" w:color="auto"/>
            <w:bottom w:val="none" w:sz="0" w:space="0" w:color="auto"/>
            <w:right w:val="none" w:sz="0" w:space="0" w:color="auto"/>
          </w:divBdr>
          <w:divsChild>
            <w:div w:id="2057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00440">
      <w:bodyDiv w:val="1"/>
      <w:marLeft w:val="0"/>
      <w:marRight w:val="0"/>
      <w:marTop w:val="0"/>
      <w:marBottom w:val="0"/>
      <w:divBdr>
        <w:top w:val="none" w:sz="0" w:space="0" w:color="auto"/>
        <w:left w:val="none" w:sz="0" w:space="0" w:color="auto"/>
        <w:bottom w:val="none" w:sz="0" w:space="0" w:color="auto"/>
        <w:right w:val="none" w:sz="0" w:space="0" w:color="auto"/>
      </w:divBdr>
      <w:divsChild>
        <w:div w:id="425732690">
          <w:marLeft w:val="0"/>
          <w:marRight w:val="0"/>
          <w:marTop w:val="0"/>
          <w:marBottom w:val="0"/>
          <w:divBdr>
            <w:top w:val="none" w:sz="0" w:space="0" w:color="auto"/>
            <w:left w:val="none" w:sz="0" w:space="0" w:color="auto"/>
            <w:bottom w:val="none" w:sz="0" w:space="0" w:color="auto"/>
            <w:right w:val="none" w:sz="0" w:space="0" w:color="auto"/>
          </w:divBdr>
          <w:divsChild>
            <w:div w:id="7486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1690">
      <w:bodyDiv w:val="1"/>
      <w:marLeft w:val="0"/>
      <w:marRight w:val="0"/>
      <w:marTop w:val="0"/>
      <w:marBottom w:val="0"/>
      <w:divBdr>
        <w:top w:val="none" w:sz="0" w:space="0" w:color="auto"/>
        <w:left w:val="none" w:sz="0" w:space="0" w:color="auto"/>
        <w:bottom w:val="none" w:sz="0" w:space="0" w:color="auto"/>
        <w:right w:val="none" w:sz="0" w:space="0" w:color="auto"/>
      </w:divBdr>
      <w:divsChild>
        <w:div w:id="2097627814">
          <w:marLeft w:val="0"/>
          <w:marRight w:val="0"/>
          <w:marTop w:val="0"/>
          <w:marBottom w:val="0"/>
          <w:divBdr>
            <w:top w:val="none" w:sz="0" w:space="0" w:color="auto"/>
            <w:left w:val="none" w:sz="0" w:space="0" w:color="auto"/>
            <w:bottom w:val="none" w:sz="0" w:space="0" w:color="auto"/>
            <w:right w:val="none" w:sz="0" w:space="0" w:color="auto"/>
          </w:divBdr>
          <w:divsChild>
            <w:div w:id="646401930">
              <w:marLeft w:val="0"/>
              <w:marRight w:val="0"/>
              <w:marTop w:val="0"/>
              <w:marBottom w:val="0"/>
              <w:divBdr>
                <w:top w:val="none" w:sz="0" w:space="0" w:color="auto"/>
                <w:left w:val="none" w:sz="0" w:space="0" w:color="auto"/>
                <w:bottom w:val="none" w:sz="0" w:space="0" w:color="auto"/>
                <w:right w:val="none" w:sz="0" w:space="0" w:color="auto"/>
              </w:divBdr>
              <w:divsChild>
                <w:div w:id="1247154168">
                  <w:marLeft w:val="0"/>
                  <w:marRight w:val="0"/>
                  <w:marTop w:val="0"/>
                  <w:marBottom w:val="0"/>
                  <w:divBdr>
                    <w:top w:val="none" w:sz="0" w:space="0" w:color="auto"/>
                    <w:left w:val="none" w:sz="0" w:space="0" w:color="auto"/>
                    <w:bottom w:val="none" w:sz="0" w:space="0" w:color="auto"/>
                    <w:right w:val="none" w:sz="0" w:space="0" w:color="auto"/>
                  </w:divBdr>
                  <w:divsChild>
                    <w:div w:id="1594584711">
                      <w:marLeft w:val="0"/>
                      <w:marRight w:val="0"/>
                      <w:marTop w:val="0"/>
                      <w:marBottom w:val="0"/>
                      <w:divBdr>
                        <w:top w:val="none" w:sz="0" w:space="0" w:color="auto"/>
                        <w:left w:val="none" w:sz="0" w:space="0" w:color="auto"/>
                        <w:bottom w:val="none" w:sz="0" w:space="0" w:color="auto"/>
                        <w:right w:val="none" w:sz="0" w:space="0" w:color="auto"/>
                      </w:divBdr>
                      <w:divsChild>
                        <w:div w:id="150484468">
                          <w:marLeft w:val="0"/>
                          <w:marRight w:val="0"/>
                          <w:marTop w:val="0"/>
                          <w:marBottom w:val="0"/>
                          <w:divBdr>
                            <w:top w:val="none" w:sz="0" w:space="0" w:color="auto"/>
                            <w:left w:val="none" w:sz="0" w:space="0" w:color="auto"/>
                            <w:bottom w:val="none" w:sz="0" w:space="0" w:color="auto"/>
                            <w:right w:val="none" w:sz="0" w:space="0" w:color="auto"/>
                          </w:divBdr>
                          <w:divsChild>
                            <w:div w:id="1534686046">
                              <w:marLeft w:val="0"/>
                              <w:marRight w:val="0"/>
                              <w:marTop w:val="0"/>
                              <w:marBottom w:val="0"/>
                              <w:divBdr>
                                <w:top w:val="none" w:sz="0" w:space="0" w:color="auto"/>
                                <w:left w:val="none" w:sz="0" w:space="0" w:color="auto"/>
                                <w:bottom w:val="none" w:sz="0" w:space="0" w:color="auto"/>
                                <w:right w:val="none" w:sz="0" w:space="0" w:color="auto"/>
                              </w:divBdr>
                              <w:divsChild>
                                <w:div w:id="1686127826">
                                  <w:marLeft w:val="0"/>
                                  <w:marRight w:val="0"/>
                                  <w:marTop w:val="0"/>
                                  <w:marBottom w:val="0"/>
                                  <w:divBdr>
                                    <w:top w:val="none" w:sz="0" w:space="0" w:color="auto"/>
                                    <w:left w:val="none" w:sz="0" w:space="0" w:color="auto"/>
                                    <w:bottom w:val="none" w:sz="0" w:space="0" w:color="auto"/>
                                    <w:right w:val="none" w:sz="0" w:space="0" w:color="auto"/>
                                  </w:divBdr>
                                  <w:divsChild>
                                    <w:div w:id="1119370337">
                                      <w:marLeft w:val="0"/>
                                      <w:marRight w:val="0"/>
                                      <w:marTop w:val="0"/>
                                      <w:marBottom w:val="0"/>
                                      <w:divBdr>
                                        <w:top w:val="none" w:sz="0" w:space="0" w:color="auto"/>
                                        <w:left w:val="none" w:sz="0" w:space="0" w:color="auto"/>
                                        <w:bottom w:val="none" w:sz="0" w:space="0" w:color="auto"/>
                                        <w:right w:val="none" w:sz="0" w:space="0" w:color="auto"/>
                                      </w:divBdr>
                                      <w:divsChild>
                                        <w:div w:id="1265072532">
                                          <w:marLeft w:val="0"/>
                                          <w:marRight w:val="0"/>
                                          <w:marTop w:val="0"/>
                                          <w:marBottom w:val="0"/>
                                          <w:divBdr>
                                            <w:top w:val="none" w:sz="0" w:space="0" w:color="auto"/>
                                            <w:left w:val="none" w:sz="0" w:space="0" w:color="auto"/>
                                            <w:bottom w:val="none" w:sz="0" w:space="0" w:color="auto"/>
                                            <w:right w:val="none" w:sz="0" w:space="0" w:color="auto"/>
                                          </w:divBdr>
                                          <w:divsChild>
                                            <w:div w:id="784620966">
                                              <w:marLeft w:val="0"/>
                                              <w:marRight w:val="0"/>
                                              <w:marTop w:val="0"/>
                                              <w:marBottom w:val="0"/>
                                              <w:divBdr>
                                                <w:top w:val="none" w:sz="0" w:space="0" w:color="auto"/>
                                                <w:left w:val="none" w:sz="0" w:space="0" w:color="auto"/>
                                                <w:bottom w:val="none" w:sz="0" w:space="0" w:color="auto"/>
                                                <w:right w:val="none" w:sz="0" w:space="0" w:color="auto"/>
                                              </w:divBdr>
                                              <w:divsChild>
                                                <w:div w:id="1961916979">
                                                  <w:marLeft w:val="0"/>
                                                  <w:marRight w:val="0"/>
                                                  <w:marTop w:val="0"/>
                                                  <w:marBottom w:val="0"/>
                                                  <w:divBdr>
                                                    <w:top w:val="none" w:sz="0" w:space="0" w:color="auto"/>
                                                    <w:left w:val="none" w:sz="0" w:space="0" w:color="auto"/>
                                                    <w:bottom w:val="none" w:sz="0" w:space="0" w:color="auto"/>
                                                    <w:right w:val="none" w:sz="0" w:space="0" w:color="auto"/>
                                                  </w:divBdr>
                                                  <w:divsChild>
                                                    <w:div w:id="10968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02974">
          <w:marLeft w:val="0"/>
          <w:marRight w:val="0"/>
          <w:marTop w:val="0"/>
          <w:marBottom w:val="0"/>
          <w:divBdr>
            <w:top w:val="none" w:sz="0" w:space="0" w:color="auto"/>
            <w:left w:val="none" w:sz="0" w:space="0" w:color="auto"/>
            <w:bottom w:val="none" w:sz="0" w:space="0" w:color="auto"/>
            <w:right w:val="none" w:sz="0" w:space="0" w:color="auto"/>
          </w:divBdr>
          <w:divsChild>
            <w:div w:id="1950162151">
              <w:marLeft w:val="0"/>
              <w:marRight w:val="0"/>
              <w:marTop w:val="0"/>
              <w:marBottom w:val="0"/>
              <w:divBdr>
                <w:top w:val="none" w:sz="0" w:space="0" w:color="auto"/>
                <w:left w:val="none" w:sz="0" w:space="0" w:color="auto"/>
                <w:bottom w:val="none" w:sz="0" w:space="0" w:color="auto"/>
                <w:right w:val="none" w:sz="0" w:space="0" w:color="auto"/>
              </w:divBdr>
              <w:divsChild>
                <w:div w:id="739256763">
                  <w:marLeft w:val="0"/>
                  <w:marRight w:val="0"/>
                  <w:marTop w:val="0"/>
                  <w:marBottom w:val="0"/>
                  <w:divBdr>
                    <w:top w:val="none" w:sz="0" w:space="0" w:color="auto"/>
                    <w:left w:val="none" w:sz="0" w:space="0" w:color="auto"/>
                    <w:bottom w:val="none" w:sz="0" w:space="0" w:color="auto"/>
                    <w:right w:val="none" w:sz="0" w:space="0" w:color="auto"/>
                  </w:divBdr>
                  <w:divsChild>
                    <w:div w:id="547381259">
                      <w:marLeft w:val="0"/>
                      <w:marRight w:val="0"/>
                      <w:marTop w:val="0"/>
                      <w:marBottom w:val="0"/>
                      <w:divBdr>
                        <w:top w:val="none" w:sz="0" w:space="0" w:color="auto"/>
                        <w:left w:val="none" w:sz="0" w:space="0" w:color="auto"/>
                        <w:bottom w:val="none" w:sz="0" w:space="0" w:color="auto"/>
                        <w:right w:val="none" w:sz="0" w:space="0" w:color="auto"/>
                      </w:divBdr>
                      <w:divsChild>
                        <w:div w:id="1710492473">
                          <w:marLeft w:val="0"/>
                          <w:marRight w:val="0"/>
                          <w:marTop w:val="0"/>
                          <w:marBottom w:val="0"/>
                          <w:divBdr>
                            <w:top w:val="none" w:sz="0" w:space="0" w:color="auto"/>
                            <w:left w:val="none" w:sz="0" w:space="0" w:color="auto"/>
                            <w:bottom w:val="none" w:sz="0" w:space="0" w:color="auto"/>
                            <w:right w:val="none" w:sz="0" w:space="0" w:color="auto"/>
                          </w:divBdr>
                          <w:divsChild>
                            <w:div w:id="347560852">
                              <w:marLeft w:val="0"/>
                              <w:marRight w:val="0"/>
                              <w:marTop w:val="0"/>
                              <w:marBottom w:val="0"/>
                              <w:divBdr>
                                <w:top w:val="none" w:sz="0" w:space="0" w:color="auto"/>
                                <w:left w:val="none" w:sz="0" w:space="0" w:color="auto"/>
                                <w:bottom w:val="none" w:sz="0" w:space="0" w:color="auto"/>
                                <w:right w:val="none" w:sz="0" w:space="0" w:color="auto"/>
                              </w:divBdr>
                              <w:divsChild>
                                <w:div w:id="109863586">
                                  <w:marLeft w:val="0"/>
                                  <w:marRight w:val="0"/>
                                  <w:marTop w:val="0"/>
                                  <w:marBottom w:val="0"/>
                                  <w:divBdr>
                                    <w:top w:val="none" w:sz="0" w:space="0" w:color="auto"/>
                                    <w:left w:val="none" w:sz="0" w:space="0" w:color="auto"/>
                                    <w:bottom w:val="none" w:sz="0" w:space="0" w:color="auto"/>
                                    <w:right w:val="none" w:sz="0" w:space="0" w:color="auto"/>
                                  </w:divBdr>
                                  <w:divsChild>
                                    <w:div w:id="1071075570">
                                      <w:marLeft w:val="0"/>
                                      <w:marRight w:val="0"/>
                                      <w:marTop w:val="0"/>
                                      <w:marBottom w:val="0"/>
                                      <w:divBdr>
                                        <w:top w:val="none" w:sz="0" w:space="0" w:color="auto"/>
                                        <w:left w:val="none" w:sz="0" w:space="0" w:color="auto"/>
                                        <w:bottom w:val="none" w:sz="0" w:space="0" w:color="auto"/>
                                        <w:right w:val="none" w:sz="0" w:space="0" w:color="auto"/>
                                      </w:divBdr>
                                      <w:divsChild>
                                        <w:div w:id="1258055682">
                                          <w:marLeft w:val="0"/>
                                          <w:marRight w:val="0"/>
                                          <w:marTop w:val="0"/>
                                          <w:marBottom w:val="0"/>
                                          <w:divBdr>
                                            <w:top w:val="none" w:sz="0" w:space="0" w:color="auto"/>
                                            <w:left w:val="none" w:sz="0" w:space="0" w:color="auto"/>
                                            <w:bottom w:val="none" w:sz="0" w:space="0" w:color="auto"/>
                                            <w:right w:val="none" w:sz="0" w:space="0" w:color="auto"/>
                                          </w:divBdr>
                                          <w:divsChild>
                                            <w:div w:id="1431001513">
                                              <w:marLeft w:val="0"/>
                                              <w:marRight w:val="0"/>
                                              <w:marTop w:val="0"/>
                                              <w:marBottom w:val="0"/>
                                              <w:divBdr>
                                                <w:top w:val="none" w:sz="0" w:space="0" w:color="auto"/>
                                                <w:left w:val="none" w:sz="0" w:space="0" w:color="auto"/>
                                                <w:bottom w:val="none" w:sz="0" w:space="0" w:color="auto"/>
                                                <w:right w:val="none" w:sz="0" w:space="0" w:color="auto"/>
                                              </w:divBdr>
                                              <w:divsChild>
                                                <w:div w:id="1913272823">
                                                  <w:marLeft w:val="0"/>
                                                  <w:marRight w:val="0"/>
                                                  <w:marTop w:val="0"/>
                                                  <w:marBottom w:val="0"/>
                                                  <w:divBdr>
                                                    <w:top w:val="none" w:sz="0" w:space="0" w:color="auto"/>
                                                    <w:left w:val="none" w:sz="0" w:space="0" w:color="auto"/>
                                                    <w:bottom w:val="none" w:sz="0" w:space="0" w:color="auto"/>
                                                    <w:right w:val="none" w:sz="0" w:space="0" w:color="auto"/>
                                                  </w:divBdr>
                                                  <w:divsChild>
                                                    <w:div w:id="922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135233">
          <w:marLeft w:val="0"/>
          <w:marRight w:val="0"/>
          <w:marTop w:val="0"/>
          <w:marBottom w:val="0"/>
          <w:divBdr>
            <w:top w:val="none" w:sz="0" w:space="0" w:color="auto"/>
            <w:left w:val="none" w:sz="0" w:space="0" w:color="auto"/>
            <w:bottom w:val="none" w:sz="0" w:space="0" w:color="auto"/>
            <w:right w:val="none" w:sz="0" w:space="0" w:color="auto"/>
          </w:divBdr>
          <w:divsChild>
            <w:div w:id="72893258">
              <w:marLeft w:val="0"/>
              <w:marRight w:val="0"/>
              <w:marTop w:val="0"/>
              <w:marBottom w:val="0"/>
              <w:divBdr>
                <w:top w:val="none" w:sz="0" w:space="0" w:color="auto"/>
                <w:left w:val="none" w:sz="0" w:space="0" w:color="auto"/>
                <w:bottom w:val="none" w:sz="0" w:space="0" w:color="auto"/>
                <w:right w:val="none" w:sz="0" w:space="0" w:color="auto"/>
              </w:divBdr>
              <w:divsChild>
                <w:div w:id="130291423">
                  <w:marLeft w:val="0"/>
                  <w:marRight w:val="0"/>
                  <w:marTop w:val="0"/>
                  <w:marBottom w:val="0"/>
                  <w:divBdr>
                    <w:top w:val="none" w:sz="0" w:space="0" w:color="auto"/>
                    <w:left w:val="none" w:sz="0" w:space="0" w:color="auto"/>
                    <w:bottom w:val="none" w:sz="0" w:space="0" w:color="auto"/>
                    <w:right w:val="none" w:sz="0" w:space="0" w:color="auto"/>
                  </w:divBdr>
                  <w:divsChild>
                    <w:div w:id="1279604113">
                      <w:marLeft w:val="0"/>
                      <w:marRight w:val="0"/>
                      <w:marTop w:val="0"/>
                      <w:marBottom w:val="0"/>
                      <w:divBdr>
                        <w:top w:val="none" w:sz="0" w:space="0" w:color="auto"/>
                        <w:left w:val="none" w:sz="0" w:space="0" w:color="auto"/>
                        <w:bottom w:val="none" w:sz="0" w:space="0" w:color="auto"/>
                        <w:right w:val="none" w:sz="0" w:space="0" w:color="auto"/>
                      </w:divBdr>
                      <w:divsChild>
                        <w:div w:id="1616015410">
                          <w:marLeft w:val="0"/>
                          <w:marRight w:val="0"/>
                          <w:marTop w:val="0"/>
                          <w:marBottom w:val="0"/>
                          <w:divBdr>
                            <w:top w:val="none" w:sz="0" w:space="0" w:color="auto"/>
                            <w:left w:val="none" w:sz="0" w:space="0" w:color="auto"/>
                            <w:bottom w:val="none" w:sz="0" w:space="0" w:color="auto"/>
                            <w:right w:val="none" w:sz="0" w:space="0" w:color="auto"/>
                          </w:divBdr>
                          <w:divsChild>
                            <w:div w:id="27606313">
                              <w:marLeft w:val="0"/>
                              <w:marRight w:val="0"/>
                              <w:marTop w:val="0"/>
                              <w:marBottom w:val="0"/>
                              <w:divBdr>
                                <w:top w:val="none" w:sz="0" w:space="0" w:color="auto"/>
                                <w:left w:val="none" w:sz="0" w:space="0" w:color="auto"/>
                                <w:bottom w:val="none" w:sz="0" w:space="0" w:color="auto"/>
                                <w:right w:val="none" w:sz="0" w:space="0" w:color="auto"/>
                              </w:divBdr>
                              <w:divsChild>
                                <w:div w:id="1495367095">
                                  <w:marLeft w:val="0"/>
                                  <w:marRight w:val="0"/>
                                  <w:marTop w:val="0"/>
                                  <w:marBottom w:val="0"/>
                                  <w:divBdr>
                                    <w:top w:val="none" w:sz="0" w:space="0" w:color="auto"/>
                                    <w:left w:val="none" w:sz="0" w:space="0" w:color="auto"/>
                                    <w:bottom w:val="none" w:sz="0" w:space="0" w:color="auto"/>
                                    <w:right w:val="none" w:sz="0" w:space="0" w:color="auto"/>
                                  </w:divBdr>
                                  <w:divsChild>
                                    <w:div w:id="1902864073">
                                      <w:marLeft w:val="0"/>
                                      <w:marRight w:val="0"/>
                                      <w:marTop w:val="0"/>
                                      <w:marBottom w:val="0"/>
                                      <w:divBdr>
                                        <w:top w:val="none" w:sz="0" w:space="0" w:color="auto"/>
                                        <w:left w:val="none" w:sz="0" w:space="0" w:color="auto"/>
                                        <w:bottom w:val="none" w:sz="0" w:space="0" w:color="auto"/>
                                        <w:right w:val="none" w:sz="0" w:space="0" w:color="auto"/>
                                      </w:divBdr>
                                      <w:divsChild>
                                        <w:div w:id="2145196644">
                                          <w:marLeft w:val="0"/>
                                          <w:marRight w:val="0"/>
                                          <w:marTop w:val="0"/>
                                          <w:marBottom w:val="0"/>
                                          <w:divBdr>
                                            <w:top w:val="none" w:sz="0" w:space="0" w:color="auto"/>
                                            <w:left w:val="none" w:sz="0" w:space="0" w:color="auto"/>
                                            <w:bottom w:val="none" w:sz="0" w:space="0" w:color="auto"/>
                                            <w:right w:val="none" w:sz="0" w:space="0" w:color="auto"/>
                                          </w:divBdr>
                                          <w:divsChild>
                                            <w:div w:id="10762891">
                                              <w:marLeft w:val="0"/>
                                              <w:marRight w:val="0"/>
                                              <w:marTop w:val="0"/>
                                              <w:marBottom w:val="0"/>
                                              <w:divBdr>
                                                <w:top w:val="none" w:sz="0" w:space="0" w:color="auto"/>
                                                <w:left w:val="none" w:sz="0" w:space="0" w:color="auto"/>
                                                <w:bottom w:val="none" w:sz="0" w:space="0" w:color="auto"/>
                                                <w:right w:val="none" w:sz="0" w:space="0" w:color="auto"/>
                                              </w:divBdr>
                                              <w:divsChild>
                                                <w:div w:id="1047069332">
                                                  <w:marLeft w:val="0"/>
                                                  <w:marRight w:val="0"/>
                                                  <w:marTop w:val="0"/>
                                                  <w:marBottom w:val="0"/>
                                                  <w:divBdr>
                                                    <w:top w:val="none" w:sz="0" w:space="0" w:color="auto"/>
                                                    <w:left w:val="none" w:sz="0" w:space="0" w:color="auto"/>
                                                    <w:bottom w:val="none" w:sz="0" w:space="0" w:color="auto"/>
                                                    <w:right w:val="none" w:sz="0" w:space="0" w:color="auto"/>
                                                  </w:divBdr>
                                                  <w:divsChild>
                                                    <w:div w:id="2156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310938">
          <w:marLeft w:val="0"/>
          <w:marRight w:val="0"/>
          <w:marTop w:val="0"/>
          <w:marBottom w:val="0"/>
          <w:divBdr>
            <w:top w:val="none" w:sz="0" w:space="0" w:color="auto"/>
            <w:left w:val="none" w:sz="0" w:space="0" w:color="auto"/>
            <w:bottom w:val="none" w:sz="0" w:space="0" w:color="auto"/>
            <w:right w:val="none" w:sz="0" w:space="0" w:color="auto"/>
          </w:divBdr>
          <w:divsChild>
            <w:div w:id="108167035">
              <w:marLeft w:val="0"/>
              <w:marRight w:val="0"/>
              <w:marTop w:val="0"/>
              <w:marBottom w:val="0"/>
              <w:divBdr>
                <w:top w:val="none" w:sz="0" w:space="0" w:color="auto"/>
                <w:left w:val="none" w:sz="0" w:space="0" w:color="auto"/>
                <w:bottom w:val="none" w:sz="0" w:space="0" w:color="auto"/>
                <w:right w:val="none" w:sz="0" w:space="0" w:color="auto"/>
              </w:divBdr>
              <w:divsChild>
                <w:div w:id="1784424624">
                  <w:marLeft w:val="0"/>
                  <w:marRight w:val="0"/>
                  <w:marTop w:val="0"/>
                  <w:marBottom w:val="0"/>
                  <w:divBdr>
                    <w:top w:val="none" w:sz="0" w:space="0" w:color="auto"/>
                    <w:left w:val="none" w:sz="0" w:space="0" w:color="auto"/>
                    <w:bottom w:val="none" w:sz="0" w:space="0" w:color="auto"/>
                    <w:right w:val="none" w:sz="0" w:space="0" w:color="auto"/>
                  </w:divBdr>
                  <w:divsChild>
                    <w:div w:id="687024067">
                      <w:marLeft w:val="0"/>
                      <w:marRight w:val="0"/>
                      <w:marTop w:val="0"/>
                      <w:marBottom w:val="0"/>
                      <w:divBdr>
                        <w:top w:val="none" w:sz="0" w:space="0" w:color="auto"/>
                        <w:left w:val="none" w:sz="0" w:space="0" w:color="auto"/>
                        <w:bottom w:val="none" w:sz="0" w:space="0" w:color="auto"/>
                        <w:right w:val="none" w:sz="0" w:space="0" w:color="auto"/>
                      </w:divBdr>
                      <w:divsChild>
                        <w:div w:id="1601915370">
                          <w:marLeft w:val="0"/>
                          <w:marRight w:val="0"/>
                          <w:marTop w:val="0"/>
                          <w:marBottom w:val="0"/>
                          <w:divBdr>
                            <w:top w:val="none" w:sz="0" w:space="0" w:color="auto"/>
                            <w:left w:val="none" w:sz="0" w:space="0" w:color="auto"/>
                            <w:bottom w:val="none" w:sz="0" w:space="0" w:color="auto"/>
                            <w:right w:val="none" w:sz="0" w:space="0" w:color="auto"/>
                          </w:divBdr>
                          <w:divsChild>
                            <w:div w:id="31544045">
                              <w:marLeft w:val="0"/>
                              <w:marRight w:val="0"/>
                              <w:marTop w:val="0"/>
                              <w:marBottom w:val="0"/>
                              <w:divBdr>
                                <w:top w:val="none" w:sz="0" w:space="0" w:color="auto"/>
                                <w:left w:val="none" w:sz="0" w:space="0" w:color="auto"/>
                                <w:bottom w:val="none" w:sz="0" w:space="0" w:color="auto"/>
                                <w:right w:val="none" w:sz="0" w:space="0" w:color="auto"/>
                              </w:divBdr>
                              <w:divsChild>
                                <w:div w:id="776098141">
                                  <w:marLeft w:val="0"/>
                                  <w:marRight w:val="0"/>
                                  <w:marTop w:val="0"/>
                                  <w:marBottom w:val="0"/>
                                  <w:divBdr>
                                    <w:top w:val="none" w:sz="0" w:space="0" w:color="auto"/>
                                    <w:left w:val="none" w:sz="0" w:space="0" w:color="auto"/>
                                    <w:bottom w:val="none" w:sz="0" w:space="0" w:color="auto"/>
                                    <w:right w:val="none" w:sz="0" w:space="0" w:color="auto"/>
                                  </w:divBdr>
                                  <w:divsChild>
                                    <w:div w:id="1198396182">
                                      <w:marLeft w:val="0"/>
                                      <w:marRight w:val="0"/>
                                      <w:marTop w:val="0"/>
                                      <w:marBottom w:val="0"/>
                                      <w:divBdr>
                                        <w:top w:val="none" w:sz="0" w:space="0" w:color="auto"/>
                                        <w:left w:val="none" w:sz="0" w:space="0" w:color="auto"/>
                                        <w:bottom w:val="none" w:sz="0" w:space="0" w:color="auto"/>
                                        <w:right w:val="none" w:sz="0" w:space="0" w:color="auto"/>
                                      </w:divBdr>
                                      <w:divsChild>
                                        <w:div w:id="1845322097">
                                          <w:marLeft w:val="0"/>
                                          <w:marRight w:val="0"/>
                                          <w:marTop w:val="0"/>
                                          <w:marBottom w:val="0"/>
                                          <w:divBdr>
                                            <w:top w:val="none" w:sz="0" w:space="0" w:color="auto"/>
                                            <w:left w:val="none" w:sz="0" w:space="0" w:color="auto"/>
                                            <w:bottom w:val="none" w:sz="0" w:space="0" w:color="auto"/>
                                            <w:right w:val="none" w:sz="0" w:space="0" w:color="auto"/>
                                          </w:divBdr>
                                          <w:divsChild>
                                            <w:div w:id="243925859">
                                              <w:marLeft w:val="0"/>
                                              <w:marRight w:val="0"/>
                                              <w:marTop w:val="0"/>
                                              <w:marBottom w:val="0"/>
                                              <w:divBdr>
                                                <w:top w:val="none" w:sz="0" w:space="0" w:color="auto"/>
                                                <w:left w:val="none" w:sz="0" w:space="0" w:color="auto"/>
                                                <w:bottom w:val="none" w:sz="0" w:space="0" w:color="auto"/>
                                                <w:right w:val="none" w:sz="0" w:space="0" w:color="auto"/>
                                              </w:divBdr>
                                              <w:divsChild>
                                                <w:div w:id="634720848">
                                                  <w:marLeft w:val="0"/>
                                                  <w:marRight w:val="0"/>
                                                  <w:marTop w:val="0"/>
                                                  <w:marBottom w:val="0"/>
                                                  <w:divBdr>
                                                    <w:top w:val="none" w:sz="0" w:space="0" w:color="auto"/>
                                                    <w:left w:val="none" w:sz="0" w:space="0" w:color="auto"/>
                                                    <w:bottom w:val="none" w:sz="0" w:space="0" w:color="auto"/>
                                                    <w:right w:val="none" w:sz="0" w:space="0" w:color="auto"/>
                                                  </w:divBdr>
                                                  <w:divsChild>
                                                    <w:div w:id="175728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979230">
      <w:bodyDiv w:val="1"/>
      <w:marLeft w:val="0"/>
      <w:marRight w:val="0"/>
      <w:marTop w:val="0"/>
      <w:marBottom w:val="0"/>
      <w:divBdr>
        <w:top w:val="none" w:sz="0" w:space="0" w:color="auto"/>
        <w:left w:val="none" w:sz="0" w:space="0" w:color="auto"/>
        <w:bottom w:val="none" w:sz="0" w:space="0" w:color="auto"/>
        <w:right w:val="none" w:sz="0" w:space="0" w:color="auto"/>
      </w:divBdr>
    </w:div>
    <w:div w:id="345326707">
      <w:bodyDiv w:val="1"/>
      <w:marLeft w:val="0"/>
      <w:marRight w:val="0"/>
      <w:marTop w:val="0"/>
      <w:marBottom w:val="0"/>
      <w:divBdr>
        <w:top w:val="none" w:sz="0" w:space="0" w:color="auto"/>
        <w:left w:val="none" w:sz="0" w:space="0" w:color="auto"/>
        <w:bottom w:val="none" w:sz="0" w:space="0" w:color="auto"/>
        <w:right w:val="none" w:sz="0" w:space="0" w:color="auto"/>
      </w:divBdr>
    </w:div>
    <w:div w:id="395520004">
      <w:bodyDiv w:val="1"/>
      <w:marLeft w:val="0"/>
      <w:marRight w:val="0"/>
      <w:marTop w:val="0"/>
      <w:marBottom w:val="0"/>
      <w:divBdr>
        <w:top w:val="none" w:sz="0" w:space="0" w:color="auto"/>
        <w:left w:val="none" w:sz="0" w:space="0" w:color="auto"/>
        <w:bottom w:val="none" w:sz="0" w:space="0" w:color="auto"/>
        <w:right w:val="none" w:sz="0" w:space="0" w:color="auto"/>
      </w:divBdr>
      <w:divsChild>
        <w:div w:id="777529807">
          <w:marLeft w:val="0"/>
          <w:marRight w:val="0"/>
          <w:marTop w:val="0"/>
          <w:marBottom w:val="0"/>
          <w:divBdr>
            <w:top w:val="none" w:sz="0" w:space="0" w:color="auto"/>
            <w:left w:val="none" w:sz="0" w:space="0" w:color="auto"/>
            <w:bottom w:val="none" w:sz="0" w:space="0" w:color="auto"/>
            <w:right w:val="none" w:sz="0" w:space="0" w:color="auto"/>
          </w:divBdr>
          <w:divsChild>
            <w:div w:id="39481109">
              <w:marLeft w:val="0"/>
              <w:marRight w:val="0"/>
              <w:marTop w:val="0"/>
              <w:marBottom w:val="0"/>
              <w:divBdr>
                <w:top w:val="none" w:sz="0" w:space="0" w:color="auto"/>
                <w:left w:val="none" w:sz="0" w:space="0" w:color="auto"/>
                <w:bottom w:val="none" w:sz="0" w:space="0" w:color="auto"/>
                <w:right w:val="none" w:sz="0" w:space="0" w:color="auto"/>
              </w:divBdr>
            </w:div>
          </w:divsChild>
        </w:div>
        <w:div w:id="301037917">
          <w:marLeft w:val="0"/>
          <w:marRight w:val="0"/>
          <w:marTop w:val="0"/>
          <w:marBottom w:val="0"/>
          <w:divBdr>
            <w:top w:val="none" w:sz="0" w:space="0" w:color="auto"/>
            <w:left w:val="none" w:sz="0" w:space="0" w:color="auto"/>
            <w:bottom w:val="none" w:sz="0" w:space="0" w:color="auto"/>
            <w:right w:val="none" w:sz="0" w:space="0" w:color="auto"/>
          </w:divBdr>
          <w:divsChild>
            <w:div w:id="20016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6698">
      <w:bodyDiv w:val="1"/>
      <w:marLeft w:val="0"/>
      <w:marRight w:val="0"/>
      <w:marTop w:val="0"/>
      <w:marBottom w:val="0"/>
      <w:divBdr>
        <w:top w:val="none" w:sz="0" w:space="0" w:color="auto"/>
        <w:left w:val="none" w:sz="0" w:space="0" w:color="auto"/>
        <w:bottom w:val="none" w:sz="0" w:space="0" w:color="auto"/>
        <w:right w:val="none" w:sz="0" w:space="0" w:color="auto"/>
      </w:divBdr>
    </w:div>
    <w:div w:id="396167405">
      <w:bodyDiv w:val="1"/>
      <w:marLeft w:val="0"/>
      <w:marRight w:val="0"/>
      <w:marTop w:val="0"/>
      <w:marBottom w:val="0"/>
      <w:divBdr>
        <w:top w:val="none" w:sz="0" w:space="0" w:color="auto"/>
        <w:left w:val="none" w:sz="0" w:space="0" w:color="auto"/>
        <w:bottom w:val="none" w:sz="0" w:space="0" w:color="auto"/>
        <w:right w:val="none" w:sz="0" w:space="0" w:color="auto"/>
      </w:divBdr>
      <w:divsChild>
        <w:div w:id="314532921">
          <w:marLeft w:val="0"/>
          <w:marRight w:val="0"/>
          <w:marTop w:val="0"/>
          <w:marBottom w:val="0"/>
          <w:divBdr>
            <w:top w:val="none" w:sz="0" w:space="0" w:color="auto"/>
            <w:left w:val="none" w:sz="0" w:space="0" w:color="auto"/>
            <w:bottom w:val="none" w:sz="0" w:space="0" w:color="auto"/>
            <w:right w:val="none" w:sz="0" w:space="0" w:color="auto"/>
          </w:divBdr>
          <w:divsChild>
            <w:div w:id="1590965265">
              <w:marLeft w:val="0"/>
              <w:marRight w:val="0"/>
              <w:marTop w:val="0"/>
              <w:marBottom w:val="0"/>
              <w:divBdr>
                <w:top w:val="none" w:sz="0" w:space="0" w:color="auto"/>
                <w:left w:val="none" w:sz="0" w:space="0" w:color="auto"/>
                <w:bottom w:val="none" w:sz="0" w:space="0" w:color="auto"/>
                <w:right w:val="none" w:sz="0" w:space="0" w:color="auto"/>
              </w:divBdr>
            </w:div>
          </w:divsChild>
        </w:div>
        <w:div w:id="1348681443">
          <w:marLeft w:val="0"/>
          <w:marRight w:val="0"/>
          <w:marTop w:val="0"/>
          <w:marBottom w:val="0"/>
          <w:divBdr>
            <w:top w:val="none" w:sz="0" w:space="0" w:color="auto"/>
            <w:left w:val="none" w:sz="0" w:space="0" w:color="auto"/>
            <w:bottom w:val="none" w:sz="0" w:space="0" w:color="auto"/>
            <w:right w:val="none" w:sz="0" w:space="0" w:color="auto"/>
          </w:divBdr>
          <w:divsChild>
            <w:div w:id="1826235790">
              <w:marLeft w:val="0"/>
              <w:marRight w:val="0"/>
              <w:marTop w:val="0"/>
              <w:marBottom w:val="0"/>
              <w:divBdr>
                <w:top w:val="none" w:sz="0" w:space="0" w:color="auto"/>
                <w:left w:val="none" w:sz="0" w:space="0" w:color="auto"/>
                <w:bottom w:val="none" w:sz="0" w:space="0" w:color="auto"/>
                <w:right w:val="none" w:sz="0" w:space="0" w:color="auto"/>
              </w:divBdr>
            </w:div>
          </w:divsChild>
        </w:div>
        <w:div w:id="1683120859">
          <w:marLeft w:val="0"/>
          <w:marRight w:val="0"/>
          <w:marTop w:val="0"/>
          <w:marBottom w:val="0"/>
          <w:divBdr>
            <w:top w:val="none" w:sz="0" w:space="0" w:color="auto"/>
            <w:left w:val="none" w:sz="0" w:space="0" w:color="auto"/>
            <w:bottom w:val="none" w:sz="0" w:space="0" w:color="auto"/>
            <w:right w:val="none" w:sz="0" w:space="0" w:color="auto"/>
          </w:divBdr>
          <w:divsChild>
            <w:div w:id="2066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5044">
      <w:bodyDiv w:val="1"/>
      <w:marLeft w:val="0"/>
      <w:marRight w:val="0"/>
      <w:marTop w:val="0"/>
      <w:marBottom w:val="0"/>
      <w:divBdr>
        <w:top w:val="none" w:sz="0" w:space="0" w:color="auto"/>
        <w:left w:val="none" w:sz="0" w:space="0" w:color="auto"/>
        <w:bottom w:val="none" w:sz="0" w:space="0" w:color="auto"/>
        <w:right w:val="none" w:sz="0" w:space="0" w:color="auto"/>
      </w:divBdr>
    </w:div>
    <w:div w:id="427775347">
      <w:bodyDiv w:val="1"/>
      <w:marLeft w:val="0"/>
      <w:marRight w:val="0"/>
      <w:marTop w:val="0"/>
      <w:marBottom w:val="0"/>
      <w:divBdr>
        <w:top w:val="none" w:sz="0" w:space="0" w:color="auto"/>
        <w:left w:val="none" w:sz="0" w:space="0" w:color="auto"/>
        <w:bottom w:val="none" w:sz="0" w:space="0" w:color="auto"/>
        <w:right w:val="none" w:sz="0" w:space="0" w:color="auto"/>
      </w:divBdr>
    </w:div>
    <w:div w:id="514072976">
      <w:bodyDiv w:val="1"/>
      <w:marLeft w:val="0"/>
      <w:marRight w:val="0"/>
      <w:marTop w:val="0"/>
      <w:marBottom w:val="0"/>
      <w:divBdr>
        <w:top w:val="none" w:sz="0" w:space="0" w:color="auto"/>
        <w:left w:val="none" w:sz="0" w:space="0" w:color="auto"/>
        <w:bottom w:val="none" w:sz="0" w:space="0" w:color="auto"/>
        <w:right w:val="none" w:sz="0" w:space="0" w:color="auto"/>
      </w:divBdr>
      <w:divsChild>
        <w:div w:id="174342496">
          <w:marLeft w:val="0"/>
          <w:marRight w:val="0"/>
          <w:marTop w:val="0"/>
          <w:marBottom w:val="0"/>
          <w:divBdr>
            <w:top w:val="none" w:sz="0" w:space="0" w:color="auto"/>
            <w:left w:val="none" w:sz="0" w:space="0" w:color="auto"/>
            <w:bottom w:val="none" w:sz="0" w:space="0" w:color="auto"/>
            <w:right w:val="none" w:sz="0" w:space="0" w:color="auto"/>
          </w:divBdr>
          <w:divsChild>
            <w:div w:id="3826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2633">
      <w:bodyDiv w:val="1"/>
      <w:marLeft w:val="0"/>
      <w:marRight w:val="0"/>
      <w:marTop w:val="0"/>
      <w:marBottom w:val="0"/>
      <w:divBdr>
        <w:top w:val="none" w:sz="0" w:space="0" w:color="auto"/>
        <w:left w:val="none" w:sz="0" w:space="0" w:color="auto"/>
        <w:bottom w:val="none" w:sz="0" w:space="0" w:color="auto"/>
        <w:right w:val="none" w:sz="0" w:space="0" w:color="auto"/>
      </w:divBdr>
      <w:divsChild>
        <w:div w:id="1048064124">
          <w:marLeft w:val="0"/>
          <w:marRight w:val="0"/>
          <w:marTop w:val="0"/>
          <w:marBottom w:val="0"/>
          <w:divBdr>
            <w:top w:val="none" w:sz="0" w:space="0" w:color="auto"/>
            <w:left w:val="none" w:sz="0" w:space="0" w:color="auto"/>
            <w:bottom w:val="none" w:sz="0" w:space="0" w:color="auto"/>
            <w:right w:val="none" w:sz="0" w:space="0" w:color="auto"/>
          </w:divBdr>
          <w:divsChild>
            <w:div w:id="43463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3676">
      <w:bodyDiv w:val="1"/>
      <w:marLeft w:val="0"/>
      <w:marRight w:val="0"/>
      <w:marTop w:val="0"/>
      <w:marBottom w:val="0"/>
      <w:divBdr>
        <w:top w:val="none" w:sz="0" w:space="0" w:color="auto"/>
        <w:left w:val="none" w:sz="0" w:space="0" w:color="auto"/>
        <w:bottom w:val="none" w:sz="0" w:space="0" w:color="auto"/>
        <w:right w:val="none" w:sz="0" w:space="0" w:color="auto"/>
      </w:divBdr>
    </w:div>
    <w:div w:id="657616696">
      <w:bodyDiv w:val="1"/>
      <w:marLeft w:val="0"/>
      <w:marRight w:val="0"/>
      <w:marTop w:val="0"/>
      <w:marBottom w:val="0"/>
      <w:divBdr>
        <w:top w:val="none" w:sz="0" w:space="0" w:color="auto"/>
        <w:left w:val="none" w:sz="0" w:space="0" w:color="auto"/>
        <w:bottom w:val="none" w:sz="0" w:space="0" w:color="auto"/>
        <w:right w:val="none" w:sz="0" w:space="0" w:color="auto"/>
      </w:divBdr>
    </w:div>
    <w:div w:id="669409995">
      <w:bodyDiv w:val="1"/>
      <w:marLeft w:val="0"/>
      <w:marRight w:val="0"/>
      <w:marTop w:val="0"/>
      <w:marBottom w:val="0"/>
      <w:divBdr>
        <w:top w:val="none" w:sz="0" w:space="0" w:color="auto"/>
        <w:left w:val="none" w:sz="0" w:space="0" w:color="auto"/>
        <w:bottom w:val="none" w:sz="0" w:space="0" w:color="auto"/>
        <w:right w:val="none" w:sz="0" w:space="0" w:color="auto"/>
      </w:divBdr>
    </w:div>
    <w:div w:id="675421402">
      <w:bodyDiv w:val="1"/>
      <w:marLeft w:val="0"/>
      <w:marRight w:val="0"/>
      <w:marTop w:val="0"/>
      <w:marBottom w:val="0"/>
      <w:divBdr>
        <w:top w:val="none" w:sz="0" w:space="0" w:color="auto"/>
        <w:left w:val="none" w:sz="0" w:space="0" w:color="auto"/>
        <w:bottom w:val="none" w:sz="0" w:space="0" w:color="auto"/>
        <w:right w:val="none" w:sz="0" w:space="0" w:color="auto"/>
      </w:divBdr>
      <w:divsChild>
        <w:div w:id="1882596036">
          <w:marLeft w:val="0"/>
          <w:marRight w:val="0"/>
          <w:marTop w:val="0"/>
          <w:marBottom w:val="0"/>
          <w:divBdr>
            <w:top w:val="none" w:sz="0" w:space="0" w:color="auto"/>
            <w:left w:val="none" w:sz="0" w:space="0" w:color="auto"/>
            <w:bottom w:val="none" w:sz="0" w:space="0" w:color="auto"/>
            <w:right w:val="none" w:sz="0" w:space="0" w:color="auto"/>
          </w:divBdr>
          <w:divsChild>
            <w:div w:id="1918779256">
              <w:marLeft w:val="0"/>
              <w:marRight w:val="0"/>
              <w:marTop w:val="0"/>
              <w:marBottom w:val="0"/>
              <w:divBdr>
                <w:top w:val="none" w:sz="0" w:space="0" w:color="auto"/>
                <w:left w:val="none" w:sz="0" w:space="0" w:color="auto"/>
                <w:bottom w:val="none" w:sz="0" w:space="0" w:color="auto"/>
                <w:right w:val="none" w:sz="0" w:space="0" w:color="auto"/>
              </w:divBdr>
            </w:div>
          </w:divsChild>
        </w:div>
        <w:div w:id="1643537435">
          <w:marLeft w:val="0"/>
          <w:marRight w:val="0"/>
          <w:marTop w:val="0"/>
          <w:marBottom w:val="0"/>
          <w:divBdr>
            <w:top w:val="none" w:sz="0" w:space="0" w:color="auto"/>
            <w:left w:val="none" w:sz="0" w:space="0" w:color="auto"/>
            <w:bottom w:val="none" w:sz="0" w:space="0" w:color="auto"/>
            <w:right w:val="none" w:sz="0" w:space="0" w:color="auto"/>
          </w:divBdr>
          <w:divsChild>
            <w:div w:id="526522345">
              <w:marLeft w:val="0"/>
              <w:marRight w:val="0"/>
              <w:marTop w:val="0"/>
              <w:marBottom w:val="0"/>
              <w:divBdr>
                <w:top w:val="none" w:sz="0" w:space="0" w:color="auto"/>
                <w:left w:val="none" w:sz="0" w:space="0" w:color="auto"/>
                <w:bottom w:val="none" w:sz="0" w:space="0" w:color="auto"/>
                <w:right w:val="none" w:sz="0" w:space="0" w:color="auto"/>
              </w:divBdr>
            </w:div>
          </w:divsChild>
        </w:div>
        <w:div w:id="1133980803">
          <w:marLeft w:val="0"/>
          <w:marRight w:val="0"/>
          <w:marTop w:val="0"/>
          <w:marBottom w:val="0"/>
          <w:divBdr>
            <w:top w:val="none" w:sz="0" w:space="0" w:color="auto"/>
            <w:left w:val="none" w:sz="0" w:space="0" w:color="auto"/>
            <w:bottom w:val="none" w:sz="0" w:space="0" w:color="auto"/>
            <w:right w:val="none" w:sz="0" w:space="0" w:color="auto"/>
          </w:divBdr>
          <w:divsChild>
            <w:div w:id="194518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0503">
      <w:bodyDiv w:val="1"/>
      <w:marLeft w:val="0"/>
      <w:marRight w:val="0"/>
      <w:marTop w:val="0"/>
      <w:marBottom w:val="0"/>
      <w:divBdr>
        <w:top w:val="none" w:sz="0" w:space="0" w:color="auto"/>
        <w:left w:val="none" w:sz="0" w:space="0" w:color="auto"/>
        <w:bottom w:val="none" w:sz="0" w:space="0" w:color="auto"/>
        <w:right w:val="none" w:sz="0" w:space="0" w:color="auto"/>
      </w:divBdr>
      <w:divsChild>
        <w:div w:id="59983724">
          <w:marLeft w:val="0"/>
          <w:marRight w:val="0"/>
          <w:marTop w:val="0"/>
          <w:marBottom w:val="0"/>
          <w:divBdr>
            <w:top w:val="none" w:sz="0" w:space="0" w:color="auto"/>
            <w:left w:val="none" w:sz="0" w:space="0" w:color="auto"/>
            <w:bottom w:val="none" w:sz="0" w:space="0" w:color="auto"/>
            <w:right w:val="none" w:sz="0" w:space="0" w:color="auto"/>
          </w:divBdr>
          <w:divsChild>
            <w:div w:id="10337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0042">
      <w:bodyDiv w:val="1"/>
      <w:marLeft w:val="0"/>
      <w:marRight w:val="0"/>
      <w:marTop w:val="0"/>
      <w:marBottom w:val="0"/>
      <w:divBdr>
        <w:top w:val="none" w:sz="0" w:space="0" w:color="auto"/>
        <w:left w:val="none" w:sz="0" w:space="0" w:color="auto"/>
        <w:bottom w:val="none" w:sz="0" w:space="0" w:color="auto"/>
        <w:right w:val="none" w:sz="0" w:space="0" w:color="auto"/>
      </w:divBdr>
    </w:div>
    <w:div w:id="748356407">
      <w:bodyDiv w:val="1"/>
      <w:marLeft w:val="0"/>
      <w:marRight w:val="0"/>
      <w:marTop w:val="0"/>
      <w:marBottom w:val="0"/>
      <w:divBdr>
        <w:top w:val="none" w:sz="0" w:space="0" w:color="auto"/>
        <w:left w:val="none" w:sz="0" w:space="0" w:color="auto"/>
        <w:bottom w:val="none" w:sz="0" w:space="0" w:color="auto"/>
        <w:right w:val="none" w:sz="0" w:space="0" w:color="auto"/>
      </w:divBdr>
      <w:divsChild>
        <w:div w:id="1468931321">
          <w:marLeft w:val="0"/>
          <w:marRight w:val="0"/>
          <w:marTop w:val="0"/>
          <w:marBottom w:val="0"/>
          <w:divBdr>
            <w:top w:val="none" w:sz="0" w:space="0" w:color="auto"/>
            <w:left w:val="none" w:sz="0" w:space="0" w:color="auto"/>
            <w:bottom w:val="none" w:sz="0" w:space="0" w:color="auto"/>
            <w:right w:val="none" w:sz="0" w:space="0" w:color="auto"/>
          </w:divBdr>
          <w:divsChild>
            <w:div w:id="1026177577">
              <w:marLeft w:val="0"/>
              <w:marRight w:val="0"/>
              <w:marTop w:val="0"/>
              <w:marBottom w:val="0"/>
              <w:divBdr>
                <w:top w:val="none" w:sz="0" w:space="0" w:color="auto"/>
                <w:left w:val="none" w:sz="0" w:space="0" w:color="auto"/>
                <w:bottom w:val="none" w:sz="0" w:space="0" w:color="auto"/>
                <w:right w:val="none" w:sz="0" w:space="0" w:color="auto"/>
              </w:divBdr>
            </w:div>
          </w:divsChild>
        </w:div>
        <w:div w:id="1158885172">
          <w:marLeft w:val="0"/>
          <w:marRight w:val="0"/>
          <w:marTop w:val="0"/>
          <w:marBottom w:val="0"/>
          <w:divBdr>
            <w:top w:val="none" w:sz="0" w:space="0" w:color="auto"/>
            <w:left w:val="none" w:sz="0" w:space="0" w:color="auto"/>
            <w:bottom w:val="none" w:sz="0" w:space="0" w:color="auto"/>
            <w:right w:val="none" w:sz="0" w:space="0" w:color="auto"/>
          </w:divBdr>
          <w:divsChild>
            <w:div w:id="1743867911">
              <w:marLeft w:val="0"/>
              <w:marRight w:val="0"/>
              <w:marTop w:val="0"/>
              <w:marBottom w:val="0"/>
              <w:divBdr>
                <w:top w:val="none" w:sz="0" w:space="0" w:color="auto"/>
                <w:left w:val="none" w:sz="0" w:space="0" w:color="auto"/>
                <w:bottom w:val="none" w:sz="0" w:space="0" w:color="auto"/>
                <w:right w:val="none" w:sz="0" w:space="0" w:color="auto"/>
              </w:divBdr>
            </w:div>
          </w:divsChild>
        </w:div>
        <w:div w:id="659506766">
          <w:marLeft w:val="0"/>
          <w:marRight w:val="0"/>
          <w:marTop w:val="0"/>
          <w:marBottom w:val="0"/>
          <w:divBdr>
            <w:top w:val="none" w:sz="0" w:space="0" w:color="auto"/>
            <w:left w:val="none" w:sz="0" w:space="0" w:color="auto"/>
            <w:bottom w:val="none" w:sz="0" w:space="0" w:color="auto"/>
            <w:right w:val="none" w:sz="0" w:space="0" w:color="auto"/>
          </w:divBdr>
          <w:divsChild>
            <w:div w:id="100775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3943">
      <w:bodyDiv w:val="1"/>
      <w:marLeft w:val="0"/>
      <w:marRight w:val="0"/>
      <w:marTop w:val="0"/>
      <w:marBottom w:val="0"/>
      <w:divBdr>
        <w:top w:val="none" w:sz="0" w:space="0" w:color="auto"/>
        <w:left w:val="none" w:sz="0" w:space="0" w:color="auto"/>
        <w:bottom w:val="none" w:sz="0" w:space="0" w:color="auto"/>
        <w:right w:val="none" w:sz="0" w:space="0" w:color="auto"/>
      </w:divBdr>
      <w:divsChild>
        <w:div w:id="698505291">
          <w:marLeft w:val="0"/>
          <w:marRight w:val="0"/>
          <w:marTop w:val="0"/>
          <w:marBottom w:val="0"/>
          <w:divBdr>
            <w:top w:val="none" w:sz="0" w:space="0" w:color="auto"/>
            <w:left w:val="none" w:sz="0" w:space="0" w:color="auto"/>
            <w:bottom w:val="none" w:sz="0" w:space="0" w:color="auto"/>
            <w:right w:val="none" w:sz="0" w:space="0" w:color="auto"/>
          </w:divBdr>
          <w:divsChild>
            <w:div w:id="1201554978">
              <w:marLeft w:val="0"/>
              <w:marRight w:val="0"/>
              <w:marTop w:val="0"/>
              <w:marBottom w:val="0"/>
              <w:divBdr>
                <w:top w:val="none" w:sz="0" w:space="0" w:color="auto"/>
                <w:left w:val="none" w:sz="0" w:space="0" w:color="auto"/>
                <w:bottom w:val="none" w:sz="0" w:space="0" w:color="auto"/>
                <w:right w:val="none" w:sz="0" w:space="0" w:color="auto"/>
              </w:divBdr>
            </w:div>
          </w:divsChild>
        </w:div>
        <w:div w:id="656500034">
          <w:marLeft w:val="0"/>
          <w:marRight w:val="0"/>
          <w:marTop w:val="0"/>
          <w:marBottom w:val="0"/>
          <w:divBdr>
            <w:top w:val="none" w:sz="0" w:space="0" w:color="auto"/>
            <w:left w:val="none" w:sz="0" w:space="0" w:color="auto"/>
            <w:bottom w:val="none" w:sz="0" w:space="0" w:color="auto"/>
            <w:right w:val="none" w:sz="0" w:space="0" w:color="auto"/>
          </w:divBdr>
          <w:divsChild>
            <w:div w:id="3331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0593">
      <w:bodyDiv w:val="1"/>
      <w:marLeft w:val="0"/>
      <w:marRight w:val="0"/>
      <w:marTop w:val="0"/>
      <w:marBottom w:val="0"/>
      <w:divBdr>
        <w:top w:val="none" w:sz="0" w:space="0" w:color="auto"/>
        <w:left w:val="none" w:sz="0" w:space="0" w:color="auto"/>
        <w:bottom w:val="none" w:sz="0" w:space="0" w:color="auto"/>
        <w:right w:val="none" w:sz="0" w:space="0" w:color="auto"/>
      </w:divBdr>
      <w:divsChild>
        <w:div w:id="679814619">
          <w:marLeft w:val="0"/>
          <w:marRight w:val="0"/>
          <w:marTop w:val="0"/>
          <w:marBottom w:val="0"/>
          <w:divBdr>
            <w:top w:val="none" w:sz="0" w:space="0" w:color="auto"/>
            <w:left w:val="none" w:sz="0" w:space="0" w:color="auto"/>
            <w:bottom w:val="none" w:sz="0" w:space="0" w:color="auto"/>
            <w:right w:val="none" w:sz="0" w:space="0" w:color="auto"/>
          </w:divBdr>
          <w:divsChild>
            <w:div w:id="19402664">
              <w:marLeft w:val="0"/>
              <w:marRight w:val="0"/>
              <w:marTop w:val="0"/>
              <w:marBottom w:val="0"/>
              <w:divBdr>
                <w:top w:val="none" w:sz="0" w:space="0" w:color="auto"/>
                <w:left w:val="none" w:sz="0" w:space="0" w:color="auto"/>
                <w:bottom w:val="none" w:sz="0" w:space="0" w:color="auto"/>
                <w:right w:val="none" w:sz="0" w:space="0" w:color="auto"/>
              </w:divBdr>
            </w:div>
          </w:divsChild>
        </w:div>
        <w:div w:id="1328941293">
          <w:marLeft w:val="0"/>
          <w:marRight w:val="0"/>
          <w:marTop w:val="0"/>
          <w:marBottom w:val="0"/>
          <w:divBdr>
            <w:top w:val="none" w:sz="0" w:space="0" w:color="auto"/>
            <w:left w:val="none" w:sz="0" w:space="0" w:color="auto"/>
            <w:bottom w:val="none" w:sz="0" w:space="0" w:color="auto"/>
            <w:right w:val="none" w:sz="0" w:space="0" w:color="auto"/>
          </w:divBdr>
          <w:divsChild>
            <w:div w:id="1917129848">
              <w:marLeft w:val="0"/>
              <w:marRight w:val="0"/>
              <w:marTop w:val="0"/>
              <w:marBottom w:val="0"/>
              <w:divBdr>
                <w:top w:val="none" w:sz="0" w:space="0" w:color="auto"/>
                <w:left w:val="none" w:sz="0" w:space="0" w:color="auto"/>
                <w:bottom w:val="none" w:sz="0" w:space="0" w:color="auto"/>
                <w:right w:val="none" w:sz="0" w:space="0" w:color="auto"/>
              </w:divBdr>
              <w:divsChild>
                <w:div w:id="710570555">
                  <w:marLeft w:val="0"/>
                  <w:marRight w:val="0"/>
                  <w:marTop w:val="0"/>
                  <w:marBottom w:val="0"/>
                  <w:divBdr>
                    <w:top w:val="none" w:sz="0" w:space="0" w:color="auto"/>
                    <w:left w:val="none" w:sz="0" w:space="0" w:color="auto"/>
                    <w:bottom w:val="none" w:sz="0" w:space="0" w:color="auto"/>
                    <w:right w:val="none" w:sz="0" w:space="0" w:color="auto"/>
                  </w:divBdr>
                  <w:divsChild>
                    <w:div w:id="1613631844">
                      <w:marLeft w:val="0"/>
                      <w:marRight w:val="0"/>
                      <w:marTop w:val="0"/>
                      <w:marBottom w:val="0"/>
                      <w:divBdr>
                        <w:top w:val="none" w:sz="0" w:space="0" w:color="auto"/>
                        <w:left w:val="none" w:sz="0" w:space="0" w:color="auto"/>
                        <w:bottom w:val="none" w:sz="0" w:space="0" w:color="auto"/>
                        <w:right w:val="none" w:sz="0" w:space="0" w:color="auto"/>
                      </w:divBdr>
                      <w:divsChild>
                        <w:div w:id="1925600197">
                          <w:marLeft w:val="0"/>
                          <w:marRight w:val="0"/>
                          <w:marTop w:val="0"/>
                          <w:marBottom w:val="0"/>
                          <w:divBdr>
                            <w:top w:val="none" w:sz="0" w:space="0" w:color="auto"/>
                            <w:left w:val="none" w:sz="0" w:space="0" w:color="auto"/>
                            <w:bottom w:val="none" w:sz="0" w:space="0" w:color="auto"/>
                            <w:right w:val="none" w:sz="0" w:space="0" w:color="auto"/>
                          </w:divBdr>
                          <w:divsChild>
                            <w:div w:id="1321497855">
                              <w:marLeft w:val="0"/>
                              <w:marRight w:val="0"/>
                              <w:marTop w:val="0"/>
                              <w:marBottom w:val="0"/>
                              <w:divBdr>
                                <w:top w:val="none" w:sz="0" w:space="0" w:color="auto"/>
                                <w:left w:val="none" w:sz="0" w:space="0" w:color="auto"/>
                                <w:bottom w:val="none" w:sz="0" w:space="0" w:color="auto"/>
                                <w:right w:val="none" w:sz="0" w:space="0" w:color="auto"/>
                              </w:divBdr>
                              <w:divsChild>
                                <w:div w:id="162673046">
                                  <w:marLeft w:val="0"/>
                                  <w:marRight w:val="0"/>
                                  <w:marTop w:val="0"/>
                                  <w:marBottom w:val="0"/>
                                  <w:divBdr>
                                    <w:top w:val="none" w:sz="0" w:space="0" w:color="auto"/>
                                    <w:left w:val="none" w:sz="0" w:space="0" w:color="auto"/>
                                    <w:bottom w:val="none" w:sz="0" w:space="0" w:color="auto"/>
                                    <w:right w:val="none" w:sz="0" w:space="0" w:color="auto"/>
                                  </w:divBdr>
                                  <w:divsChild>
                                    <w:div w:id="423307540">
                                      <w:marLeft w:val="0"/>
                                      <w:marRight w:val="0"/>
                                      <w:marTop w:val="0"/>
                                      <w:marBottom w:val="0"/>
                                      <w:divBdr>
                                        <w:top w:val="none" w:sz="0" w:space="0" w:color="auto"/>
                                        <w:left w:val="none" w:sz="0" w:space="0" w:color="auto"/>
                                        <w:bottom w:val="none" w:sz="0" w:space="0" w:color="auto"/>
                                        <w:right w:val="none" w:sz="0" w:space="0" w:color="auto"/>
                                      </w:divBdr>
                                      <w:divsChild>
                                        <w:div w:id="971054977">
                                          <w:marLeft w:val="0"/>
                                          <w:marRight w:val="0"/>
                                          <w:marTop w:val="0"/>
                                          <w:marBottom w:val="0"/>
                                          <w:divBdr>
                                            <w:top w:val="none" w:sz="0" w:space="0" w:color="auto"/>
                                            <w:left w:val="none" w:sz="0" w:space="0" w:color="auto"/>
                                            <w:bottom w:val="none" w:sz="0" w:space="0" w:color="auto"/>
                                            <w:right w:val="none" w:sz="0" w:space="0" w:color="auto"/>
                                          </w:divBdr>
                                          <w:divsChild>
                                            <w:div w:id="556740376">
                                              <w:marLeft w:val="0"/>
                                              <w:marRight w:val="0"/>
                                              <w:marTop w:val="0"/>
                                              <w:marBottom w:val="0"/>
                                              <w:divBdr>
                                                <w:top w:val="none" w:sz="0" w:space="0" w:color="auto"/>
                                                <w:left w:val="none" w:sz="0" w:space="0" w:color="auto"/>
                                                <w:bottom w:val="none" w:sz="0" w:space="0" w:color="auto"/>
                                                <w:right w:val="none" w:sz="0" w:space="0" w:color="auto"/>
                                              </w:divBdr>
                                              <w:divsChild>
                                                <w:div w:id="1973368203">
                                                  <w:marLeft w:val="0"/>
                                                  <w:marRight w:val="0"/>
                                                  <w:marTop w:val="0"/>
                                                  <w:marBottom w:val="0"/>
                                                  <w:divBdr>
                                                    <w:top w:val="none" w:sz="0" w:space="0" w:color="auto"/>
                                                    <w:left w:val="none" w:sz="0" w:space="0" w:color="auto"/>
                                                    <w:bottom w:val="none" w:sz="0" w:space="0" w:color="auto"/>
                                                    <w:right w:val="none" w:sz="0" w:space="0" w:color="auto"/>
                                                  </w:divBdr>
                                                  <w:divsChild>
                                                    <w:div w:id="84196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5774302">
          <w:marLeft w:val="0"/>
          <w:marRight w:val="0"/>
          <w:marTop w:val="0"/>
          <w:marBottom w:val="0"/>
          <w:divBdr>
            <w:top w:val="none" w:sz="0" w:space="0" w:color="auto"/>
            <w:left w:val="none" w:sz="0" w:space="0" w:color="auto"/>
            <w:bottom w:val="none" w:sz="0" w:space="0" w:color="auto"/>
            <w:right w:val="none" w:sz="0" w:space="0" w:color="auto"/>
          </w:divBdr>
          <w:divsChild>
            <w:div w:id="64956701">
              <w:marLeft w:val="0"/>
              <w:marRight w:val="0"/>
              <w:marTop w:val="0"/>
              <w:marBottom w:val="0"/>
              <w:divBdr>
                <w:top w:val="none" w:sz="0" w:space="0" w:color="auto"/>
                <w:left w:val="none" w:sz="0" w:space="0" w:color="auto"/>
                <w:bottom w:val="none" w:sz="0" w:space="0" w:color="auto"/>
                <w:right w:val="none" w:sz="0" w:space="0" w:color="auto"/>
              </w:divBdr>
              <w:divsChild>
                <w:div w:id="1783649089">
                  <w:marLeft w:val="0"/>
                  <w:marRight w:val="0"/>
                  <w:marTop w:val="0"/>
                  <w:marBottom w:val="0"/>
                  <w:divBdr>
                    <w:top w:val="none" w:sz="0" w:space="0" w:color="auto"/>
                    <w:left w:val="none" w:sz="0" w:space="0" w:color="auto"/>
                    <w:bottom w:val="none" w:sz="0" w:space="0" w:color="auto"/>
                    <w:right w:val="none" w:sz="0" w:space="0" w:color="auto"/>
                  </w:divBdr>
                  <w:divsChild>
                    <w:div w:id="309941940">
                      <w:marLeft w:val="0"/>
                      <w:marRight w:val="0"/>
                      <w:marTop w:val="0"/>
                      <w:marBottom w:val="0"/>
                      <w:divBdr>
                        <w:top w:val="none" w:sz="0" w:space="0" w:color="auto"/>
                        <w:left w:val="none" w:sz="0" w:space="0" w:color="auto"/>
                        <w:bottom w:val="none" w:sz="0" w:space="0" w:color="auto"/>
                        <w:right w:val="none" w:sz="0" w:space="0" w:color="auto"/>
                      </w:divBdr>
                      <w:divsChild>
                        <w:div w:id="1056395981">
                          <w:marLeft w:val="0"/>
                          <w:marRight w:val="0"/>
                          <w:marTop w:val="0"/>
                          <w:marBottom w:val="0"/>
                          <w:divBdr>
                            <w:top w:val="none" w:sz="0" w:space="0" w:color="auto"/>
                            <w:left w:val="none" w:sz="0" w:space="0" w:color="auto"/>
                            <w:bottom w:val="none" w:sz="0" w:space="0" w:color="auto"/>
                            <w:right w:val="none" w:sz="0" w:space="0" w:color="auto"/>
                          </w:divBdr>
                          <w:divsChild>
                            <w:div w:id="802500903">
                              <w:marLeft w:val="0"/>
                              <w:marRight w:val="0"/>
                              <w:marTop w:val="0"/>
                              <w:marBottom w:val="0"/>
                              <w:divBdr>
                                <w:top w:val="none" w:sz="0" w:space="0" w:color="auto"/>
                                <w:left w:val="none" w:sz="0" w:space="0" w:color="auto"/>
                                <w:bottom w:val="none" w:sz="0" w:space="0" w:color="auto"/>
                                <w:right w:val="none" w:sz="0" w:space="0" w:color="auto"/>
                              </w:divBdr>
                              <w:divsChild>
                                <w:div w:id="417868948">
                                  <w:marLeft w:val="0"/>
                                  <w:marRight w:val="0"/>
                                  <w:marTop w:val="0"/>
                                  <w:marBottom w:val="0"/>
                                  <w:divBdr>
                                    <w:top w:val="none" w:sz="0" w:space="0" w:color="auto"/>
                                    <w:left w:val="none" w:sz="0" w:space="0" w:color="auto"/>
                                    <w:bottom w:val="none" w:sz="0" w:space="0" w:color="auto"/>
                                    <w:right w:val="none" w:sz="0" w:space="0" w:color="auto"/>
                                  </w:divBdr>
                                  <w:divsChild>
                                    <w:div w:id="919675650">
                                      <w:marLeft w:val="0"/>
                                      <w:marRight w:val="0"/>
                                      <w:marTop w:val="0"/>
                                      <w:marBottom w:val="0"/>
                                      <w:divBdr>
                                        <w:top w:val="none" w:sz="0" w:space="0" w:color="auto"/>
                                        <w:left w:val="none" w:sz="0" w:space="0" w:color="auto"/>
                                        <w:bottom w:val="none" w:sz="0" w:space="0" w:color="auto"/>
                                        <w:right w:val="none" w:sz="0" w:space="0" w:color="auto"/>
                                      </w:divBdr>
                                      <w:divsChild>
                                        <w:div w:id="2095280504">
                                          <w:marLeft w:val="0"/>
                                          <w:marRight w:val="0"/>
                                          <w:marTop w:val="0"/>
                                          <w:marBottom w:val="0"/>
                                          <w:divBdr>
                                            <w:top w:val="none" w:sz="0" w:space="0" w:color="auto"/>
                                            <w:left w:val="none" w:sz="0" w:space="0" w:color="auto"/>
                                            <w:bottom w:val="none" w:sz="0" w:space="0" w:color="auto"/>
                                            <w:right w:val="none" w:sz="0" w:space="0" w:color="auto"/>
                                          </w:divBdr>
                                          <w:divsChild>
                                            <w:div w:id="158038868">
                                              <w:marLeft w:val="0"/>
                                              <w:marRight w:val="0"/>
                                              <w:marTop w:val="0"/>
                                              <w:marBottom w:val="0"/>
                                              <w:divBdr>
                                                <w:top w:val="none" w:sz="0" w:space="0" w:color="auto"/>
                                                <w:left w:val="none" w:sz="0" w:space="0" w:color="auto"/>
                                                <w:bottom w:val="none" w:sz="0" w:space="0" w:color="auto"/>
                                                <w:right w:val="none" w:sz="0" w:space="0" w:color="auto"/>
                                              </w:divBdr>
                                              <w:divsChild>
                                                <w:div w:id="1014111541">
                                                  <w:marLeft w:val="0"/>
                                                  <w:marRight w:val="0"/>
                                                  <w:marTop w:val="0"/>
                                                  <w:marBottom w:val="0"/>
                                                  <w:divBdr>
                                                    <w:top w:val="none" w:sz="0" w:space="0" w:color="auto"/>
                                                    <w:left w:val="none" w:sz="0" w:space="0" w:color="auto"/>
                                                    <w:bottom w:val="none" w:sz="0" w:space="0" w:color="auto"/>
                                                    <w:right w:val="none" w:sz="0" w:space="0" w:color="auto"/>
                                                  </w:divBdr>
                                                  <w:divsChild>
                                                    <w:div w:id="19551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572226">
      <w:bodyDiv w:val="1"/>
      <w:marLeft w:val="0"/>
      <w:marRight w:val="0"/>
      <w:marTop w:val="0"/>
      <w:marBottom w:val="0"/>
      <w:divBdr>
        <w:top w:val="none" w:sz="0" w:space="0" w:color="auto"/>
        <w:left w:val="none" w:sz="0" w:space="0" w:color="auto"/>
        <w:bottom w:val="none" w:sz="0" w:space="0" w:color="auto"/>
        <w:right w:val="none" w:sz="0" w:space="0" w:color="auto"/>
      </w:divBdr>
      <w:divsChild>
        <w:div w:id="2020886547">
          <w:marLeft w:val="0"/>
          <w:marRight w:val="0"/>
          <w:marTop w:val="0"/>
          <w:marBottom w:val="0"/>
          <w:divBdr>
            <w:top w:val="none" w:sz="0" w:space="0" w:color="auto"/>
            <w:left w:val="none" w:sz="0" w:space="0" w:color="auto"/>
            <w:bottom w:val="none" w:sz="0" w:space="0" w:color="auto"/>
            <w:right w:val="none" w:sz="0" w:space="0" w:color="auto"/>
          </w:divBdr>
          <w:divsChild>
            <w:div w:id="7742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5819">
      <w:bodyDiv w:val="1"/>
      <w:marLeft w:val="0"/>
      <w:marRight w:val="0"/>
      <w:marTop w:val="0"/>
      <w:marBottom w:val="0"/>
      <w:divBdr>
        <w:top w:val="none" w:sz="0" w:space="0" w:color="auto"/>
        <w:left w:val="none" w:sz="0" w:space="0" w:color="auto"/>
        <w:bottom w:val="none" w:sz="0" w:space="0" w:color="auto"/>
        <w:right w:val="none" w:sz="0" w:space="0" w:color="auto"/>
      </w:divBdr>
    </w:div>
    <w:div w:id="876741860">
      <w:bodyDiv w:val="1"/>
      <w:marLeft w:val="0"/>
      <w:marRight w:val="0"/>
      <w:marTop w:val="0"/>
      <w:marBottom w:val="0"/>
      <w:divBdr>
        <w:top w:val="none" w:sz="0" w:space="0" w:color="auto"/>
        <w:left w:val="none" w:sz="0" w:space="0" w:color="auto"/>
        <w:bottom w:val="none" w:sz="0" w:space="0" w:color="auto"/>
        <w:right w:val="none" w:sz="0" w:space="0" w:color="auto"/>
      </w:divBdr>
    </w:div>
    <w:div w:id="883950475">
      <w:bodyDiv w:val="1"/>
      <w:marLeft w:val="0"/>
      <w:marRight w:val="0"/>
      <w:marTop w:val="0"/>
      <w:marBottom w:val="0"/>
      <w:divBdr>
        <w:top w:val="none" w:sz="0" w:space="0" w:color="auto"/>
        <w:left w:val="none" w:sz="0" w:space="0" w:color="auto"/>
        <w:bottom w:val="none" w:sz="0" w:space="0" w:color="auto"/>
        <w:right w:val="none" w:sz="0" w:space="0" w:color="auto"/>
      </w:divBdr>
      <w:divsChild>
        <w:div w:id="2030374296">
          <w:marLeft w:val="0"/>
          <w:marRight w:val="0"/>
          <w:marTop w:val="0"/>
          <w:marBottom w:val="0"/>
          <w:divBdr>
            <w:top w:val="none" w:sz="0" w:space="0" w:color="auto"/>
            <w:left w:val="none" w:sz="0" w:space="0" w:color="auto"/>
            <w:bottom w:val="none" w:sz="0" w:space="0" w:color="auto"/>
            <w:right w:val="none" w:sz="0" w:space="0" w:color="auto"/>
          </w:divBdr>
          <w:divsChild>
            <w:div w:id="1721594311">
              <w:marLeft w:val="0"/>
              <w:marRight w:val="0"/>
              <w:marTop w:val="0"/>
              <w:marBottom w:val="0"/>
              <w:divBdr>
                <w:top w:val="none" w:sz="0" w:space="0" w:color="auto"/>
                <w:left w:val="none" w:sz="0" w:space="0" w:color="auto"/>
                <w:bottom w:val="none" w:sz="0" w:space="0" w:color="auto"/>
                <w:right w:val="none" w:sz="0" w:space="0" w:color="auto"/>
              </w:divBdr>
            </w:div>
          </w:divsChild>
        </w:div>
        <w:div w:id="1366909684">
          <w:marLeft w:val="0"/>
          <w:marRight w:val="0"/>
          <w:marTop w:val="0"/>
          <w:marBottom w:val="0"/>
          <w:divBdr>
            <w:top w:val="none" w:sz="0" w:space="0" w:color="auto"/>
            <w:left w:val="none" w:sz="0" w:space="0" w:color="auto"/>
            <w:bottom w:val="none" w:sz="0" w:space="0" w:color="auto"/>
            <w:right w:val="none" w:sz="0" w:space="0" w:color="auto"/>
          </w:divBdr>
          <w:divsChild>
            <w:div w:id="20999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82762">
      <w:bodyDiv w:val="1"/>
      <w:marLeft w:val="0"/>
      <w:marRight w:val="0"/>
      <w:marTop w:val="0"/>
      <w:marBottom w:val="0"/>
      <w:divBdr>
        <w:top w:val="none" w:sz="0" w:space="0" w:color="auto"/>
        <w:left w:val="none" w:sz="0" w:space="0" w:color="auto"/>
        <w:bottom w:val="none" w:sz="0" w:space="0" w:color="auto"/>
        <w:right w:val="none" w:sz="0" w:space="0" w:color="auto"/>
      </w:divBdr>
    </w:div>
    <w:div w:id="932979181">
      <w:bodyDiv w:val="1"/>
      <w:marLeft w:val="0"/>
      <w:marRight w:val="0"/>
      <w:marTop w:val="0"/>
      <w:marBottom w:val="0"/>
      <w:divBdr>
        <w:top w:val="none" w:sz="0" w:space="0" w:color="auto"/>
        <w:left w:val="none" w:sz="0" w:space="0" w:color="auto"/>
        <w:bottom w:val="none" w:sz="0" w:space="0" w:color="auto"/>
        <w:right w:val="none" w:sz="0" w:space="0" w:color="auto"/>
      </w:divBdr>
      <w:divsChild>
        <w:div w:id="540900280">
          <w:marLeft w:val="0"/>
          <w:marRight w:val="0"/>
          <w:marTop w:val="0"/>
          <w:marBottom w:val="0"/>
          <w:divBdr>
            <w:top w:val="none" w:sz="0" w:space="0" w:color="auto"/>
            <w:left w:val="none" w:sz="0" w:space="0" w:color="auto"/>
            <w:bottom w:val="none" w:sz="0" w:space="0" w:color="auto"/>
            <w:right w:val="none" w:sz="0" w:space="0" w:color="auto"/>
          </w:divBdr>
          <w:divsChild>
            <w:div w:id="4201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6753">
      <w:bodyDiv w:val="1"/>
      <w:marLeft w:val="0"/>
      <w:marRight w:val="0"/>
      <w:marTop w:val="0"/>
      <w:marBottom w:val="0"/>
      <w:divBdr>
        <w:top w:val="none" w:sz="0" w:space="0" w:color="auto"/>
        <w:left w:val="none" w:sz="0" w:space="0" w:color="auto"/>
        <w:bottom w:val="none" w:sz="0" w:space="0" w:color="auto"/>
        <w:right w:val="none" w:sz="0" w:space="0" w:color="auto"/>
      </w:divBdr>
      <w:divsChild>
        <w:div w:id="1036277528">
          <w:marLeft w:val="0"/>
          <w:marRight w:val="0"/>
          <w:marTop w:val="0"/>
          <w:marBottom w:val="0"/>
          <w:divBdr>
            <w:top w:val="none" w:sz="0" w:space="0" w:color="auto"/>
            <w:left w:val="none" w:sz="0" w:space="0" w:color="auto"/>
            <w:bottom w:val="none" w:sz="0" w:space="0" w:color="auto"/>
            <w:right w:val="none" w:sz="0" w:space="0" w:color="auto"/>
          </w:divBdr>
          <w:divsChild>
            <w:div w:id="689331148">
              <w:marLeft w:val="0"/>
              <w:marRight w:val="0"/>
              <w:marTop w:val="0"/>
              <w:marBottom w:val="0"/>
              <w:divBdr>
                <w:top w:val="none" w:sz="0" w:space="0" w:color="auto"/>
                <w:left w:val="none" w:sz="0" w:space="0" w:color="auto"/>
                <w:bottom w:val="none" w:sz="0" w:space="0" w:color="auto"/>
                <w:right w:val="none" w:sz="0" w:space="0" w:color="auto"/>
              </w:divBdr>
            </w:div>
          </w:divsChild>
        </w:div>
        <w:div w:id="795832287">
          <w:marLeft w:val="0"/>
          <w:marRight w:val="0"/>
          <w:marTop w:val="0"/>
          <w:marBottom w:val="0"/>
          <w:divBdr>
            <w:top w:val="none" w:sz="0" w:space="0" w:color="auto"/>
            <w:left w:val="none" w:sz="0" w:space="0" w:color="auto"/>
            <w:bottom w:val="none" w:sz="0" w:space="0" w:color="auto"/>
            <w:right w:val="none" w:sz="0" w:space="0" w:color="auto"/>
          </w:divBdr>
          <w:divsChild>
            <w:div w:id="561257799">
              <w:marLeft w:val="0"/>
              <w:marRight w:val="0"/>
              <w:marTop w:val="0"/>
              <w:marBottom w:val="0"/>
              <w:divBdr>
                <w:top w:val="none" w:sz="0" w:space="0" w:color="auto"/>
                <w:left w:val="none" w:sz="0" w:space="0" w:color="auto"/>
                <w:bottom w:val="none" w:sz="0" w:space="0" w:color="auto"/>
                <w:right w:val="none" w:sz="0" w:space="0" w:color="auto"/>
              </w:divBdr>
            </w:div>
          </w:divsChild>
        </w:div>
        <w:div w:id="1235819750">
          <w:marLeft w:val="0"/>
          <w:marRight w:val="0"/>
          <w:marTop w:val="0"/>
          <w:marBottom w:val="0"/>
          <w:divBdr>
            <w:top w:val="none" w:sz="0" w:space="0" w:color="auto"/>
            <w:left w:val="none" w:sz="0" w:space="0" w:color="auto"/>
            <w:bottom w:val="none" w:sz="0" w:space="0" w:color="auto"/>
            <w:right w:val="none" w:sz="0" w:space="0" w:color="auto"/>
          </w:divBdr>
          <w:divsChild>
            <w:div w:id="207889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6465">
      <w:bodyDiv w:val="1"/>
      <w:marLeft w:val="0"/>
      <w:marRight w:val="0"/>
      <w:marTop w:val="0"/>
      <w:marBottom w:val="0"/>
      <w:divBdr>
        <w:top w:val="none" w:sz="0" w:space="0" w:color="auto"/>
        <w:left w:val="none" w:sz="0" w:space="0" w:color="auto"/>
        <w:bottom w:val="none" w:sz="0" w:space="0" w:color="auto"/>
        <w:right w:val="none" w:sz="0" w:space="0" w:color="auto"/>
      </w:divBdr>
    </w:div>
    <w:div w:id="1013071393">
      <w:bodyDiv w:val="1"/>
      <w:marLeft w:val="0"/>
      <w:marRight w:val="0"/>
      <w:marTop w:val="0"/>
      <w:marBottom w:val="0"/>
      <w:divBdr>
        <w:top w:val="none" w:sz="0" w:space="0" w:color="auto"/>
        <w:left w:val="none" w:sz="0" w:space="0" w:color="auto"/>
        <w:bottom w:val="none" w:sz="0" w:space="0" w:color="auto"/>
        <w:right w:val="none" w:sz="0" w:space="0" w:color="auto"/>
      </w:divBdr>
      <w:divsChild>
        <w:div w:id="1241283594">
          <w:marLeft w:val="0"/>
          <w:marRight w:val="0"/>
          <w:marTop w:val="0"/>
          <w:marBottom w:val="0"/>
          <w:divBdr>
            <w:top w:val="none" w:sz="0" w:space="0" w:color="auto"/>
            <w:left w:val="none" w:sz="0" w:space="0" w:color="auto"/>
            <w:bottom w:val="none" w:sz="0" w:space="0" w:color="auto"/>
            <w:right w:val="none" w:sz="0" w:space="0" w:color="auto"/>
          </w:divBdr>
          <w:divsChild>
            <w:div w:id="17659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7361">
      <w:bodyDiv w:val="1"/>
      <w:marLeft w:val="0"/>
      <w:marRight w:val="0"/>
      <w:marTop w:val="0"/>
      <w:marBottom w:val="0"/>
      <w:divBdr>
        <w:top w:val="none" w:sz="0" w:space="0" w:color="auto"/>
        <w:left w:val="none" w:sz="0" w:space="0" w:color="auto"/>
        <w:bottom w:val="none" w:sz="0" w:space="0" w:color="auto"/>
        <w:right w:val="none" w:sz="0" w:space="0" w:color="auto"/>
      </w:divBdr>
    </w:div>
    <w:div w:id="1022510577">
      <w:bodyDiv w:val="1"/>
      <w:marLeft w:val="0"/>
      <w:marRight w:val="0"/>
      <w:marTop w:val="0"/>
      <w:marBottom w:val="0"/>
      <w:divBdr>
        <w:top w:val="none" w:sz="0" w:space="0" w:color="auto"/>
        <w:left w:val="none" w:sz="0" w:space="0" w:color="auto"/>
        <w:bottom w:val="none" w:sz="0" w:space="0" w:color="auto"/>
        <w:right w:val="none" w:sz="0" w:space="0" w:color="auto"/>
      </w:divBdr>
    </w:div>
    <w:div w:id="1041051221">
      <w:bodyDiv w:val="1"/>
      <w:marLeft w:val="0"/>
      <w:marRight w:val="0"/>
      <w:marTop w:val="0"/>
      <w:marBottom w:val="0"/>
      <w:divBdr>
        <w:top w:val="none" w:sz="0" w:space="0" w:color="auto"/>
        <w:left w:val="none" w:sz="0" w:space="0" w:color="auto"/>
        <w:bottom w:val="none" w:sz="0" w:space="0" w:color="auto"/>
        <w:right w:val="none" w:sz="0" w:space="0" w:color="auto"/>
      </w:divBdr>
      <w:divsChild>
        <w:div w:id="287979842">
          <w:marLeft w:val="0"/>
          <w:marRight w:val="0"/>
          <w:marTop w:val="0"/>
          <w:marBottom w:val="0"/>
          <w:divBdr>
            <w:top w:val="none" w:sz="0" w:space="0" w:color="auto"/>
            <w:left w:val="none" w:sz="0" w:space="0" w:color="auto"/>
            <w:bottom w:val="none" w:sz="0" w:space="0" w:color="auto"/>
            <w:right w:val="none" w:sz="0" w:space="0" w:color="auto"/>
          </w:divBdr>
          <w:divsChild>
            <w:div w:id="1162043516">
              <w:marLeft w:val="0"/>
              <w:marRight w:val="0"/>
              <w:marTop w:val="0"/>
              <w:marBottom w:val="0"/>
              <w:divBdr>
                <w:top w:val="none" w:sz="0" w:space="0" w:color="auto"/>
                <w:left w:val="none" w:sz="0" w:space="0" w:color="auto"/>
                <w:bottom w:val="none" w:sz="0" w:space="0" w:color="auto"/>
                <w:right w:val="none" w:sz="0" w:space="0" w:color="auto"/>
              </w:divBdr>
            </w:div>
          </w:divsChild>
        </w:div>
        <w:div w:id="114520627">
          <w:marLeft w:val="0"/>
          <w:marRight w:val="0"/>
          <w:marTop w:val="0"/>
          <w:marBottom w:val="0"/>
          <w:divBdr>
            <w:top w:val="none" w:sz="0" w:space="0" w:color="auto"/>
            <w:left w:val="none" w:sz="0" w:space="0" w:color="auto"/>
            <w:bottom w:val="none" w:sz="0" w:space="0" w:color="auto"/>
            <w:right w:val="none" w:sz="0" w:space="0" w:color="auto"/>
          </w:divBdr>
          <w:divsChild>
            <w:div w:id="131125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3399">
      <w:bodyDiv w:val="1"/>
      <w:marLeft w:val="0"/>
      <w:marRight w:val="0"/>
      <w:marTop w:val="0"/>
      <w:marBottom w:val="0"/>
      <w:divBdr>
        <w:top w:val="none" w:sz="0" w:space="0" w:color="auto"/>
        <w:left w:val="none" w:sz="0" w:space="0" w:color="auto"/>
        <w:bottom w:val="none" w:sz="0" w:space="0" w:color="auto"/>
        <w:right w:val="none" w:sz="0" w:space="0" w:color="auto"/>
      </w:divBdr>
      <w:divsChild>
        <w:div w:id="125588084">
          <w:marLeft w:val="0"/>
          <w:marRight w:val="0"/>
          <w:marTop w:val="0"/>
          <w:marBottom w:val="0"/>
          <w:divBdr>
            <w:top w:val="none" w:sz="0" w:space="0" w:color="auto"/>
            <w:left w:val="none" w:sz="0" w:space="0" w:color="auto"/>
            <w:bottom w:val="none" w:sz="0" w:space="0" w:color="auto"/>
            <w:right w:val="none" w:sz="0" w:space="0" w:color="auto"/>
          </w:divBdr>
          <w:divsChild>
            <w:div w:id="12076481">
              <w:marLeft w:val="0"/>
              <w:marRight w:val="0"/>
              <w:marTop w:val="0"/>
              <w:marBottom w:val="0"/>
              <w:divBdr>
                <w:top w:val="none" w:sz="0" w:space="0" w:color="auto"/>
                <w:left w:val="none" w:sz="0" w:space="0" w:color="auto"/>
                <w:bottom w:val="none" w:sz="0" w:space="0" w:color="auto"/>
                <w:right w:val="none" w:sz="0" w:space="0" w:color="auto"/>
              </w:divBdr>
            </w:div>
          </w:divsChild>
        </w:div>
        <w:div w:id="1234317696">
          <w:marLeft w:val="0"/>
          <w:marRight w:val="0"/>
          <w:marTop w:val="0"/>
          <w:marBottom w:val="0"/>
          <w:divBdr>
            <w:top w:val="none" w:sz="0" w:space="0" w:color="auto"/>
            <w:left w:val="none" w:sz="0" w:space="0" w:color="auto"/>
            <w:bottom w:val="none" w:sz="0" w:space="0" w:color="auto"/>
            <w:right w:val="none" w:sz="0" w:space="0" w:color="auto"/>
          </w:divBdr>
          <w:divsChild>
            <w:div w:id="16169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8561">
      <w:bodyDiv w:val="1"/>
      <w:marLeft w:val="0"/>
      <w:marRight w:val="0"/>
      <w:marTop w:val="0"/>
      <w:marBottom w:val="0"/>
      <w:divBdr>
        <w:top w:val="none" w:sz="0" w:space="0" w:color="auto"/>
        <w:left w:val="none" w:sz="0" w:space="0" w:color="auto"/>
        <w:bottom w:val="none" w:sz="0" w:space="0" w:color="auto"/>
        <w:right w:val="none" w:sz="0" w:space="0" w:color="auto"/>
      </w:divBdr>
    </w:div>
    <w:div w:id="1243299785">
      <w:bodyDiv w:val="1"/>
      <w:marLeft w:val="0"/>
      <w:marRight w:val="0"/>
      <w:marTop w:val="0"/>
      <w:marBottom w:val="0"/>
      <w:divBdr>
        <w:top w:val="none" w:sz="0" w:space="0" w:color="auto"/>
        <w:left w:val="none" w:sz="0" w:space="0" w:color="auto"/>
        <w:bottom w:val="none" w:sz="0" w:space="0" w:color="auto"/>
        <w:right w:val="none" w:sz="0" w:space="0" w:color="auto"/>
      </w:divBdr>
      <w:divsChild>
        <w:div w:id="1654942886">
          <w:marLeft w:val="0"/>
          <w:marRight w:val="0"/>
          <w:marTop w:val="0"/>
          <w:marBottom w:val="0"/>
          <w:divBdr>
            <w:top w:val="none" w:sz="0" w:space="0" w:color="auto"/>
            <w:left w:val="none" w:sz="0" w:space="0" w:color="auto"/>
            <w:bottom w:val="none" w:sz="0" w:space="0" w:color="auto"/>
            <w:right w:val="none" w:sz="0" w:space="0" w:color="auto"/>
          </w:divBdr>
          <w:divsChild>
            <w:div w:id="13487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14466">
      <w:bodyDiv w:val="1"/>
      <w:marLeft w:val="0"/>
      <w:marRight w:val="0"/>
      <w:marTop w:val="0"/>
      <w:marBottom w:val="0"/>
      <w:divBdr>
        <w:top w:val="none" w:sz="0" w:space="0" w:color="auto"/>
        <w:left w:val="none" w:sz="0" w:space="0" w:color="auto"/>
        <w:bottom w:val="none" w:sz="0" w:space="0" w:color="auto"/>
        <w:right w:val="none" w:sz="0" w:space="0" w:color="auto"/>
      </w:divBdr>
      <w:divsChild>
        <w:div w:id="1565019486">
          <w:marLeft w:val="0"/>
          <w:marRight w:val="0"/>
          <w:marTop w:val="0"/>
          <w:marBottom w:val="0"/>
          <w:divBdr>
            <w:top w:val="none" w:sz="0" w:space="0" w:color="auto"/>
            <w:left w:val="none" w:sz="0" w:space="0" w:color="auto"/>
            <w:bottom w:val="none" w:sz="0" w:space="0" w:color="auto"/>
            <w:right w:val="none" w:sz="0" w:space="0" w:color="auto"/>
          </w:divBdr>
          <w:divsChild>
            <w:div w:id="1458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6065">
      <w:bodyDiv w:val="1"/>
      <w:marLeft w:val="0"/>
      <w:marRight w:val="0"/>
      <w:marTop w:val="0"/>
      <w:marBottom w:val="0"/>
      <w:divBdr>
        <w:top w:val="none" w:sz="0" w:space="0" w:color="auto"/>
        <w:left w:val="none" w:sz="0" w:space="0" w:color="auto"/>
        <w:bottom w:val="none" w:sz="0" w:space="0" w:color="auto"/>
        <w:right w:val="none" w:sz="0" w:space="0" w:color="auto"/>
      </w:divBdr>
    </w:div>
    <w:div w:id="1394692455">
      <w:bodyDiv w:val="1"/>
      <w:marLeft w:val="0"/>
      <w:marRight w:val="0"/>
      <w:marTop w:val="0"/>
      <w:marBottom w:val="0"/>
      <w:divBdr>
        <w:top w:val="none" w:sz="0" w:space="0" w:color="auto"/>
        <w:left w:val="none" w:sz="0" w:space="0" w:color="auto"/>
        <w:bottom w:val="none" w:sz="0" w:space="0" w:color="auto"/>
        <w:right w:val="none" w:sz="0" w:space="0" w:color="auto"/>
      </w:divBdr>
      <w:divsChild>
        <w:div w:id="1999575213">
          <w:marLeft w:val="0"/>
          <w:marRight w:val="0"/>
          <w:marTop w:val="0"/>
          <w:marBottom w:val="0"/>
          <w:divBdr>
            <w:top w:val="none" w:sz="0" w:space="0" w:color="auto"/>
            <w:left w:val="none" w:sz="0" w:space="0" w:color="auto"/>
            <w:bottom w:val="none" w:sz="0" w:space="0" w:color="auto"/>
            <w:right w:val="none" w:sz="0" w:space="0" w:color="auto"/>
          </w:divBdr>
          <w:divsChild>
            <w:div w:id="2084794436">
              <w:marLeft w:val="0"/>
              <w:marRight w:val="0"/>
              <w:marTop w:val="0"/>
              <w:marBottom w:val="0"/>
              <w:divBdr>
                <w:top w:val="none" w:sz="0" w:space="0" w:color="auto"/>
                <w:left w:val="none" w:sz="0" w:space="0" w:color="auto"/>
                <w:bottom w:val="none" w:sz="0" w:space="0" w:color="auto"/>
                <w:right w:val="none" w:sz="0" w:space="0" w:color="auto"/>
              </w:divBdr>
            </w:div>
          </w:divsChild>
        </w:div>
        <w:div w:id="1416366456">
          <w:marLeft w:val="0"/>
          <w:marRight w:val="0"/>
          <w:marTop w:val="0"/>
          <w:marBottom w:val="0"/>
          <w:divBdr>
            <w:top w:val="none" w:sz="0" w:space="0" w:color="auto"/>
            <w:left w:val="none" w:sz="0" w:space="0" w:color="auto"/>
            <w:bottom w:val="none" w:sz="0" w:space="0" w:color="auto"/>
            <w:right w:val="none" w:sz="0" w:space="0" w:color="auto"/>
          </w:divBdr>
          <w:divsChild>
            <w:div w:id="585043844">
              <w:marLeft w:val="0"/>
              <w:marRight w:val="0"/>
              <w:marTop w:val="0"/>
              <w:marBottom w:val="0"/>
              <w:divBdr>
                <w:top w:val="none" w:sz="0" w:space="0" w:color="auto"/>
                <w:left w:val="none" w:sz="0" w:space="0" w:color="auto"/>
                <w:bottom w:val="none" w:sz="0" w:space="0" w:color="auto"/>
                <w:right w:val="none" w:sz="0" w:space="0" w:color="auto"/>
              </w:divBdr>
              <w:divsChild>
                <w:div w:id="2631013">
                  <w:marLeft w:val="0"/>
                  <w:marRight w:val="0"/>
                  <w:marTop w:val="0"/>
                  <w:marBottom w:val="0"/>
                  <w:divBdr>
                    <w:top w:val="none" w:sz="0" w:space="0" w:color="auto"/>
                    <w:left w:val="none" w:sz="0" w:space="0" w:color="auto"/>
                    <w:bottom w:val="none" w:sz="0" w:space="0" w:color="auto"/>
                    <w:right w:val="none" w:sz="0" w:space="0" w:color="auto"/>
                  </w:divBdr>
                  <w:divsChild>
                    <w:div w:id="1106537873">
                      <w:marLeft w:val="0"/>
                      <w:marRight w:val="0"/>
                      <w:marTop w:val="0"/>
                      <w:marBottom w:val="0"/>
                      <w:divBdr>
                        <w:top w:val="none" w:sz="0" w:space="0" w:color="auto"/>
                        <w:left w:val="none" w:sz="0" w:space="0" w:color="auto"/>
                        <w:bottom w:val="none" w:sz="0" w:space="0" w:color="auto"/>
                        <w:right w:val="none" w:sz="0" w:space="0" w:color="auto"/>
                      </w:divBdr>
                      <w:divsChild>
                        <w:div w:id="831678166">
                          <w:marLeft w:val="0"/>
                          <w:marRight w:val="0"/>
                          <w:marTop w:val="0"/>
                          <w:marBottom w:val="0"/>
                          <w:divBdr>
                            <w:top w:val="none" w:sz="0" w:space="0" w:color="auto"/>
                            <w:left w:val="none" w:sz="0" w:space="0" w:color="auto"/>
                            <w:bottom w:val="none" w:sz="0" w:space="0" w:color="auto"/>
                            <w:right w:val="none" w:sz="0" w:space="0" w:color="auto"/>
                          </w:divBdr>
                          <w:divsChild>
                            <w:div w:id="1255361159">
                              <w:marLeft w:val="0"/>
                              <w:marRight w:val="0"/>
                              <w:marTop w:val="0"/>
                              <w:marBottom w:val="0"/>
                              <w:divBdr>
                                <w:top w:val="none" w:sz="0" w:space="0" w:color="auto"/>
                                <w:left w:val="none" w:sz="0" w:space="0" w:color="auto"/>
                                <w:bottom w:val="none" w:sz="0" w:space="0" w:color="auto"/>
                                <w:right w:val="none" w:sz="0" w:space="0" w:color="auto"/>
                              </w:divBdr>
                              <w:divsChild>
                                <w:div w:id="1126507107">
                                  <w:marLeft w:val="0"/>
                                  <w:marRight w:val="0"/>
                                  <w:marTop w:val="0"/>
                                  <w:marBottom w:val="0"/>
                                  <w:divBdr>
                                    <w:top w:val="none" w:sz="0" w:space="0" w:color="auto"/>
                                    <w:left w:val="none" w:sz="0" w:space="0" w:color="auto"/>
                                    <w:bottom w:val="none" w:sz="0" w:space="0" w:color="auto"/>
                                    <w:right w:val="none" w:sz="0" w:space="0" w:color="auto"/>
                                  </w:divBdr>
                                  <w:divsChild>
                                    <w:div w:id="1858425710">
                                      <w:marLeft w:val="0"/>
                                      <w:marRight w:val="0"/>
                                      <w:marTop w:val="0"/>
                                      <w:marBottom w:val="0"/>
                                      <w:divBdr>
                                        <w:top w:val="none" w:sz="0" w:space="0" w:color="auto"/>
                                        <w:left w:val="none" w:sz="0" w:space="0" w:color="auto"/>
                                        <w:bottom w:val="none" w:sz="0" w:space="0" w:color="auto"/>
                                        <w:right w:val="none" w:sz="0" w:space="0" w:color="auto"/>
                                      </w:divBdr>
                                      <w:divsChild>
                                        <w:div w:id="498352676">
                                          <w:marLeft w:val="0"/>
                                          <w:marRight w:val="0"/>
                                          <w:marTop w:val="0"/>
                                          <w:marBottom w:val="0"/>
                                          <w:divBdr>
                                            <w:top w:val="none" w:sz="0" w:space="0" w:color="auto"/>
                                            <w:left w:val="none" w:sz="0" w:space="0" w:color="auto"/>
                                            <w:bottom w:val="none" w:sz="0" w:space="0" w:color="auto"/>
                                            <w:right w:val="none" w:sz="0" w:space="0" w:color="auto"/>
                                          </w:divBdr>
                                          <w:divsChild>
                                            <w:div w:id="39136777">
                                              <w:marLeft w:val="0"/>
                                              <w:marRight w:val="0"/>
                                              <w:marTop w:val="0"/>
                                              <w:marBottom w:val="0"/>
                                              <w:divBdr>
                                                <w:top w:val="none" w:sz="0" w:space="0" w:color="auto"/>
                                                <w:left w:val="none" w:sz="0" w:space="0" w:color="auto"/>
                                                <w:bottom w:val="none" w:sz="0" w:space="0" w:color="auto"/>
                                                <w:right w:val="none" w:sz="0" w:space="0" w:color="auto"/>
                                              </w:divBdr>
                                              <w:divsChild>
                                                <w:div w:id="676465628">
                                                  <w:marLeft w:val="0"/>
                                                  <w:marRight w:val="0"/>
                                                  <w:marTop w:val="0"/>
                                                  <w:marBottom w:val="0"/>
                                                  <w:divBdr>
                                                    <w:top w:val="none" w:sz="0" w:space="0" w:color="auto"/>
                                                    <w:left w:val="none" w:sz="0" w:space="0" w:color="auto"/>
                                                    <w:bottom w:val="none" w:sz="0" w:space="0" w:color="auto"/>
                                                    <w:right w:val="none" w:sz="0" w:space="0" w:color="auto"/>
                                                  </w:divBdr>
                                                  <w:divsChild>
                                                    <w:div w:id="31306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607">
          <w:marLeft w:val="0"/>
          <w:marRight w:val="0"/>
          <w:marTop w:val="0"/>
          <w:marBottom w:val="0"/>
          <w:divBdr>
            <w:top w:val="none" w:sz="0" w:space="0" w:color="auto"/>
            <w:left w:val="none" w:sz="0" w:space="0" w:color="auto"/>
            <w:bottom w:val="none" w:sz="0" w:space="0" w:color="auto"/>
            <w:right w:val="none" w:sz="0" w:space="0" w:color="auto"/>
          </w:divBdr>
          <w:divsChild>
            <w:div w:id="5539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572">
      <w:bodyDiv w:val="1"/>
      <w:marLeft w:val="0"/>
      <w:marRight w:val="0"/>
      <w:marTop w:val="0"/>
      <w:marBottom w:val="0"/>
      <w:divBdr>
        <w:top w:val="none" w:sz="0" w:space="0" w:color="auto"/>
        <w:left w:val="none" w:sz="0" w:space="0" w:color="auto"/>
        <w:bottom w:val="none" w:sz="0" w:space="0" w:color="auto"/>
        <w:right w:val="none" w:sz="0" w:space="0" w:color="auto"/>
      </w:divBdr>
      <w:divsChild>
        <w:div w:id="1130704390">
          <w:marLeft w:val="0"/>
          <w:marRight w:val="0"/>
          <w:marTop w:val="0"/>
          <w:marBottom w:val="0"/>
          <w:divBdr>
            <w:top w:val="none" w:sz="0" w:space="0" w:color="auto"/>
            <w:left w:val="none" w:sz="0" w:space="0" w:color="auto"/>
            <w:bottom w:val="none" w:sz="0" w:space="0" w:color="auto"/>
            <w:right w:val="none" w:sz="0" w:space="0" w:color="auto"/>
          </w:divBdr>
          <w:divsChild>
            <w:div w:id="1515343776">
              <w:marLeft w:val="0"/>
              <w:marRight w:val="0"/>
              <w:marTop w:val="0"/>
              <w:marBottom w:val="0"/>
              <w:divBdr>
                <w:top w:val="none" w:sz="0" w:space="0" w:color="auto"/>
                <w:left w:val="none" w:sz="0" w:space="0" w:color="auto"/>
                <w:bottom w:val="none" w:sz="0" w:space="0" w:color="auto"/>
                <w:right w:val="none" w:sz="0" w:space="0" w:color="auto"/>
              </w:divBdr>
            </w:div>
          </w:divsChild>
        </w:div>
        <w:div w:id="1535344379">
          <w:marLeft w:val="0"/>
          <w:marRight w:val="0"/>
          <w:marTop w:val="0"/>
          <w:marBottom w:val="0"/>
          <w:divBdr>
            <w:top w:val="none" w:sz="0" w:space="0" w:color="auto"/>
            <w:left w:val="none" w:sz="0" w:space="0" w:color="auto"/>
            <w:bottom w:val="none" w:sz="0" w:space="0" w:color="auto"/>
            <w:right w:val="none" w:sz="0" w:space="0" w:color="auto"/>
          </w:divBdr>
          <w:divsChild>
            <w:div w:id="1522669542">
              <w:marLeft w:val="0"/>
              <w:marRight w:val="0"/>
              <w:marTop w:val="0"/>
              <w:marBottom w:val="0"/>
              <w:divBdr>
                <w:top w:val="none" w:sz="0" w:space="0" w:color="auto"/>
                <w:left w:val="none" w:sz="0" w:space="0" w:color="auto"/>
                <w:bottom w:val="none" w:sz="0" w:space="0" w:color="auto"/>
                <w:right w:val="none" w:sz="0" w:space="0" w:color="auto"/>
              </w:divBdr>
            </w:div>
          </w:divsChild>
        </w:div>
        <w:div w:id="1792506884">
          <w:marLeft w:val="0"/>
          <w:marRight w:val="0"/>
          <w:marTop w:val="0"/>
          <w:marBottom w:val="0"/>
          <w:divBdr>
            <w:top w:val="none" w:sz="0" w:space="0" w:color="auto"/>
            <w:left w:val="none" w:sz="0" w:space="0" w:color="auto"/>
            <w:bottom w:val="none" w:sz="0" w:space="0" w:color="auto"/>
            <w:right w:val="none" w:sz="0" w:space="0" w:color="auto"/>
          </w:divBdr>
          <w:divsChild>
            <w:div w:id="12548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9170">
      <w:bodyDiv w:val="1"/>
      <w:marLeft w:val="0"/>
      <w:marRight w:val="0"/>
      <w:marTop w:val="0"/>
      <w:marBottom w:val="0"/>
      <w:divBdr>
        <w:top w:val="none" w:sz="0" w:space="0" w:color="auto"/>
        <w:left w:val="none" w:sz="0" w:space="0" w:color="auto"/>
        <w:bottom w:val="none" w:sz="0" w:space="0" w:color="auto"/>
        <w:right w:val="none" w:sz="0" w:space="0" w:color="auto"/>
      </w:divBdr>
      <w:divsChild>
        <w:div w:id="1222136243">
          <w:marLeft w:val="0"/>
          <w:marRight w:val="0"/>
          <w:marTop w:val="0"/>
          <w:marBottom w:val="0"/>
          <w:divBdr>
            <w:top w:val="none" w:sz="0" w:space="0" w:color="auto"/>
            <w:left w:val="none" w:sz="0" w:space="0" w:color="auto"/>
            <w:bottom w:val="none" w:sz="0" w:space="0" w:color="auto"/>
            <w:right w:val="none" w:sz="0" w:space="0" w:color="auto"/>
          </w:divBdr>
          <w:divsChild>
            <w:div w:id="1193300012">
              <w:marLeft w:val="0"/>
              <w:marRight w:val="0"/>
              <w:marTop w:val="0"/>
              <w:marBottom w:val="0"/>
              <w:divBdr>
                <w:top w:val="none" w:sz="0" w:space="0" w:color="auto"/>
                <w:left w:val="none" w:sz="0" w:space="0" w:color="auto"/>
                <w:bottom w:val="none" w:sz="0" w:space="0" w:color="auto"/>
                <w:right w:val="none" w:sz="0" w:space="0" w:color="auto"/>
              </w:divBdr>
            </w:div>
          </w:divsChild>
        </w:div>
        <w:div w:id="447159380">
          <w:marLeft w:val="0"/>
          <w:marRight w:val="0"/>
          <w:marTop w:val="0"/>
          <w:marBottom w:val="0"/>
          <w:divBdr>
            <w:top w:val="none" w:sz="0" w:space="0" w:color="auto"/>
            <w:left w:val="none" w:sz="0" w:space="0" w:color="auto"/>
            <w:bottom w:val="none" w:sz="0" w:space="0" w:color="auto"/>
            <w:right w:val="none" w:sz="0" w:space="0" w:color="auto"/>
          </w:divBdr>
          <w:divsChild>
            <w:div w:id="6913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75444">
      <w:bodyDiv w:val="1"/>
      <w:marLeft w:val="0"/>
      <w:marRight w:val="0"/>
      <w:marTop w:val="0"/>
      <w:marBottom w:val="0"/>
      <w:divBdr>
        <w:top w:val="none" w:sz="0" w:space="0" w:color="auto"/>
        <w:left w:val="none" w:sz="0" w:space="0" w:color="auto"/>
        <w:bottom w:val="none" w:sz="0" w:space="0" w:color="auto"/>
        <w:right w:val="none" w:sz="0" w:space="0" w:color="auto"/>
      </w:divBdr>
    </w:div>
    <w:div w:id="1485052564">
      <w:bodyDiv w:val="1"/>
      <w:marLeft w:val="0"/>
      <w:marRight w:val="0"/>
      <w:marTop w:val="0"/>
      <w:marBottom w:val="0"/>
      <w:divBdr>
        <w:top w:val="none" w:sz="0" w:space="0" w:color="auto"/>
        <w:left w:val="none" w:sz="0" w:space="0" w:color="auto"/>
        <w:bottom w:val="none" w:sz="0" w:space="0" w:color="auto"/>
        <w:right w:val="none" w:sz="0" w:space="0" w:color="auto"/>
      </w:divBdr>
    </w:div>
    <w:div w:id="1549881519">
      <w:bodyDiv w:val="1"/>
      <w:marLeft w:val="0"/>
      <w:marRight w:val="0"/>
      <w:marTop w:val="0"/>
      <w:marBottom w:val="0"/>
      <w:divBdr>
        <w:top w:val="none" w:sz="0" w:space="0" w:color="auto"/>
        <w:left w:val="none" w:sz="0" w:space="0" w:color="auto"/>
        <w:bottom w:val="none" w:sz="0" w:space="0" w:color="auto"/>
        <w:right w:val="none" w:sz="0" w:space="0" w:color="auto"/>
      </w:divBdr>
    </w:div>
    <w:div w:id="1559592151">
      <w:bodyDiv w:val="1"/>
      <w:marLeft w:val="0"/>
      <w:marRight w:val="0"/>
      <w:marTop w:val="0"/>
      <w:marBottom w:val="0"/>
      <w:divBdr>
        <w:top w:val="none" w:sz="0" w:space="0" w:color="auto"/>
        <w:left w:val="none" w:sz="0" w:space="0" w:color="auto"/>
        <w:bottom w:val="none" w:sz="0" w:space="0" w:color="auto"/>
        <w:right w:val="none" w:sz="0" w:space="0" w:color="auto"/>
      </w:divBdr>
    </w:div>
    <w:div w:id="1562862242">
      <w:bodyDiv w:val="1"/>
      <w:marLeft w:val="0"/>
      <w:marRight w:val="0"/>
      <w:marTop w:val="0"/>
      <w:marBottom w:val="0"/>
      <w:divBdr>
        <w:top w:val="none" w:sz="0" w:space="0" w:color="auto"/>
        <w:left w:val="none" w:sz="0" w:space="0" w:color="auto"/>
        <w:bottom w:val="none" w:sz="0" w:space="0" w:color="auto"/>
        <w:right w:val="none" w:sz="0" w:space="0" w:color="auto"/>
      </w:divBdr>
    </w:div>
    <w:div w:id="1598437453">
      <w:bodyDiv w:val="1"/>
      <w:marLeft w:val="0"/>
      <w:marRight w:val="0"/>
      <w:marTop w:val="0"/>
      <w:marBottom w:val="0"/>
      <w:divBdr>
        <w:top w:val="none" w:sz="0" w:space="0" w:color="auto"/>
        <w:left w:val="none" w:sz="0" w:space="0" w:color="auto"/>
        <w:bottom w:val="none" w:sz="0" w:space="0" w:color="auto"/>
        <w:right w:val="none" w:sz="0" w:space="0" w:color="auto"/>
      </w:divBdr>
      <w:divsChild>
        <w:div w:id="1097093089">
          <w:marLeft w:val="0"/>
          <w:marRight w:val="0"/>
          <w:marTop w:val="0"/>
          <w:marBottom w:val="0"/>
          <w:divBdr>
            <w:top w:val="none" w:sz="0" w:space="0" w:color="auto"/>
            <w:left w:val="none" w:sz="0" w:space="0" w:color="auto"/>
            <w:bottom w:val="none" w:sz="0" w:space="0" w:color="auto"/>
            <w:right w:val="none" w:sz="0" w:space="0" w:color="auto"/>
          </w:divBdr>
          <w:divsChild>
            <w:div w:id="116840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6938">
      <w:bodyDiv w:val="1"/>
      <w:marLeft w:val="0"/>
      <w:marRight w:val="0"/>
      <w:marTop w:val="0"/>
      <w:marBottom w:val="0"/>
      <w:divBdr>
        <w:top w:val="none" w:sz="0" w:space="0" w:color="auto"/>
        <w:left w:val="none" w:sz="0" w:space="0" w:color="auto"/>
        <w:bottom w:val="none" w:sz="0" w:space="0" w:color="auto"/>
        <w:right w:val="none" w:sz="0" w:space="0" w:color="auto"/>
      </w:divBdr>
    </w:div>
    <w:div w:id="1617517068">
      <w:bodyDiv w:val="1"/>
      <w:marLeft w:val="0"/>
      <w:marRight w:val="0"/>
      <w:marTop w:val="0"/>
      <w:marBottom w:val="0"/>
      <w:divBdr>
        <w:top w:val="none" w:sz="0" w:space="0" w:color="auto"/>
        <w:left w:val="none" w:sz="0" w:space="0" w:color="auto"/>
        <w:bottom w:val="none" w:sz="0" w:space="0" w:color="auto"/>
        <w:right w:val="none" w:sz="0" w:space="0" w:color="auto"/>
      </w:divBdr>
      <w:divsChild>
        <w:div w:id="1507019079">
          <w:marLeft w:val="0"/>
          <w:marRight w:val="0"/>
          <w:marTop w:val="0"/>
          <w:marBottom w:val="0"/>
          <w:divBdr>
            <w:top w:val="none" w:sz="0" w:space="0" w:color="auto"/>
            <w:left w:val="none" w:sz="0" w:space="0" w:color="auto"/>
            <w:bottom w:val="none" w:sz="0" w:space="0" w:color="auto"/>
            <w:right w:val="none" w:sz="0" w:space="0" w:color="auto"/>
          </w:divBdr>
          <w:divsChild>
            <w:div w:id="206282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9077">
      <w:bodyDiv w:val="1"/>
      <w:marLeft w:val="0"/>
      <w:marRight w:val="0"/>
      <w:marTop w:val="0"/>
      <w:marBottom w:val="0"/>
      <w:divBdr>
        <w:top w:val="none" w:sz="0" w:space="0" w:color="auto"/>
        <w:left w:val="none" w:sz="0" w:space="0" w:color="auto"/>
        <w:bottom w:val="none" w:sz="0" w:space="0" w:color="auto"/>
        <w:right w:val="none" w:sz="0" w:space="0" w:color="auto"/>
      </w:divBdr>
      <w:divsChild>
        <w:div w:id="1893347081">
          <w:marLeft w:val="0"/>
          <w:marRight w:val="0"/>
          <w:marTop w:val="0"/>
          <w:marBottom w:val="0"/>
          <w:divBdr>
            <w:top w:val="none" w:sz="0" w:space="0" w:color="auto"/>
            <w:left w:val="none" w:sz="0" w:space="0" w:color="auto"/>
            <w:bottom w:val="none" w:sz="0" w:space="0" w:color="auto"/>
            <w:right w:val="none" w:sz="0" w:space="0" w:color="auto"/>
          </w:divBdr>
          <w:divsChild>
            <w:div w:id="5062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1319">
      <w:bodyDiv w:val="1"/>
      <w:marLeft w:val="0"/>
      <w:marRight w:val="0"/>
      <w:marTop w:val="0"/>
      <w:marBottom w:val="0"/>
      <w:divBdr>
        <w:top w:val="none" w:sz="0" w:space="0" w:color="auto"/>
        <w:left w:val="none" w:sz="0" w:space="0" w:color="auto"/>
        <w:bottom w:val="none" w:sz="0" w:space="0" w:color="auto"/>
        <w:right w:val="none" w:sz="0" w:space="0" w:color="auto"/>
      </w:divBdr>
      <w:divsChild>
        <w:div w:id="447705680">
          <w:marLeft w:val="0"/>
          <w:marRight w:val="0"/>
          <w:marTop w:val="0"/>
          <w:marBottom w:val="0"/>
          <w:divBdr>
            <w:top w:val="none" w:sz="0" w:space="0" w:color="auto"/>
            <w:left w:val="none" w:sz="0" w:space="0" w:color="auto"/>
            <w:bottom w:val="none" w:sz="0" w:space="0" w:color="auto"/>
            <w:right w:val="none" w:sz="0" w:space="0" w:color="auto"/>
          </w:divBdr>
          <w:divsChild>
            <w:div w:id="18182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0323">
      <w:bodyDiv w:val="1"/>
      <w:marLeft w:val="0"/>
      <w:marRight w:val="0"/>
      <w:marTop w:val="0"/>
      <w:marBottom w:val="0"/>
      <w:divBdr>
        <w:top w:val="none" w:sz="0" w:space="0" w:color="auto"/>
        <w:left w:val="none" w:sz="0" w:space="0" w:color="auto"/>
        <w:bottom w:val="none" w:sz="0" w:space="0" w:color="auto"/>
        <w:right w:val="none" w:sz="0" w:space="0" w:color="auto"/>
      </w:divBdr>
    </w:div>
    <w:div w:id="1747260091">
      <w:bodyDiv w:val="1"/>
      <w:marLeft w:val="0"/>
      <w:marRight w:val="0"/>
      <w:marTop w:val="0"/>
      <w:marBottom w:val="0"/>
      <w:divBdr>
        <w:top w:val="none" w:sz="0" w:space="0" w:color="auto"/>
        <w:left w:val="none" w:sz="0" w:space="0" w:color="auto"/>
        <w:bottom w:val="none" w:sz="0" w:space="0" w:color="auto"/>
        <w:right w:val="none" w:sz="0" w:space="0" w:color="auto"/>
      </w:divBdr>
    </w:div>
    <w:div w:id="1821997959">
      <w:bodyDiv w:val="1"/>
      <w:marLeft w:val="0"/>
      <w:marRight w:val="0"/>
      <w:marTop w:val="0"/>
      <w:marBottom w:val="0"/>
      <w:divBdr>
        <w:top w:val="none" w:sz="0" w:space="0" w:color="auto"/>
        <w:left w:val="none" w:sz="0" w:space="0" w:color="auto"/>
        <w:bottom w:val="none" w:sz="0" w:space="0" w:color="auto"/>
        <w:right w:val="none" w:sz="0" w:space="0" w:color="auto"/>
      </w:divBdr>
    </w:div>
    <w:div w:id="1828208570">
      <w:bodyDiv w:val="1"/>
      <w:marLeft w:val="0"/>
      <w:marRight w:val="0"/>
      <w:marTop w:val="0"/>
      <w:marBottom w:val="0"/>
      <w:divBdr>
        <w:top w:val="none" w:sz="0" w:space="0" w:color="auto"/>
        <w:left w:val="none" w:sz="0" w:space="0" w:color="auto"/>
        <w:bottom w:val="none" w:sz="0" w:space="0" w:color="auto"/>
        <w:right w:val="none" w:sz="0" w:space="0" w:color="auto"/>
      </w:divBdr>
      <w:divsChild>
        <w:div w:id="1214850835">
          <w:marLeft w:val="0"/>
          <w:marRight w:val="0"/>
          <w:marTop w:val="0"/>
          <w:marBottom w:val="0"/>
          <w:divBdr>
            <w:top w:val="none" w:sz="0" w:space="0" w:color="auto"/>
            <w:left w:val="none" w:sz="0" w:space="0" w:color="auto"/>
            <w:bottom w:val="none" w:sz="0" w:space="0" w:color="auto"/>
            <w:right w:val="none" w:sz="0" w:space="0" w:color="auto"/>
          </w:divBdr>
          <w:divsChild>
            <w:div w:id="364253234">
              <w:marLeft w:val="0"/>
              <w:marRight w:val="0"/>
              <w:marTop w:val="0"/>
              <w:marBottom w:val="0"/>
              <w:divBdr>
                <w:top w:val="none" w:sz="0" w:space="0" w:color="auto"/>
                <w:left w:val="none" w:sz="0" w:space="0" w:color="auto"/>
                <w:bottom w:val="none" w:sz="0" w:space="0" w:color="auto"/>
                <w:right w:val="none" w:sz="0" w:space="0" w:color="auto"/>
              </w:divBdr>
              <w:divsChild>
                <w:div w:id="110128743">
                  <w:marLeft w:val="0"/>
                  <w:marRight w:val="0"/>
                  <w:marTop w:val="0"/>
                  <w:marBottom w:val="0"/>
                  <w:divBdr>
                    <w:top w:val="none" w:sz="0" w:space="0" w:color="auto"/>
                    <w:left w:val="none" w:sz="0" w:space="0" w:color="auto"/>
                    <w:bottom w:val="none" w:sz="0" w:space="0" w:color="auto"/>
                    <w:right w:val="none" w:sz="0" w:space="0" w:color="auto"/>
                  </w:divBdr>
                  <w:divsChild>
                    <w:div w:id="842282898">
                      <w:marLeft w:val="0"/>
                      <w:marRight w:val="0"/>
                      <w:marTop w:val="0"/>
                      <w:marBottom w:val="0"/>
                      <w:divBdr>
                        <w:top w:val="none" w:sz="0" w:space="0" w:color="auto"/>
                        <w:left w:val="none" w:sz="0" w:space="0" w:color="auto"/>
                        <w:bottom w:val="none" w:sz="0" w:space="0" w:color="auto"/>
                        <w:right w:val="none" w:sz="0" w:space="0" w:color="auto"/>
                      </w:divBdr>
                      <w:divsChild>
                        <w:div w:id="101386922">
                          <w:marLeft w:val="0"/>
                          <w:marRight w:val="0"/>
                          <w:marTop w:val="0"/>
                          <w:marBottom w:val="0"/>
                          <w:divBdr>
                            <w:top w:val="none" w:sz="0" w:space="0" w:color="auto"/>
                            <w:left w:val="none" w:sz="0" w:space="0" w:color="auto"/>
                            <w:bottom w:val="none" w:sz="0" w:space="0" w:color="auto"/>
                            <w:right w:val="none" w:sz="0" w:space="0" w:color="auto"/>
                          </w:divBdr>
                          <w:divsChild>
                            <w:div w:id="1206483019">
                              <w:marLeft w:val="0"/>
                              <w:marRight w:val="0"/>
                              <w:marTop w:val="0"/>
                              <w:marBottom w:val="0"/>
                              <w:divBdr>
                                <w:top w:val="none" w:sz="0" w:space="0" w:color="auto"/>
                                <w:left w:val="none" w:sz="0" w:space="0" w:color="auto"/>
                                <w:bottom w:val="none" w:sz="0" w:space="0" w:color="auto"/>
                                <w:right w:val="none" w:sz="0" w:space="0" w:color="auto"/>
                              </w:divBdr>
                              <w:divsChild>
                                <w:div w:id="1758096750">
                                  <w:marLeft w:val="0"/>
                                  <w:marRight w:val="0"/>
                                  <w:marTop w:val="0"/>
                                  <w:marBottom w:val="0"/>
                                  <w:divBdr>
                                    <w:top w:val="none" w:sz="0" w:space="0" w:color="auto"/>
                                    <w:left w:val="none" w:sz="0" w:space="0" w:color="auto"/>
                                    <w:bottom w:val="none" w:sz="0" w:space="0" w:color="auto"/>
                                    <w:right w:val="none" w:sz="0" w:space="0" w:color="auto"/>
                                  </w:divBdr>
                                  <w:divsChild>
                                    <w:div w:id="492645805">
                                      <w:marLeft w:val="0"/>
                                      <w:marRight w:val="0"/>
                                      <w:marTop w:val="0"/>
                                      <w:marBottom w:val="0"/>
                                      <w:divBdr>
                                        <w:top w:val="none" w:sz="0" w:space="0" w:color="auto"/>
                                        <w:left w:val="none" w:sz="0" w:space="0" w:color="auto"/>
                                        <w:bottom w:val="none" w:sz="0" w:space="0" w:color="auto"/>
                                        <w:right w:val="none" w:sz="0" w:space="0" w:color="auto"/>
                                      </w:divBdr>
                                      <w:divsChild>
                                        <w:div w:id="1424642555">
                                          <w:marLeft w:val="0"/>
                                          <w:marRight w:val="0"/>
                                          <w:marTop w:val="0"/>
                                          <w:marBottom w:val="0"/>
                                          <w:divBdr>
                                            <w:top w:val="none" w:sz="0" w:space="0" w:color="auto"/>
                                            <w:left w:val="none" w:sz="0" w:space="0" w:color="auto"/>
                                            <w:bottom w:val="none" w:sz="0" w:space="0" w:color="auto"/>
                                            <w:right w:val="none" w:sz="0" w:space="0" w:color="auto"/>
                                          </w:divBdr>
                                          <w:divsChild>
                                            <w:div w:id="421412026">
                                              <w:marLeft w:val="0"/>
                                              <w:marRight w:val="0"/>
                                              <w:marTop w:val="0"/>
                                              <w:marBottom w:val="0"/>
                                              <w:divBdr>
                                                <w:top w:val="none" w:sz="0" w:space="0" w:color="auto"/>
                                                <w:left w:val="none" w:sz="0" w:space="0" w:color="auto"/>
                                                <w:bottom w:val="none" w:sz="0" w:space="0" w:color="auto"/>
                                                <w:right w:val="none" w:sz="0" w:space="0" w:color="auto"/>
                                              </w:divBdr>
                                              <w:divsChild>
                                                <w:div w:id="163787370">
                                                  <w:marLeft w:val="0"/>
                                                  <w:marRight w:val="0"/>
                                                  <w:marTop w:val="0"/>
                                                  <w:marBottom w:val="0"/>
                                                  <w:divBdr>
                                                    <w:top w:val="none" w:sz="0" w:space="0" w:color="auto"/>
                                                    <w:left w:val="none" w:sz="0" w:space="0" w:color="auto"/>
                                                    <w:bottom w:val="none" w:sz="0" w:space="0" w:color="auto"/>
                                                    <w:right w:val="none" w:sz="0" w:space="0" w:color="auto"/>
                                                  </w:divBdr>
                                                  <w:divsChild>
                                                    <w:div w:id="160727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294222">
          <w:marLeft w:val="0"/>
          <w:marRight w:val="0"/>
          <w:marTop w:val="0"/>
          <w:marBottom w:val="0"/>
          <w:divBdr>
            <w:top w:val="none" w:sz="0" w:space="0" w:color="auto"/>
            <w:left w:val="none" w:sz="0" w:space="0" w:color="auto"/>
            <w:bottom w:val="none" w:sz="0" w:space="0" w:color="auto"/>
            <w:right w:val="none" w:sz="0" w:space="0" w:color="auto"/>
          </w:divBdr>
          <w:divsChild>
            <w:div w:id="1811946449">
              <w:marLeft w:val="0"/>
              <w:marRight w:val="0"/>
              <w:marTop w:val="0"/>
              <w:marBottom w:val="0"/>
              <w:divBdr>
                <w:top w:val="none" w:sz="0" w:space="0" w:color="auto"/>
                <w:left w:val="none" w:sz="0" w:space="0" w:color="auto"/>
                <w:bottom w:val="none" w:sz="0" w:space="0" w:color="auto"/>
                <w:right w:val="none" w:sz="0" w:space="0" w:color="auto"/>
              </w:divBdr>
              <w:divsChild>
                <w:div w:id="1995141040">
                  <w:marLeft w:val="0"/>
                  <w:marRight w:val="0"/>
                  <w:marTop w:val="0"/>
                  <w:marBottom w:val="0"/>
                  <w:divBdr>
                    <w:top w:val="none" w:sz="0" w:space="0" w:color="auto"/>
                    <w:left w:val="none" w:sz="0" w:space="0" w:color="auto"/>
                    <w:bottom w:val="none" w:sz="0" w:space="0" w:color="auto"/>
                    <w:right w:val="none" w:sz="0" w:space="0" w:color="auto"/>
                  </w:divBdr>
                  <w:divsChild>
                    <w:div w:id="309403513">
                      <w:marLeft w:val="0"/>
                      <w:marRight w:val="0"/>
                      <w:marTop w:val="0"/>
                      <w:marBottom w:val="0"/>
                      <w:divBdr>
                        <w:top w:val="none" w:sz="0" w:space="0" w:color="auto"/>
                        <w:left w:val="none" w:sz="0" w:space="0" w:color="auto"/>
                        <w:bottom w:val="none" w:sz="0" w:space="0" w:color="auto"/>
                        <w:right w:val="none" w:sz="0" w:space="0" w:color="auto"/>
                      </w:divBdr>
                      <w:divsChild>
                        <w:div w:id="575895567">
                          <w:marLeft w:val="0"/>
                          <w:marRight w:val="0"/>
                          <w:marTop w:val="0"/>
                          <w:marBottom w:val="0"/>
                          <w:divBdr>
                            <w:top w:val="none" w:sz="0" w:space="0" w:color="auto"/>
                            <w:left w:val="none" w:sz="0" w:space="0" w:color="auto"/>
                            <w:bottom w:val="none" w:sz="0" w:space="0" w:color="auto"/>
                            <w:right w:val="none" w:sz="0" w:space="0" w:color="auto"/>
                          </w:divBdr>
                          <w:divsChild>
                            <w:div w:id="548761675">
                              <w:marLeft w:val="0"/>
                              <w:marRight w:val="0"/>
                              <w:marTop w:val="0"/>
                              <w:marBottom w:val="0"/>
                              <w:divBdr>
                                <w:top w:val="none" w:sz="0" w:space="0" w:color="auto"/>
                                <w:left w:val="none" w:sz="0" w:space="0" w:color="auto"/>
                                <w:bottom w:val="none" w:sz="0" w:space="0" w:color="auto"/>
                                <w:right w:val="none" w:sz="0" w:space="0" w:color="auto"/>
                              </w:divBdr>
                              <w:divsChild>
                                <w:div w:id="107823530">
                                  <w:marLeft w:val="0"/>
                                  <w:marRight w:val="0"/>
                                  <w:marTop w:val="0"/>
                                  <w:marBottom w:val="0"/>
                                  <w:divBdr>
                                    <w:top w:val="none" w:sz="0" w:space="0" w:color="auto"/>
                                    <w:left w:val="none" w:sz="0" w:space="0" w:color="auto"/>
                                    <w:bottom w:val="none" w:sz="0" w:space="0" w:color="auto"/>
                                    <w:right w:val="none" w:sz="0" w:space="0" w:color="auto"/>
                                  </w:divBdr>
                                  <w:divsChild>
                                    <w:div w:id="1728987024">
                                      <w:marLeft w:val="0"/>
                                      <w:marRight w:val="0"/>
                                      <w:marTop w:val="0"/>
                                      <w:marBottom w:val="0"/>
                                      <w:divBdr>
                                        <w:top w:val="none" w:sz="0" w:space="0" w:color="auto"/>
                                        <w:left w:val="none" w:sz="0" w:space="0" w:color="auto"/>
                                        <w:bottom w:val="none" w:sz="0" w:space="0" w:color="auto"/>
                                        <w:right w:val="none" w:sz="0" w:space="0" w:color="auto"/>
                                      </w:divBdr>
                                      <w:divsChild>
                                        <w:div w:id="3553780">
                                          <w:marLeft w:val="0"/>
                                          <w:marRight w:val="0"/>
                                          <w:marTop w:val="0"/>
                                          <w:marBottom w:val="0"/>
                                          <w:divBdr>
                                            <w:top w:val="none" w:sz="0" w:space="0" w:color="auto"/>
                                            <w:left w:val="none" w:sz="0" w:space="0" w:color="auto"/>
                                            <w:bottom w:val="none" w:sz="0" w:space="0" w:color="auto"/>
                                            <w:right w:val="none" w:sz="0" w:space="0" w:color="auto"/>
                                          </w:divBdr>
                                          <w:divsChild>
                                            <w:div w:id="467824888">
                                              <w:marLeft w:val="0"/>
                                              <w:marRight w:val="0"/>
                                              <w:marTop w:val="0"/>
                                              <w:marBottom w:val="0"/>
                                              <w:divBdr>
                                                <w:top w:val="none" w:sz="0" w:space="0" w:color="auto"/>
                                                <w:left w:val="none" w:sz="0" w:space="0" w:color="auto"/>
                                                <w:bottom w:val="none" w:sz="0" w:space="0" w:color="auto"/>
                                                <w:right w:val="none" w:sz="0" w:space="0" w:color="auto"/>
                                              </w:divBdr>
                                              <w:divsChild>
                                                <w:div w:id="1521426955">
                                                  <w:marLeft w:val="0"/>
                                                  <w:marRight w:val="0"/>
                                                  <w:marTop w:val="0"/>
                                                  <w:marBottom w:val="0"/>
                                                  <w:divBdr>
                                                    <w:top w:val="none" w:sz="0" w:space="0" w:color="auto"/>
                                                    <w:left w:val="none" w:sz="0" w:space="0" w:color="auto"/>
                                                    <w:bottom w:val="none" w:sz="0" w:space="0" w:color="auto"/>
                                                    <w:right w:val="none" w:sz="0" w:space="0" w:color="auto"/>
                                                  </w:divBdr>
                                                  <w:divsChild>
                                                    <w:div w:id="1025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835231">
          <w:marLeft w:val="0"/>
          <w:marRight w:val="0"/>
          <w:marTop w:val="0"/>
          <w:marBottom w:val="0"/>
          <w:divBdr>
            <w:top w:val="none" w:sz="0" w:space="0" w:color="auto"/>
            <w:left w:val="none" w:sz="0" w:space="0" w:color="auto"/>
            <w:bottom w:val="none" w:sz="0" w:space="0" w:color="auto"/>
            <w:right w:val="none" w:sz="0" w:space="0" w:color="auto"/>
          </w:divBdr>
          <w:divsChild>
            <w:div w:id="2073117414">
              <w:marLeft w:val="0"/>
              <w:marRight w:val="0"/>
              <w:marTop w:val="0"/>
              <w:marBottom w:val="0"/>
              <w:divBdr>
                <w:top w:val="none" w:sz="0" w:space="0" w:color="auto"/>
                <w:left w:val="none" w:sz="0" w:space="0" w:color="auto"/>
                <w:bottom w:val="none" w:sz="0" w:space="0" w:color="auto"/>
                <w:right w:val="none" w:sz="0" w:space="0" w:color="auto"/>
              </w:divBdr>
              <w:divsChild>
                <w:div w:id="1807161786">
                  <w:marLeft w:val="0"/>
                  <w:marRight w:val="0"/>
                  <w:marTop w:val="0"/>
                  <w:marBottom w:val="0"/>
                  <w:divBdr>
                    <w:top w:val="none" w:sz="0" w:space="0" w:color="auto"/>
                    <w:left w:val="none" w:sz="0" w:space="0" w:color="auto"/>
                    <w:bottom w:val="none" w:sz="0" w:space="0" w:color="auto"/>
                    <w:right w:val="none" w:sz="0" w:space="0" w:color="auto"/>
                  </w:divBdr>
                  <w:divsChild>
                    <w:div w:id="211844364">
                      <w:marLeft w:val="0"/>
                      <w:marRight w:val="0"/>
                      <w:marTop w:val="0"/>
                      <w:marBottom w:val="0"/>
                      <w:divBdr>
                        <w:top w:val="none" w:sz="0" w:space="0" w:color="auto"/>
                        <w:left w:val="none" w:sz="0" w:space="0" w:color="auto"/>
                        <w:bottom w:val="none" w:sz="0" w:space="0" w:color="auto"/>
                        <w:right w:val="none" w:sz="0" w:space="0" w:color="auto"/>
                      </w:divBdr>
                      <w:divsChild>
                        <w:div w:id="896357746">
                          <w:marLeft w:val="0"/>
                          <w:marRight w:val="0"/>
                          <w:marTop w:val="0"/>
                          <w:marBottom w:val="0"/>
                          <w:divBdr>
                            <w:top w:val="none" w:sz="0" w:space="0" w:color="auto"/>
                            <w:left w:val="none" w:sz="0" w:space="0" w:color="auto"/>
                            <w:bottom w:val="none" w:sz="0" w:space="0" w:color="auto"/>
                            <w:right w:val="none" w:sz="0" w:space="0" w:color="auto"/>
                          </w:divBdr>
                          <w:divsChild>
                            <w:div w:id="1716924304">
                              <w:marLeft w:val="0"/>
                              <w:marRight w:val="0"/>
                              <w:marTop w:val="0"/>
                              <w:marBottom w:val="0"/>
                              <w:divBdr>
                                <w:top w:val="none" w:sz="0" w:space="0" w:color="auto"/>
                                <w:left w:val="none" w:sz="0" w:space="0" w:color="auto"/>
                                <w:bottom w:val="none" w:sz="0" w:space="0" w:color="auto"/>
                                <w:right w:val="none" w:sz="0" w:space="0" w:color="auto"/>
                              </w:divBdr>
                              <w:divsChild>
                                <w:div w:id="160202226">
                                  <w:marLeft w:val="0"/>
                                  <w:marRight w:val="0"/>
                                  <w:marTop w:val="0"/>
                                  <w:marBottom w:val="0"/>
                                  <w:divBdr>
                                    <w:top w:val="none" w:sz="0" w:space="0" w:color="auto"/>
                                    <w:left w:val="none" w:sz="0" w:space="0" w:color="auto"/>
                                    <w:bottom w:val="none" w:sz="0" w:space="0" w:color="auto"/>
                                    <w:right w:val="none" w:sz="0" w:space="0" w:color="auto"/>
                                  </w:divBdr>
                                  <w:divsChild>
                                    <w:div w:id="1007828906">
                                      <w:marLeft w:val="0"/>
                                      <w:marRight w:val="0"/>
                                      <w:marTop w:val="0"/>
                                      <w:marBottom w:val="0"/>
                                      <w:divBdr>
                                        <w:top w:val="none" w:sz="0" w:space="0" w:color="auto"/>
                                        <w:left w:val="none" w:sz="0" w:space="0" w:color="auto"/>
                                        <w:bottom w:val="none" w:sz="0" w:space="0" w:color="auto"/>
                                        <w:right w:val="none" w:sz="0" w:space="0" w:color="auto"/>
                                      </w:divBdr>
                                      <w:divsChild>
                                        <w:div w:id="276301696">
                                          <w:marLeft w:val="0"/>
                                          <w:marRight w:val="0"/>
                                          <w:marTop w:val="0"/>
                                          <w:marBottom w:val="0"/>
                                          <w:divBdr>
                                            <w:top w:val="none" w:sz="0" w:space="0" w:color="auto"/>
                                            <w:left w:val="none" w:sz="0" w:space="0" w:color="auto"/>
                                            <w:bottom w:val="none" w:sz="0" w:space="0" w:color="auto"/>
                                            <w:right w:val="none" w:sz="0" w:space="0" w:color="auto"/>
                                          </w:divBdr>
                                          <w:divsChild>
                                            <w:div w:id="2071415400">
                                              <w:marLeft w:val="0"/>
                                              <w:marRight w:val="0"/>
                                              <w:marTop w:val="0"/>
                                              <w:marBottom w:val="0"/>
                                              <w:divBdr>
                                                <w:top w:val="none" w:sz="0" w:space="0" w:color="auto"/>
                                                <w:left w:val="none" w:sz="0" w:space="0" w:color="auto"/>
                                                <w:bottom w:val="none" w:sz="0" w:space="0" w:color="auto"/>
                                                <w:right w:val="none" w:sz="0" w:space="0" w:color="auto"/>
                                              </w:divBdr>
                                              <w:divsChild>
                                                <w:div w:id="1145975371">
                                                  <w:marLeft w:val="0"/>
                                                  <w:marRight w:val="0"/>
                                                  <w:marTop w:val="0"/>
                                                  <w:marBottom w:val="0"/>
                                                  <w:divBdr>
                                                    <w:top w:val="none" w:sz="0" w:space="0" w:color="auto"/>
                                                    <w:left w:val="none" w:sz="0" w:space="0" w:color="auto"/>
                                                    <w:bottom w:val="none" w:sz="0" w:space="0" w:color="auto"/>
                                                    <w:right w:val="none" w:sz="0" w:space="0" w:color="auto"/>
                                                  </w:divBdr>
                                                  <w:divsChild>
                                                    <w:div w:id="3126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08803">
          <w:marLeft w:val="0"/>
          <w:marRight w:val="0"/>
          <w:marTop w:val="0"/>
          <w:marBottom w:val="0"/>
          <w:divBdr>
            <w:top w:val="none" w:sz="0" w:space="0" w:color="auto"/>
            <w:left w:val="none" w:sz="0" w:space="0" w:color="auto"/>
            <w:bottom w:val="none" w:sz="0" w:space="0" w:color="auto"/>
            <w:right w:val="none" w:sz="0" w:space="0" w:color="auto"/>
          </w:divBdr>
          <w:divsChild>
            <w:div w:id="360937497">
              <w:marLeft w:val="0"/>
              <w:marRight w:val="0"/>
              <w:marTop w:val="0"/>
              <w:marBottom w:val="0"/>
              <w:divBdr>
                <w:top w:val="none" w:sz="0" w:space="0" w:color="auto"/>
                <w:left w:val="none" w:sz="0" w:space="0" w:color="auto"/>
                <w:bottom w:val="none" w:sz="0" w:space="0" w:color="auto"/>
                <w:right w:val="none" w:sz="0" w:space="0" w:color="auto"/>
              </w:divBdr>
              <w:divsChild>
                <w:div w:id="1341154959">
                  <w:marLeft w:val="0"/>
                  <w:marRight w:val="0"/>
                  <w:marTop w:val="0"/>
                  <w:marBottom w:val="0"/>
                  <w:divBdr>
                    <w:top w:val="none" w:sz="0" w:space="0" w:color="auto"/>
                    <w:left w:val="none" w:sz="0" w:space="0" w:color="auto"/>
                    <w:bottom w:val="none" w:sz="0" w:space="0" w:color="auto"/>
                    <w:right w:val="none" w:sz="0" w:space="0" w:color="auto"/>
                  </w:divBdr>
                  <w:divsChild>
                    <w:div w:id="1767074779">
                      <w:marLeft w:val="0"/>
                      <w:marRight w:val="0"/>
                      <w:marTop w:val="0"/>
                      <w:marBottom w:val="0"/>
                      <w:divBdr>
                        <w:top w:val="none" w:sz="0" w:space="0" w:color="auto"/>
                        <w:left w:val="none" w:sz="0" w:space="0" w:color="auto"/>
                        <w:bottom w:val="none" w:sz="0" w:space="0" w:color="auto"/>
                        <w:right w:val="none" w:sz="0" w:space="0" w:color="auto"/>
                      </w:divBdr>
                      <w:divsChild>
                        <w:div w:id="93408247">
                          <w:marLeft w:val="0"/>
                          <w:marRight w:val="0"/>
                          <w:marTop w:val="0"/>
                          <w:marBottom w:val="0"/>
                          <w:divBdr>
                            <w:top w:val="none" w:sz="0" w:space="0" w:color="auto"/>
                            <w:left w:val="none" w:sz="0" w:space="0" w:color="auto"/>
                            <w:bottom w:val="none" w:sz="0" w:space="0" w:color="auto"/>
                            <w:right w:val="none" w:sz="0" w:space="0" w:color="auto"/>
                          </w:divBdr>
                          <w:divsChild>
                            <w:div w:id="577639442">
                              <w:marLeft w:val="0"/>
                              <w:marRight w:val="0"/>
                              <w:marTop w:val="0"/>
                              <w:marBottom w:val="0"/>
                              <w:divBdr>
                                <w:top w:val="none" w:sz="0" w:space="0" w:color="auto"/>
                                <w:left w:val="none" w:sz="0" w:space="0" w:color="auto"/>
                                <w:bottom w:val="none" w:sz="0" w:space="0" w:color="auto"/>
                                <w:right w:val="none" w:sz="0" w:space="0" w:color="auto"/>
                              </w:divBdr>
                              <w:divsChild>
                                <w:div w:id="511334884">
                                  <w:marLeft w:val="0"/>
                                  <w:marRight w:val="0"/>
                                  <w:marTop w:val="0"/>
                                  <w:marBottom w:val="0"/>
                                  <w:divBdr>
                                    <w:top w:val="none" w:sz="0" w:space="0" w:color="auto"/>
                                    <w:left w:val="none" w:sz="0" w:space="0" w:color="auto"/>
                                    <w:bottom w:val="none" w:sz="0" w:space="0" w:color="auto"/>
                                    <w:right w:val="none" w:sz="0" w:space="0" w:color="auto"/>
                                  </w:divBdr>
                                  <w:divsChild>
                                    <w:div w:id="1839613174">
                                      <w:marLeft w:val="0"/>
                                      <w:marRight w:val="0"/>
                                      <w:marTop w:val="0"/>
                                      <w:marBottom w:val="0"/>
                                      <w:divBdr>
                                        <w:top w:val="none" w:sz="0" w:space="0" w:color="auto"/>
                                        <w:left w:val="none" w:sz="0" w:space="0" w:color="auto"/>
                                        <w:bottom w:val="none" w:sz="0" w:space="0" w:color="auto"/>
                                        <w:right w:val="none" w:sz="0" w:space="0" w:color="auto"/>
                                      </w:divBdr>
                                      <w:divsChild>
                                        <w:div w:id="385422927">
                                          <w:marLeft w:val="0"/>
                                          <w:marRight w:val="0"/>
                                          <w:marTop w:val="0"/>
                                          <w:marBottom w:val="0"/>
                                          <w:divBdr>
                                            <w:top w:val="none" w:sz="0" w:space="0" w:color="auto"/>
                                            <w:left w:val="none" w:sz="0" w:space="0" w:color="auto"/>
                                            <w:bottom w:val="none" w:sz="0" w:space="0" w:color="auto"/>
                                            <w:right w:val="none" w:sz="0" w:space="0" w:color="auto"/>
                                          </w:divBdr>
                                          <w:divsChild>
                                            <w:div w:id="659388508">
                                              <w:marLeft w:val="0"/>
                                              <w:marRight w:val="0"/>
                                              <w:marTop w:val="0"/>
                                              <w:marBottom w:val="0"/>
                                              <w:divBdr>
                                                <w:top w:val="none" w:sz="0" w:space="0" w:color="auto"/>
                                                <w:left w:val="none" w:sz="0" w:space="0" w:color="auto"/>
                                                <w:bottom w:val="none" w:sz="0" w:space="0" w:color="auto"/>
                                                <w:right w:val="none" w:sz="0" w:space="0" w:color="auto"/>
                                              </w:divBdr>
                                              <w:divsChild>
                                                <w:div w:id="1415931232">
                                                  <w:marLeft w:val="0"/>
                                                  <w:marRight w:val="0"/>
                                                  <w:marTop w:val="0"/>
                                                  <w:marBottom w:val="0"/>
                                                  <w:divBdr>
                                                    <w:top w:val="none" w:sz="0" w:space="0" w:color="auto"/>
                                                    <w:left w:val="none" w:sz="0" w:space="0" w:color="auto"/>
                                                    <w:bottom w:val="none" w:sz="0" w:space="0" w:color="auto"/>
                                                    <w:right w:val="none" w:sz="0" w:space="0" w:color="auto"/>
                                                  </w:divBdr>
                                                  <w:divsChild>
                                                    <w:div w:id="188005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541481">
      <w:bodyDiv w:val="1"/>
      <w:marLeft w:val="0"/>
      <w:marRight w:val="0"/>
      <w:marTop w:val="0"/>
      <w:marBottom w:val="0"/>
      <w:divBdr>
        <w:top w:val="none" w:sz="0" w:space="0" w:color="auto"/>
        <w:left w:val="none" w:sz="0" w:space="0" w:color="auto"/>
        <w:bottom w:val="none" w:sz="0" w:space="0" w:color="auto"/>
        <w:right w:val="none" w:sz="0" w:space="0" w:color="auto"/>
      </w:divBdr>
    </w:div>
    <w:div w:id="1853372631">
      <w:bodyDiv w:val="1"/>
      <w:marLeft w:val="0"/>
      <w:marRight w:val="0"/>
      <w:marTop w:val="0"/>
      <w:marBottom w:val="0"/>
      <w:divBdr>
        <w:top w:val="none" w:sz="0" w:space="0" w:color="auto"/>
        <w:left w:val="none" w:sz="0" w:space="0" w:color="auto"/>
        <w:bottom w:val="none" w:sz="0" w:space="0" w:color="auto"/>
        <w:right w:val="none" w:sz="0" w:space="0" w:color="auto"/>
      </w:divBdr>
      <w:divsChild>
        <w:div w:id="220676374">
          <w:marLeft w:val="0"/>
          <w:marRight w:val="0"/>
          <w:marTop w:val="0"/>
          <w:marBottom w:val="0"/>
          <w:divBdr>
            <w:top w:val="none" w:sz="0" w:space="0" w:color="auto"/>
            <w:left w:val="none" w:sz="0" w:space="0" w:color="auto"/>
            <w:bottom w:val="none" w:sz="0" w:space="0" w:color="auto"/>
            <w:right w:val="none" w:sz="0" w:space="0" w:color="auto"/>
          </w:divBdr>
          <w:divsChild>
            <w:div w:id="1110322833">
              <w:marLeft w:val="0"/>
              <w:marRight w:val="0"/>
              <w:marTop w:val="0"/>
              <w:marBottom w:val="0"/>
              <w:divBdr>
                <w:top w:val="none" w:sz="0" w:space="0" w:color="auto"/>
                <w:left w:val="none" w:sz="0" w:space="0" w:color="auto"/>
                <w:bottom w:val="none" w:sz="0" w:space="0" w:color="auto"/>
                <w:right w:val="none" w:sz="0" w:space="0" w:color="auto"/>
              </w:divBdr>
            </w:div>
          </w:divsChild>
        </w:div>
        <w:div w:id="280232375">
          <w:marLeft w:val="0"/>
          <w:marRight w:val="0"/>
          <w:marTop w:val="0"/>
          <w:marBottom w:val="0"/>
          <w:divBdr>
            <w:top w:val="none" w:sz="0" w:space="0" w:color="auto"/>
            <w:left w:val="none" w:sz="0" w:space="0" w:color="auto"/>
            <w:bottom w:val="none" w:sz="0" w:space="0" w:color="auto"/>
            <w:right w:val="none" w:sz="0" w:space="0" w:color="auto"/>
          </w:divBdr>
          <w:divsChild>
            <w:div w:id="1138107111">
              <w:marLeft w:val="0"/>
              <w:marRight w:val="0"/>
              <w:marTop w:val="0"/>
              <w:marBottom w:val="0"/>
              <w:divBdr>
                <w:top w:val="none" w:sz="0" w:space="0" w:color="auto"/>
                <w:left w:val="none" w:sz="0" w:space="0" w:color="auto"/>
                <w:bottom w:val="none" w:sz="0" w:space="0" w:color="auto"/>
                <w:right w:val="none" w:sz="0" w:space="0" w:color="auto"/>
              </w:divBdr>
              <w:divsChild>
                <w:div w:id="1430277888">
                  <w:marLeft w:val="0"/>
                  <w:marRight w:val="0"/>
                  <w:marTop w:val="0"/>
                  <w:marBottom w:val="0"/>
                  <w:divBdr>
                    <w:top w:val="none" w:sz="0" w:space="0" w:color="auto"/>
                    <w:left w:val="none" w:sz="0" w:space="0" w:color="auto"/>
                    <w:bottom w:val="none" w:sz="0" w:space="0" w:color="auto"/>
                    <w:right w:val="none" w:sz="0" w:space="0" w:color="auto"/>
                  </w:divBdr>
                  <w:divsChild>
                    <w:div w:id="18045830">
                      <w:marLeft w:val="0"/>
                      <w:marRight w:val="0"/>
                      <w:marTop w:val="0"/>
                      <w:marBottom w:val="0"/>
                      <w:divBdr>
                        <w:top w:val="none" w:sz="0" w:space="0" w:color="auto"/>
                        <w:left w:val="none" w:sz="0" w:space="0" w:color="auto"/>
                        <w:bottom w:val="none" w:sz="0" w:space="0" w:color="auto"/>
                        <w:right w:val="none" w:sz="0" w:space="0" w:color="auto"/>
                      </w:divBdr>
                      <w:divsChild>
                        <w:div w:id="1770663365">
                          <w:marLeft w:val="0"/>
                          <w:marRight w:val="0"/>
                          <w:marTop w:val="0"/>
                          <w:marBottom w:val="0"/>
                          <w:divBdr>
                            <w:top w:val="none" w:sz="0" w:space="0" w:color="auto"/>
                            <w:left w:val="none" w:sz="0" w:space="0" w:color="auto"/>
                            <w:bottom w:val="none" w:sz="0" w:space="0" w:color="auto"/>
                            <w:right w:val="none" w:sz="0" w:space="0" w:color="auto"/>
                          </w:divBdr>
                          <w:divsChild>
                            <w:div w:id="446050050">
                              <w:marLeft w:val="0"/>
                              <w:marRight w:val="0"/>
                              <w:marTop w:val="0"/>
                              <w:marBottom w:val="0"/>
                              <w:divBdr>
                                <w:top w:val="none" w:sz="0" w:space="0" w:color="auto"/>
                                <w:left w:val="none" w:sz="0" w:space="0" w:color="auto"/>
                                <w:bottom w:val="none" w:sz="0" w:space="0" w:color="auto"/>
                                <w:right w:val="none" w:sz="0" w:space="0" w:color="auto"/>
                              </w:divBdr>
                              <w:divsChild>
                                <w:div w:id="1557551544">
                                  <w:marLeft w:val="0"/>
                                  <w:marRight w:val="0"/>
                                  <w:marTop w:val="0"/>
                                  <w:marBottom w:val="0"/>
                                  <w:divBdr>
                                    <w:top w:val="none" w:sz="0" w:space="0" w:color="auto"/>
                                    <w:left w:val="none" w:sz="0" w:space="0" w:color="auto"/>
                                    <w:bottom w:val="none" w:sz="0" w:space="0" w:color="auto"/>
                                    <w:right w:val="none" w:sz="0" w:space="0" w:color="auto"/>
                                  </w:divBdr>
                                  <w:divsChild>
                                    <w:div w:id="1799060204">
                                      <w:marLeft w:val="0"/>
                                      <w:marRight w:val="0"/>
                                      <w:marTop w:val="0"/>
                                      <w:marBottom w:val="0"/>
                                      <w:divBdr>
                                        <w:top w:val="none" w:sz="0" w:space="0" w:color="auto"/>
                                        <w:left w:val="none" w:sz="0" w:space="0" w:color="auto"/>
                                        <w:bottom w:val="none" w:sz="0" w:space="0" w:color="auto"/>
                                        <w:right w:val="none" w:sz="0" w:space="0" w:color="auto"/>
                                      </w:divBdr>
                                      <w:divsChild>
                                        <w:div w:id="525604748">
                                          <w:marLeft w:val="0"/>
                                          <w:marRight w:val="0"/>
                                          <w:marTop w:val="0"/>
                                          <w:marBottom w:val="0"/>
                                          <w:divBdr>
                                            <w:top w:val="none" w:sz="0" w:space="0" w:color="auto"/>
                                            <w:left w:val="none" w:sz="0" w:space="0" w:color="auto"/>
                                            <w:bottom w:val="none" w:sz="0" w:space="0" w:color="auto"/>
                                            <w:right w:val="none" w:sz="0" w:space="0" w:color="auto"/>
                                          </w:divBdr>
                                          <w:divsChild>
                                            <w:div w:id="371461265">
                                              <w:marLeft w:val="0"/>
                                              <w:marRight w:val="0"/>
                                              <w:marTop w:val="0"/>
                                              <w:marBottom w:val="0"/>
                                              <w:divBdr>
                                                <w:top w:val="none" w:sz="0" w:space="0" w:color="auto"/>
                                                <w:left w:val="none" w:sz="0" w:space="0" w:color="auto"/>
                                                <w:bottom w:val="none" w:sz="0" w:space="0" w:color="auto"/>
                                                <w:right w:val="none" w:sz="0" w:space="0" w:color="auto"/>
                                              </w:divBdr>
                                              <w:divsChild>
                                                <w:div w:id="692341249">
                                                  <w:marLeft w:val="0"/>
                                                  <w:marRight w:val="0"/>
                                                  <w:marTop w:val="0"/>
                                                  <w:marBottom w:val="0"/>
                                                  <w:divBdr>
                                                    <w:top w:val="none" w:sz="0" w:space="0" w:color="auto"/>
                                                    <w:left w:val="none" w:sz="0" w:space="0" w:color="auto"/>
                                                    <w:bottom w:val="none" w:sz="0" w:space="0" w:color="auto"/>
                                                    <w:right w:val="none" w:sz="0" w:space="0" w:color="auto"/>
                                                  </w:divBdr>
                                                  <w:divsChild>
                                                    <w:div w:id="15359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013566">
          <w:marLeft w:val="0"/>
          <w:marRight w:val="0"/>
          <w:marTop w:val="0"/>
          <w:marBottom w:val="0"/>
          <w:divBdr>
            <w:top w:val="none" w:sz="0" w:space="0" w:color="auto"/>
            <w:left w:val="none" w:sz="0" w:space="0" w:color="auto"/>
            <w:bottom w:val="none" w:sz="0" w:space="0" w:color="auto"/>
            <w:right w:val="none" w:sz="0" w:space="0" w:color="auto"/>
          </w:divBdr>
          <w:divsChild>
            <w:div w:id="1495684093">
              <w:marLeft w:val="0"/>
              <w:marRight w:val="0"/>
              <w:marTop w:val="0"/>
              <w:marBottom w:val="0"/>
              <w:divBdr>
                <w:top w:val="none" w:sz="0" w:space="0" w:color="auto"/>
                <w:left w:val="none" w:sz="0" w:space="0" w:color="auto"/>
                <w:bottom w:val="none" w:sz="0" w:space="0" w:color="auto"/>
                <w:right w:val="none" w:sz="0" w:space="0" w:color="auto"/>
              </w:divBdr>
              <w:divsChild>
                <w:div w:id="1016425508">
                  <w:marLeft w:val="0"/>
                  <w:marRight w:val="0"/>
                  <w:marTop w:val="0"/>
                  <w:marBottom w:val="0"/>
                  <w:divBdr>
                    <w:top w:val="none" w:sz="0" w:space="0" w:color="auto"/>
                    <w:left w:val="none" w:sz="0" w:space="0" w:color="auto"/>
                    <w:bottom w:val="none" w:sz="0" w:space="0" w:color="auto"/>
                    <w:right w:val="none" w:sz="0" w:space="0" w:color="auto"/>
                  </w:divBdr>
                  <w:divsChild>
                    <w:div w:id="1812091704">
                      <w:marLeft w:val="0"/>
                      <w:marRight w:val="0"/>
                      <w:marTop w:val="0"/>
                      <w:marBottom w:val="0"/>
                      <w:divBdr>
                        <w:top w:val="none" w:sz="0" w:space="0" w:color="auto"/>
                        <w:left w:val="none" w:sz="0" w:space="0" w:color="auto"/>
                        <w:bottom w:val="none" w:sz="0" w:space="0" w:color="auto"/>
                        <w:right w:val="none" w:sz="0" w:space="0" w:color="auto"/>
                      </w:divBdr>
                      <w:divsChild>
                        <w:div w:id="1302271717">
                          <w:marLeft w:val="0"/>
                          <w:marRight w:val="0"/>
                          <w:marTop w:val="0"/>
                          <w:marBottom w:val="0"/>
                          <w:divBdr>
                            <w:top w:val="none" w:sz="0" w:space="0" w:color="auto"/>
                            <w:left w:val="none" w:sz="0" w:space="0" w:color="auto"/>
                            <w:bottom w:val="none" w:sz="0" w:space="0" w:color="auto"/>
                            <w:right w:val="none" w:sz="0" w:space="0" w:color="auto"/>
                          </w:divBdr>
                          <w:divsChild>
                            <w:div w:id="1054155297">
                              <w:marLeft w:val="0"/>
                              <w:marRight w:val="0"/>
                              <w:marTop w:val="0"/>
                              <w:marBottom w:val="0"/>
                              <w:divBdr>
                                <w:top w:val="none" w:sz="0" w:space="0" w:color="auto"/>
                                <w:left w:val="none" w:sz="0" w:space="0" w:color="auto"/>
                                <w:bottom w:val="none" w:sz="0" w:space="0" w:color="auto"/>
                                <w:right w:val="none" w:sz="0" w:space="0" w:color="auto"/>
                              </w:divBdr>
                              <w:divsChild>
                                <w:div w:id="409541435">
                                  <w:marLeft w:val="0"/>
                                  <w:marRight w:val="0"/>
                                  <w:marTop w:val="0"/>
                                  <w:marBottom w:val="0"/>
                                  <w:divBdr>
                                    <w:top w:val="none" w:sz="0" w:space="0" w:color="auto"/>
                                    <w:left w:val="none" w:sz="0" w:space="0" w:color="auto"/>
                                    <w:bottom w:val="none" w:sz="0" w:space="0" w:color="auto"/>
                                    <w:right w:val="none" w:sz="0" w:space="0" w:color="auto"/>
                                  </w:divBdr>
                                  <w:divsChild>
                                    <w:div w:id="1917663537">
                                      <w:marLeft w:val="0"/>
                                      <w:marRight w:val="0"/>
                                      <w:marTop w:val="0"/>
                                      <w:marBottom w:val="0"/>
                                      <w:divBdr>
                                        <w:top w:val="none" w:sz="0" w:space="0" w:color="auto"/>
                                        <w:left w:val="none" w:sz="0" w:space="0" w:color="auto"/>
                                        <w:bottom w:val="none" w:sz="0" w:space="0" w:color="auto"/>
                                        <w:right w:val="none" w:sz="0" w:space="0" w:color="auto"/>
                                      </w:divBdr>
                                      <w:divsChild>
                                        <w:div w:id="638726494">
                                          <w:marLeft w:val="0"/>
                                          <w:marRight w:val="0"/>
                                          <w:marTop w:val="0"/>
                                          <w:marBottom w:val="0"/>
                                          <w:divBdr>
                                            <w:top w:val="none" w:sz="0" w:space="0" w:color="auto"/>
                                            <w:left w:val="none" w:sz="0" w:space="0" w:color="auto"/>
                                            <w:bottom w:val="none" w:sz="0" w:space="0" w:color="auto"/>
                                            <w:right w:val="none" w:sz="0" w:space="0" w:color="auto"/>
                                          </w:divBdr>
                                          <w:divsChild>
                                            <w:div w:id="30688916">
                                              <w:marLeft w:val="0"/>
                                              <w:marRight w:val="0"/>
                                              <w:marTop w:val="0"/>
                                              <w:marBottom w:val="0"/>
                                              <w:divBdr>
                                                <w:top w:val="none" w:sz="0" w:space="0" w:color="auto"/>
                                                <w:left w:val="none" w:sz="0" w:space="0" w:color="auto"/>
                                                <w:bottom w:val="none" w:sz="0" w:space="0" w:color="auto"/>
                                                <w:right w:val="none" w:sz="0" w:space="0" w:color="auto"/>
                                              </w:divBdr>
                                              <w:divsChild>
                                                <w:div w:id="63266332">
                                                  <w:marLeft w:val="0"/>
                                                  <w:marRight w:val="0"/>
                                                  <w:marTop w:val="0"/>
                                                  <w:marBottom w:val="0"/>
                                                  <w:divBdr>
                                                    <w:top w:val="none" w:sz="0" w:space="0" w:color="auto"/>
                                                    <w:left w:val="none" w:sz="0" w:space="0" w:color="auto"/>
                                                    <w:bottom w:val="none" w:sz="0" w:space="0" w:color="auto"/>
                                                    <w:right w:val="none" w:sz="0" w:space="0" w:color="auto"/>
                                                  </w:divBdr>
                                                  <w:divsChild>
                                                    <w:div w:id="128322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597082">
      <w:bodyDiv w:val="1"/>
      <w:marLeft w:val="0"/>
      <w:marRight w:val="0"/>
      <w:marTop w:val="0"/>
      <w:marBottom w:val="0"/>
      <w:divBdr>
        <w:top w:val="none" w:sz="0" w:space="0" w:color="auto"/>
        <w:left w:val="none" w:sz="0" w:space="0" w:color="auto"/>
        <w:bottom w:val="none" w:sz="0" w:space="0" w:color="auto"/>
        <w:right w:val="none" w:sz="0" w:space="0" w:color="auto"/>
      </w:divBdr>
    </w:div>
    <w:div w:id="1886791471">
      <w:bodyDiv w:val="1"/>
      <w:marLeft w:val="0"/>
      <w:marRight w:val="0"/>
      <w:marTop w:val="0"/>
      <w:marBottom w:val="0"/>
      <w:divBdr>
        <w:top w:val="none" w:sz="0" w:space="0" w:color="auto"/>
        <w:left w:val="none" w:sz="0" w:space="0" w:color="auto"/>
        <w:bottom w:val="none" w:sz="0" w:space="0" w:color="auto"/>
        <w:right w:val="none" w:sz="0" w:space="0" w:color="auto"/>
      </w:divBdr>
      <w:divsChild>
        <w:div w:id="1580679378">
          <w:marLeft w:val="0"/>
          <w:marRight w:val="0"/>
          <w:marTop w:val="0"/>
          <w:marBottom w:val="0"/>
          <w:divBdr>
            <w:top w:val="none" w:sz="0" w:space="0" w:color="auto"/>
            <w:left w:val="none" w:sz="0" w:space="0" w:color="auto"/>
            <w:bottom w:val="none" w:sz="0" w:space="0" w:color="auto"/>
            <w:right w:val="none" w:sz="0" w:space="0" w:color="auto"/>
          </w:divBdr>
          <w:divsChild>
            <w:div w:id="12483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3992">
      <w:bodyDiv w:val="1"/>
      <w:marLeft w:val="0"/>
      <w:marRight w:val="0"/>
      <w:marTop w:val="0"/>
      <w:marBottom w:val="0"/>
      <w:divBdr>
        <w:top w:val="none" w:sz="0" w:space="0" w:color="auto"/>
        <w:left w:val="none" w:sz="0" w:space="0" w:color="auto"/>
        <w:bottom w:val="none" w:sz="0" w:space="0" w:color="auto"/>
        <w:right w:val="none" w:sz="0" w:space="0" w:color="auto"/>
      </w:divBdr>
    </w:div>
    <w:div w:id="1904217921">
      <w:bodyDiv w:val="1"/>
      <w:marLeft w:val="0"/>
      <w:marRight w:val="0"/>
      <w:marTop w:val="0"/>
      <w:marBottom w:val="0"/>
      <w:divBdr>
        <w:top w:val="none" w:sz="0" w:space="0" w:color="auto"/>
        <w:left w:val="none" w:sz="0" w:space="0" w:color="auto"/>
        <w:bottom w:val="none" w:sz="0" w:space="0" w:color="auto"/>
        <w:right w:val="none" w:sz="0" w:space="0" w:color="auto"/>
      </w:divBdr>
    </w:div>
    <w:div w:id="1907185048">
      <w:bodyDiv w:val="1"/>
      <w:marLeft w:val="0"/>
      <w:marRight w:val="0"/>
      <w:marTop w:val="0"/>
      <w:marBottom w:val="0"/>
      <w:divBdr>
        <w:top w:val="none" w:sz="0" w:space="0" w:color="auto"/>
        <w:left w:val="none" w:sz="0" w:space="0" w:color="auto"/>
        <w:bottom w:val="none" w:sz="0" w:space="0" w:color="auto"/>
        <w:right w:val="none" w:sz="0" w:space="0" w:color="auto"/>
      </w:divBdr>
      <w:divsChild>
        <w:div w:id="695156166">
          <w:marLeft w:val="0"/>
          <w:marRight w:val="0"/>
          <w:marTop w:val="0"/>
          <w:marBottom w:val="0"/>
          <w:divBdr>
            <w:top w:val="none" w:sz="0" w:space="0" w:color="auto"/>
            <w:left w:val="none" w:sz="0" w:space="0" w:color="auto"/>
            <w:bottom w:val="none" w:sz="0" w:space="0" w:color="auto"/>
            <w:right w:val="none" w:sz="0" w:space="0" w:color="auto"/>
          </w:divBdr>
          <w:divsChild>
            <w:div w:id="569773021">
              <w:marLeft w:val="0"/>
              <w:marRight w:val="0"/>
              <w:marTop w:val="0"/>
              <w:marBottom w:val="0"/>
              <w:divBdr>
                <w:top w:val="none" w:sz="0" w:space="0" w:color="auto"/>
                <w:left w:val="none" w:sz="0" w:space="0" w:color="auto"/>
                <w:bottom w:val="none" w:sz="0" w:space="0" w:color="auto"/>
                <w:right w:val="none" w:sz="0" w:space="0" w:color="auto"/>
              </w:divBdr>
            </w:div>
          </w:divsChild>
        </w:div>
        <w:div w:id="1759328206">
          <w:marLeft w:val="0"/>
          <w:marRight w:val="0"/>
          <w:marTop w:val="0"/>
          <w:marBottom w:val="0"/>
          <w:divBdr>
            <w:top w:val="none" w:sz="0" w:space="0" w:color="auto"/>
            <w:left w:val="none" w:sz="0" w:space="0" w:color="auto"/>
            <w:bottom w:val="none" w:sz="0" w:space="0" w:color="auto"/>
            <w:right w:val="none" w:sz="0" w:space="0" w:color="auto"/>
          </w:divBdr>
          <w:divsChild>
            <w:div w:id="776019275">
              <w:marLeft w:val="0"/>
              <w:marRight w:val="0"/>
              <w:marTop w:val="0"/>
              <w:marBottom w:val="0"/>
              <w:divBdr>
                <w:top w:val="none" w:sz="0" w:space="0" w:color="auto"/>
                <w:left w:val="none" w:sz="0" w:space="0" w:color="auto"/>
                <w:bottom w:val="none" w:sz="0" w:space="0" w:color="auto"/>
                <w:right w:val="none" w:sz="0" w:space="0" w:color="auto"/>
              </w:divBdr>
              <w:divsChild>
                <w:div w:id="1019771156">
                  <w:marLeft w:val="0"/>
                  <w:marRight w:val="0"/>
                  <w:marTop w:val="0"/>
                  <w:marBottom w:val="0"/>
                  <w:divBdr>
                    <w:top w:val="none" w:sz="0" w:space="0" w:color="auto"/>
                    <w:left w:val="none" w:sz="0" w:space="0" w:color="auto"/>
                    <w:bottom w:val="none" w:sz="0" w:space="0" w:color="auto"/>
                    <w:right w:val="none" w:sz="0" w:space="0" w:color="auto"/>
                  </w:divBdr>
                  <w:divsChild>
                    <w:div w:id="1138959491">
                      <w:marLeft w:val="0"/>
                      <w:marRight w:val="0"/>
                      <w:marTop w:val="0"/>
                      <w:marBottom w:val="0"/>
                      <w:divBdr>
                        <w:top w:val="none" w:sz="0" w:space="0" w:color="auto"/>
                        <w:left w:val="none" w:sz="0" w:space="0" w:color="auto"/>
                        <w:bottom w:val="none" w:sz="0" w:space="0" w:color="auto"/>
                        <w:right w:val="none" w:sz="0" w:space="0" w:color="auto"/>
                      </w:divBdr>
                      <w:divsChild>
                        <w:div w:id="1585649664">
                          <w:marLeft w:val="0"/>
                          <w:marRight w:val="0"/>
                          <w:marTop w:val="0"/>
                          <w:marBottom w:val="0"/>
                          <w:divBdr>
                            <w:top w:val="none" w:sz="0" w:space="0" w:color="auto"/>
                            <w:left w:val="none" w:sz="0" w:space="0" w:color="auto"/>
                            <w:bottom w:val="none" w:sz="0" w:space="0" w:color="auto"/>
                            <w:right w:val="none" w:sz="0" w:space="0" w:color="auto"/>
                          </w:divBdr>
                          <w:divsChild>
                            <w:div w:id="1241015145">
                              <w:marLeft w:val="0"/>
                              <w:marRight w:val="0"/>
                              <w:marTop w:val="0"/>
                              <w:marBottom w:val="0"/>
                              <w:divBdr>
                                <w:top w:val="none" w:sz="0" w:space="0" w:color="auto"/>
                                <w:left w:val="none" w:sz="0" w:space="0" w:color="auto"/>
                                <w:bottom w:val="none" w:sz="0" w:space="0" w:color="auto"/>
                                <w:right w:val="none" w:sz="0" w:space="0" w:color="auto"/>
                              </w:divBdr>
                              <w:divsChild>
                                <w:div w:id="1411074792">
                                  <w:marLeft w:val="0"/>
                                  <w:marRight w:val="0"/>
                                  <w:marTop w:val="0"/>
                                  <w:marBottom w:val="0"/>
                                  <w:divBdr>
                                    <w:top w:val="none" w:sz="0" w:space="0" w:color="auto"/>
                                    <w:left w:val="none" w:sz="0" w:space="0" w:color="auto"/>
                                    <w:bottom w:val="none" w:sz="0" w:space="0" w:color="auto"/>
                                    <w:right w:val="none" w:sz="0" w:space="0" w:color="auto"/>
                                  </w:divBdr>
                                  <w:divsChild>
                                    <w:div w:id="198737894">
                                      <w:marLeft w:val="0"/>
                                      <w:marRight w:val="0"/>
                                      <w:marTop w:val="0"/>
                                      <w:marBottom w:val="0"/>
                                      <w:divBdr>
                                        <w:top w:val="none" w:sz="0" w:space="0" w:color="auto"/>
                                        <w:left w:val="none" w:sz="0" w:space="0" w:color="auto"/>
                                        <w:bottom w:val="none" w:sz="0" w:space="0" w:color="auto"/>
                                        <w:right w:val="none" w:sz="0" w:space="0" w:color="auto"/>
                                      </w:divBdr>
                                      <w:divsChild>
                                        <w:div w:id="1467623814">
                                          <w:marLeft w:val="0"/>
                                          <w:marRight w:val="0"/>
                                          <w:marTop w:val="0"/>
                                          <w:marBottom w:val="0"/>
                                          <w:divBdr>
                                            <w:top w:val="none" w:sz="0" w:space="0" w:color="auto"/>
                                            <w:left w:val="none" w:sz="0" w:space="0" w:color="auto"/>
                                            <w:bottom w:val="none" w:sz="0" w:space="0" w:color="auto"/>
                                            <w:right w:val="none" w:sz="0" w:space="0" w:color="auto"/>
                                          </w:divBdr>
                                          <w:divsChild>
                                            <w:div w:id="539827251">
                                              <w:marLeft w:val="0"/>
                                              <w:marRight w:val="0"/>
                                              <w:marTop w:val="0"/>
                                              <w:marBottom w:val="0"/>
                                              <w:divBdr>
                                                <w:top w:val="none" w:sz="0" w:space="0" w:color="auto"/>
                                                <w:left w:val="none" w:sz="0" w:space="0" w:color="auto"/>
                                                <w:bottom w:val="none" w:sz="0" w:space="0" w:color="auto"/>
                                                <w:right w:val="none" w:sz="0" w:space="0" w:color="auto"/>
                                              </w:divBdr>
                                              <w:divsChild>
                                                <w:div w:id="1474329162">
                                                  <w:marLeft w:val="0"/>
                                                  <w:marRight w:val="0"/>
                                                  <w:marTop w:val="0"/>
                                                  <w:marBottom w:val="0"/>
                                                  <w:divBdr>
                                                    <w:top w:val="none" w:sz="0" w:space="0" w:color="auto"/>
                                                    <w:left w:val="none" w:sz="0" w:space="0" w:color="auto"/>
                                                    <w:bottom w:val="none" w:sz="0" w:space="0" w:color="auto"/>
                                                    <w:right w:val="none" w:sz="0" w:space="0" w:color="auto"/>
                                                  </w:divBdr>
                                                  <w:divsChild>
                                                    <w:div w:id="1732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076927">
          <w:marLeft w:val="0"/>
          <w:marRight w:val="0"/>
          <w:marTop w:val="0"/>
          <w:marBottom w:val="0"/>
          <w:divBdr>
            <w:top w:val="none" w:sz="0" w:space="0" w:color="auto"/>
            <w:left w:val="none" w:sz="0" w:space="0" w:color="auto"/>
            <w:bottom w:val="none" w:sz="0" w:space="0" w:color="auto"/>
            <w:right w:val="none" w:sz="0" w:space="0" w:color="auto"/>
          </w:divBdr>
          <w:divsChild>
            <w:div w:id="10035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8433">
      <w:bodyDiv w:val="1"/>
      <w:marLeft w:val="0"/>
      <w:marRight w:val="0"/>
      <w:marTop w:val="0"/>
      <w:marBottom w:val="0"/>
      <w:divBdr>
        <w:top w:val="none" w:sz="0" w:space="0" w:color="auto"/>
        <w:left w:val="none" w:sz="0" w:space="0" w:color="auto"/>
        <w:bottom w:val="none" w:sz="0" w:space="0" w:color="auto"/>
        <w:right w:val="none" w:sz="0" w:space="0" w:color="auto"/>
      </w:divBdr>
    </w:div>
    <w:div w:id="1913588878">
      <w:bodyDiv w:val="1"/>
      <w:marLeft w:val="0"/>
      <w:marRight w:val="0"/>
      <w:marTop w:val="0"/>
      <w:marBottom w:val="0"/>
      <w:divBdr>
        <w:top w:val="none" w:sz="0" w:space="0" w:color="auto"/>
        <w:left w:val="none" w:sz="0" w:space="0" w:color="auto"/>
        <w:bottom w:val="none" w:sz="0" w:space="0" w:color="auto"/>
        <w:right w:val="none" w:sz="0" w:space="0" w:color="auto"/>
      </w:divBdr>
    </w:div>
    <w:div w:id="1924951184">
      <w:bodyDiv w:val="1"/>
      <w:marLeft w:val="0"/>
      <w:marRight w:val="0"/>
      <w:marTop w:val="0"/>
      <w:marBottom w:val="0"/>
      <w:divBdr>
        <w:top w:val="none" w:sz="0" w:space="0" w:color="auto"/>
        <w:left w:val="none" w:sz="0" w:space="0" w:color="auto"/>
        <w:bottom w:val="none" w:sz="0" w:space="0" w:color="auto"/>
        <w:right w:val="none" w:sz="0" w:space="0" w:color="auto"/>
      </w:divBdr>
    </w:div>
    <w:div w:id="1930388054">
      <w:bodyDiv w:val="1"/>
      <w:marLeft w:val="0"/>
      <w:marRight w:val="0"/>
      <w:marTop w:val="0"/>
      <w:marBottom w:val="0"/>
      <w:divBdr>
        <w:top w:val="none" w:sz="0" w:space="0" w:color="auto"/>
        <w:left w:val="none" w:sz="0" w:space="0" w:color="auto"/>
        <w:bottom w:val="none" w:sz="0" w:space="0" w:color="auto"/>
        <w:right w:val="none" w:sz="0" w:space="0" w:color="auto"/>
      </w:divBdr>
    </w:div>
    <w:div w:id="1990279678">
      <w:bodyDiv w:val="1"/>
      <w:marLeft w:val="0"/>
      <w:marRight w:val="0"/>
      <w:marTop w:val="0"/>
      <w:marBottom w:val="0"/>
      <w:divBdr>
        <w:top w:val="none" w:sz="0" w:space="0" w:color="auto"/>
        <w:left w:val="none" w:sz="0" w:space="0" w:color="auto"/>
        <w:bottom w:val="none" w:sz="0" w:space="0" w:color="auto"/>
        <w:right w:val="none" w:sz="0" w:space="0" w:color="auto"/>
      </w:divBdr>
    </w:div>
    <w:div w:id="2032686748">
      <w:bodyDiv w:val="1"/>
      <w:marLeft w:val="0"/>
      <w:marRight w:val="0"/>
      <w:marTop w:val="0"/>
      <w:marBottom w:val="0"/>
      <w:divBdr>
        <w:top w:val="none" w:sz="0" w:space="0" w:color="auto"/>
        <w:left w:val="none" w:sz="0" w:space="0" w:color="auto"/>
        <w:bottom w:val="none" w:sz="0" w:space="0" w:color="auto"/>
        <w:right w:val="none" w:sz="0" w:space="0" w:color="auto"/>
      </w:divBdr>
    </w:div>
    <w:div w:id="2060321425">
      <w:bodyDiv w:val="1"/>
      <w:marLeft w:val="0"/>
      <w:marRight w:val="0"/>
      <w:marTop w:val="0"/>
      <w:marBottom w:val="0"/>
      <w:divBdr>
        <w:top w:val="none" w:sz="0" w:space="0" w:color="auto"/>
        <w:left w:val="none" w:sz="0" w:space="0" w:color="auto"/>
        <w:bottom w:val="none" w:sz="0" w:space="0" w:color="auto"/>
        <w:right w:val="none" w:sz="0" w:space="0" w:color="auto"/>
      </w:divBdr>
    </w:div>
    <w:div w:id="2078161215">
      <w:bodyDiv w:val="1"/>
      <w:marLeft w:val="0"/>
      <w:marRight w:val="0"/>
      <w:marTop w:val="0"/>
      <w:marBottom w:val="0"/>
      <w:divBdr>
        <w:top w:val="none" w:sz="0" w:space="0" w:color="auto"/>
        <w:left w:val="none" w:sz="0" w:space="0" w:color="auto"/>
        <w:bottom w:val="none" w:sz="0" w:space="0" w:color="auto"/>
        <w:right w:val="none" w:sz="0" w:space="0" w:color="auto"/>
      </w:divBdr>
    </w:div>
    <w:div w:id="2132354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jwt.io/"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qlite.org/"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tc39.es/ecma26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xpressjs.com/" TargetMode="External"/><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nodejs.org/" TargetMode="External"/><Relationship Id="rId28" Type="http://schemas.openxmlformats.org/officeDocument/2006/relationships/hyperlink" Target="https://developer.mozilla.org/ru/docs/Web/API/Fetch_AP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eveloper.mozilla.org/ru/docs/Web/JavaScript" TargetMode="External"/><Relationship Id="rId27" Type="http://schemas.openxmlformats.org/officeDocument/2006/relationships/hyperlink" Target="https://www.npmjs.com/package/bcryptjs"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3143D6-4970-4C8C-B7D1-9E4DFC9F5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2078</TotalTime>
  <Pages>80</Pages>
  <Words>14632</Words>
  <Characters>83406</Characters>
  <Application>Microsoft Office Word</Application>
  <DocSecurity>0</DocSecurity>
  <Lines>695</Lines>
  <Paragraphs>195</Paragraphs>
  <ScaleCrop>false</ScaleCrop>
  <HeadingPairs>
    <vt:vector size="2" baseType="variant">
      <vt:variant>
        <vt:lpstr>Название</vt:lpstr>
      </vt:variant>
      <vt:variant>
        <vt:i4>1</vt:i4>
      </vt:variant>
    </vt:vector>
  </HeadingPairs>
  <TitlesOfParts>
    <vt:vector size="1" baseType="lpstr">
      <vt:lpstr>Текст</vt:lpstr>
    </vt:vector>
  </TitlesOfParts>
  <Company>SPecialiST RePack</Company>
  <LinksUpToDate>false</LinksUpToDate>
  <CharactersWithSpaces>97843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dc:title>
  <dc:creator>Аксенов Максим</dc:creator>
  <cp:lastModifiedBy>Максим Аксёнов</cp:lastModifiedBy>
  <cp:revision>28</cp:revision>
  <cp:lastPrinted>2023-06-07T02:43:00Z</cp:lastPrinted>
  <dcterms:created xsi:type="dcterms:W3CDTF">2026-03-12T19:11:00Z</dcterms:created>
  <dcterms:modified xsi:type="dcterms:W3CDTF">2026-06-01T11:46:00Z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1033-12.8.2.22595</vt:lpwstr>
  </property>
  <property fmtid="{D5CDD505-2E9C-101B-9397-08002B2CF9AE}" pid="3" name="ICV">
    <vt:lpwstr>6F9B39C4E57E16795381056AC5C875AB_43</vt:lpwstr>
  </property>
</Properties>
</file>